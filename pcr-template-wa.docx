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footer5.xml" ContentType="application/vnd.openxmlformats-officedocument.wordprocessingml.footer+xml"/>
  <Override PartName="/word/header7.xml" ContentType="application/vnd.openxmlformats-officedocument.wordprocessingml.head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465FCA" w14:textId="2D963B07" w:rsidR="00857B8E" w:rsidRPr="0003653A" w:rsidRDefault="00986109" w:rsidP="00857B8E">
      <w:r w:rsidRPr="00986109">
        <w:rPr>
          <w:noProof/>
          <w:lang w:val="en-PH" w:eastAsia="en-PH"/>
        </w:rPr>
        <w:drawing>
          <wp:anchor distT="0" distB="0" distL="114300" distR="114300" simplePos="0" relativeHeight="251658752" behindDoc="1" locked="0" layoutInCell="1" allowOverlap="1" wp14:anchorId="776347F7" wp14:editId="4FFBB6E1">
            <wp:simplePos x="0" y="0"/>
            <wp:positionH relativeFrom="page">
              <wp:align>center</wp:align>
            </wp:positionH>
            <wp:positionV relativeFrom="paragraph">
              <wp:posOffset>-252730</wp:posOffset>
            </wp:positionV>
            <wp:extent cx="5630779" cy="2133600"/>
            <wp:effectExtent l="0" t="0" r="8255" b="0"/>
            <wp:wrapNone/>
            <wp:docPr id="1" name="Picture 1" descr="C:\Users\ANGEL\Downloads\Master Copy of Templates\PA 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NGEL\Downloads\Master Copy of Templates\PA logo.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630779" cy="21336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4CFD23" w14:textId="29059171" w:rsidR="00857B8E" w:rsidRDefault="00857B8E" w:rsidP="008C4545">
      <w:pPr>
        <w:jc w:val="center"/>
        <w:rPr>
          <w:b/>
          <w:sz w:val="56"/>
          <w:szCs w:val="28"/>
        </w:rPr>
      </w:pPr>
    </w:p>
    <w:p w14:paraId="7BB239B1" w14:textId="476BA043" w:rsidR="00B34269" w:rsidRPr="005827D9" w:rsidRDefault="00B34269" w:rsidP="005827D9">
      <w:pPr>
        <w:jc w:val="center"/>
        <w:rPr>
          <w:b/>
          <w:sz w:val="56"/>
          <w:szCs w:val="28"/>
        </w:rPr>
      </w:pPr>
    </w:p>
    <w:p w14:paraId="0B2BE76E" w14:textId="77777777" w:rsidR="00EE57E8" w:rsidRDefault="00EE57E8" w:rsidP="00857B8E">
      <w:pPr>
        <w:jc w:val="center"/>
        <w:rPr>
          <w:rFonts w:ascii="Century Gothic" w:hAnsi="Century Gothic" w:cs="Arial"/>
          <w:b/>
          <w:sz w:val="56"/>
          <w:szCs w:val="28"/>
        </w:rPr>
      </w:pPr>
    </w:p>
    <w:p w14:paraId="51EBA9E7" w14:textId="77777777" w:rsidR="00EE57E8" w:rsidRDefault="00EE57E8" w:rsidP="00857B8E">
      <w:pPr>
        <w:jc w:val="center"/>
        <w:rPr>
          <w:rFonts w:ascii="Century Gothic" w:hAnsi="Century Gothic" w:cs="Arial"/>
          <w:b/>
          <w:sz w:val="56"/>
          <w:szCs w:val="28"/>
        </w:rPr>
      </w:pPr>
    </w:p>
    <w:p w14:paraId="3444D296" w14:textId="77777777" w:rsidR="00986109" w:rsidRDefault="00986109" w:rsidP="00857B8E">
      <w:pPr>
        <w:jc w:val="center"/>
        <w:rPr>
          <w:rFonts w:ascii="Century Gothic" w:hAnsi="Century Gothic" w:cs="Arial"/>
          <w:b/>
          <w:sz w:val="56"/>
          <w:szCs w:val="28"/>
        </w:rPr>
      </w:pPr>
    </w:p>
    <w:p w14:paraId="4197FCE9" w14:textId="2E5A1BDD" w:rsidR="00857B8E" w:rsidRPr="008778A8" w:rsidRDefault="00857B8E" w:rsidP="00857B8E">
      <w:pPr>
        <w:jc w:val="center"/>
        <w:rPr>
          <w:rFonts w:ascii="Century Gothic" w:hAnsi="Century Gothic" w:cs="Arial"/>
          <w:b/>
          <w:sz w:val="28"/>
          <w:szCs w:val="28"/>
        </w:rPr>
      </w:pPr>
      <w:r w:rsidRPr="008778A8">
        <w:rPr>
          <w:rFonts w:ascii="Century Gothic" w:hAnsi="Century Gothic" w:cs="Arial"/>
          <w:b/>
          <w:sz w:val="56"/>
          <w:szCs w:val="28"/>
        </w:rPr>
        <w:t>PROPERTY CONDITION REPORT</w:t>
      </w:r>
    </w:p>
    <w:p w14:paraId="7ECE3E46" w14:textId="746CCABD" w:rsidR="00857B8E" w:rsidRPr="008778A8" w:rsidRDefault="00857B8E" w:rsidP="00857B8E">
      <w:pPr>
        <w:jc w:val="center"/>
        <w:rPr>
          <w:rFonts w:ascii="Century Gothic" w:hAnsi="Century Gothic" w:cs="Arial"/>
          <w:b/>
          <w:noProof/>
          <w:sz w:val="28"/>
          <w:szCs w:val="28"/>
          <w:lang w:eastAsia="en-AU"/>
        </w:rPr>
      </w:pPr>
    </w:p>
    <w:p w14:paraId="4937F625" w14:textId="075401D0" w:rsidR="00857B8E" w:rsidRPr="008778A8" w:rsidRDefault="00857B8E" w:rsidP="00857B8E">
      <w:pPr>
        <w:tabs>
          <w:tab w:val="left" w:pos="1750"/>
        </w:tabs>
        <w:rPr>
          <w:rFonts w:ascii="Century Gothic" w:hAnsi="Century Gothic" w:cs="Arial"/>
        </w:rPr>
      </w:pPr>
      <w:r w:rsidRPr="008778A8">
        <w:rPr>
          <w:rFonts w:ascii="Century Gothic" w:hAnsi="Century Gothic" w:cs="Arial"/>
        </w:rPr>
        <w:tab/>
      </w:r>
      <w:r w:rsidRPr="008778A8">
        <w:rPr>
          <w:rFonts w:ascii="Century Gothic" w:hAnsi="Century Gothic" w:cs="Arial"/>
        </w:rPr>
        <w:tab/>
      </w:r>
      <w:r w:rsidRPr="008778A8">
        <w:rPr>
          <w:rFonts w:ascii="Century Gothic" w:hAnsi="Century Gothic" w:cs="Arial"/>
        </w:rPr>
        <w:tab/>
      </w:r>
      <w:r w:rsidRPr="008778A8">
        <w:rPr>
          <w:rFonts w:ascii="Century Gothic" w:hAnsi="Century Gothic" w:cs="Arial"/>
        </w:rPr>
        <w:tab/>
      </w:r>
    </w:p>
    <w:p w14:paraId="02EAC6E2" w14:textId="537C6DA0" w:rsidR="00857B8E" w:rsidRPr="008778A8" w:rsidRDefault="005F6726" w:rsidP="00857B8E">
      <w:pPr>
        <w:tabs>
          <w:tab w:val="left" w:pos="1750"/>
        </w:tabs>
        <w:rPr>
          <w:rFonts w:ascii="Century Gothic" w:hAnsi="Century Gothic" w:cs="Arial"/>
        </w:rPr>
      </w:pPr>
      <w:r w:rsidRPr="008778A8">
        <w:rPr>
          <w:rFonts w:ascii="Century Gothic" w:hAnsi="Century Gothic" w:cs="Arial"/>
          <w:noProof/>
          <w:lang w:val="en-PH" w:eastAsia="en-PH"/>
        </w:rPr>
        <mc:AlternateContent>
          <mc:Choice Requires="wps">
            <w:drawing>
              <wp:anchor distT="0" distB="0" distL="114300" distR="114300" simplePos="0" relativeHeight="251656704" behindDoc="0" locked="0" layoutInCell="1" allowOverlap="1" wp14:anchorId="547E74D1" wp14:editId="4CA80C34">
                <wp:simplePos x="0" y="0"/>
                <wp:positionH relativeFrom="column">
                  <wp:posOffset>917575</wp:posOffset>
                </wp:positionH>
                <wp:positionV relativeFrom="paragraph">
                  <wp:posOffset>40640</wp:posOffset>
                </wp:positionV>
                <wp:extent cx="8286750" cy="0"/>
                <wp:effectExtent l="5715" t="5080" r="13335" b="13970"/>
                <wp:wrapNone/>
                <wp:docPr id="4" name="AutoShape 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6EAF5FAF">
              <v:shapetype id="_x0000_t32" coordsize="21600,21600" o:oned="t" filled="f" o:spt="32" path="m,l21600,21600e" w14:anchorId="3CAB8186">
                <v:path fillok="f" arrowok="t" o:connecttype="none"/>
                <o:lock v:ext="edit" shapetype="t"/>
              </v:shapetype>
              <v:shape id="AutoShape 5" style="position:absolute;margin-left:72.25pt;margin-top:3.2pt;width:652.5pt;height:0;z-index:25165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"/>
            </w:pict>
          </mc:Fallback>
        </mc:AlternateContent>
      </w:r>
      <w:r w:rsidR="00857B8E" w:rsidRPr="008778A8">
        <w:rPr>
          <w:rFonts w:ascii="Century Gothic" w:hAnsi="Century Gothic" w:cs="Arial"/>
        </w:rPr>
        <w:tab/>
      </w:r>
    </w:p>
    <w:p w14:paraId="03DC6CA0" w14:textId="77777777" w:rsidR="00857B8E" w:rsidRPr="008778A8" w:rsidRDefault="00857B8E" w:rsidP="00857B8E">
      <w:pPr>
        <w:tabs>
          <w:tab w:val="left" w:pos="1750"/>
        </w:tabs>
        <w:rPr>
          <w:rFonts w:ascii="Century Gothic" w:hAnsi="Century Gothic" w:cs="Arial"/>
        </w:rPr>
      </w:pPr>
    </w:p>
    <w:p w14:paraId="254C42BA" w14:textId="0504AC90" w:rsidR="00BE4F74" w:rsidRPr="00BE4F74" w:rsidRDefault="00857B8E" w:rsidP="00857B8E">
      <w:pPr>
        <w:pStyle w:val="Caption"/>
        <w:ind w:left="1440" w:firstLine="720"/>
        <w:rPr>
          <w:rFonts w:ascii="Arial" w:hAnsi="Arial"/>
          <w:b/>
          <w:bCs/>
          <w:color w:val="FF0000"/>
          <w:sz w:val="18"/>
          <w:szCs w:val="18"/>
        </w:rPr>
      </w:pPr>
      <w:r w:rsidRPr="00630B0F">
        <w:rPr>
          <w:rFonts w:ascii="Century Gothic" w:hAnsi="Century Gothic"/>
          <w:b/>
          <w:i w:val="0"/>
        </w:rPr>
        <w:t xml:space="preserve">ADDRESS: </w:t>
      </w:r>
      <w:r>
        <w:rPr>
          <w:rFonts w:ascii="Century Gothic" w:hAnsi="Century Gothic"/>
          <w:b/>
          <w:i w:val="0"/>
        </w:rPr>
        <w:tab/>
      </w:r>
      <w:r w:rsidR="00037F75">
        <w:rPr>
          <w:rFonts w:ascii="Century Gothic" w:hAnsi="Century Gothic"/>
          <w:b/>
          <w:i w:val="0"/>
        </w:rPr>
        <w:tab/>
      </w:r>
      <w:r w:rsidR="00146DD1">
        <w:rPr>
          <w:rFonts w:ascii="Century Gothic" w:hAnsi="Century Gothic"/>
          <w:b/>
          <w:i w:val="0"/>
        </w:rPr>
        <w:t xml:space="preserve"> </w:t>
      </w:r>
    </w:p>
    <w:p w14:paraId="3FFA6CBC" w14:textId="210A5ADB" w:rsidR="00857B8E" w:rsidRPr="008778A8" w:rsidRDefault="00857B8E" w:rsidP="00857B8E">
      <w:pPr>
        <w:pStyle w:val="Caption"/>
        <w:ind w:left="1440" w:firstLine="720"/>
        <w:rPr>
          <w:rFonts w:ascii="Century Gothic" w:hAnsi="Century Gothic"/>
          <w:b/>
          <w:i w:val="0"/>
        </w:rPr>
      </w:pPr>
      <w:r w:rsidRPr="008778A8">
        <w:rPr>
          <w:rFonts w:ascii="Century Gothic" w:hAnsi="Century Gothic"/>
          <w:b/>
          <w:i w:val="0"/>
        </w:rPr>
        <w:t>TENANTS:</w:t>
      </w:r>
    </w:p>
    <w:p w14:paraId="052A327B" w14:textId="70054A49" w:rsidR="00857B8E" w:rsidRPr="008778A8" w:rsidRDefault="00857B8E" w:rsidP="00857B8E">
      <w:pPr>
        <w:pStyle w:val="Caption"/>
        <w:ind w:left="1440" w:firstLine="720"/>
        <w:rPr>
          <w:rFonts w:ascii="Century Gothic" w:hAnsi="Century Gothic"/>
          <w:b/>
          <w:i w:val="0"/>
        </w:rPr>
      </w:pPr>
      <w:r w:rsidRPr="008778A8">
        <w:rPr>
          <w:rFonts w:ascii="Century Gothic" w:hAnsi="Century Gothic"/>
          <w:b/>
          <w:i w:val="0"/>
        </w:rPr>
        <w:t>LEASE START DATE:</w:t>
      </w:r>
    </w:p>
    <w:p w14:paraId="74F37238" w14:textId="025A72F8" w:rsidR="008C4545" w:rsidRPr="00986109" w:rsidRDefault="005F6726" w:rsidP="25935C51">
      <w:pPr>
        <w:pStyle w:val="Caption"/>
        <w:ind w:left="1440" w:firstLine="720"/>
        <w:rPr>
          <w:rFonts w:ascii="Century Gothic" w:hAnsi="Century Gothic"/>
          <w:i w:val="0"/>
          <w:iCs w:val="0"/>
          <w:lang w:eastAsia="en-AU"/>
        </w:rPr>
      </w:pPr>
      <w:r w:rsidRPr="008778A8">
        <w:rPr>
          <w:rFonts w:ascii="Century Gothic" w:hAnsi="Century Gothic"/>
          <w:i w:val="0"/>
          <w:noProof/>
          <w:lang w:val="en-PH" w:eastAsia="en-PH"/>
        </w:rPr>
        <mc:AlternateContent>
          <mc:Choice Requires="wps">
            <w:drawing>
              <wp:anchor distT="0" distB="0" distL="114300" distR="114300" simplePos="0" relativeHeight="251655680" behindDoc="0" locked="0" layoutInCell="1" allowOverlap="1" wp14:anchorId="49AFAAEA" wp14:editId="65E8FA5C">
                <wp:simplePos x="0" y="0"/>
                <wp:positionH relativeFrom="column">
                  <wp:posOffset>850900</wp:posOffset>
                </wp:positionH>
                <wp:positionV relativeFrom="paragraph">
                  <wp:posOffset>259715</wp:posOffset>
                </wp:positionV>
                <wp:extent cx="8286750" cy="0"/>
                <wp:effectExtent l="5715" t="6350" r="13335" b="12700"/>
                <wp:wrapNone/>
                <wp:docPr id="3" name="AutoShap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28675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a14="http://schemas.microsoft.com/office/drawing/2010/main" xmlns:pic="http://schemas.openxmlformats.org/drawingml/2006/picture" xmlns:a="http://schemas.openxmlformats.org/drawingml/2006/main">
            <w:pict w14:anchorId="3903D0C7">
              <v:shape id="AutoShape 4" style="position:absolute;margin-left:67pt;margin-top:20.45pt;width:652.5pt;height:0;z-index:2516556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spid="_x0000_s1026"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" w14:anchorId="0A2EC530"/>
            </w:pict>
          </mc:Fallback>
        </mc:AlternateContent>
      </w:r>
      <w:bookmarkStart w:id="0" w:name="_Hlk493165327"/>
    </w:p>
    <w:p w14:paraId="7CA03C67" w14:textId="77777777" w:rsidR="00E27BBD" w:rsidRDefault="00E27BBD" w:rsidP="25935C51">
      <w:pPr>
        <w:pStyle w:val="Caption"/>
        <w:spacing w:after="0"/>
        <w:jc w:val="center"/>
        <w:rPr>
          <w:rFonts w:ascii="Century Gothic" w:hAnsi="Century Gothic"/>
          <w:sz w:val="28"/>
          <w:szCs w:val="28"/>
          <w:lang w:eastAsia="en-AU"/>
        </w:rPr>
      </w:pPr>
    </w:p>
    <w:p w14:paraId="144254CA" w14:textId="77777777" w:rsidR="00E27BBD" w:rsidRDefault="00E27BBD" w:rsidP="25935C51">
      <w:pPr>
        <w:pStyle w:val="Caption"/>
        <w:spacing w:after="0"/>
        <w:jc w:val="center"/>
        <w:rPr>
          <w:rFonts w:ascii="Century Gothic" w:hAnsi="Century Gothic"/>
          <w:sz w:val="28"/>
          <w:szCs w:val="28"/>
          <w:lang w:eastAsia="en-AU"/>
        </w:rPr>
      </w:pPr>
    </w:p>
    <w:p w14:paraId="34F330C1" w14:textId="2A3A28F7" w:rsidR="005827D9" w:rsidRDefault="25935C51" w:rsidP="25935C51">
      <w:pPr>
        <w:pStyle w:val="Caption"/>
        <w:spacing w:after="0"/>
        <w:jc w:val="center"/>
        <w:rPr>
          <w:rFonts w:ascii="Century Gothic" w:hAnsi="Century Gothic"/>
          <w:sz w:val="28"/>
          <w:szCs w:val="28"/>
          <w:lang w:eastAsia="en-AU"/>
        </w:rPr>
      </w:pPr>
      <w:r w:rsidRPr="25935C51">
        <w:rPr>
          <w:rFonts w:ascii="Century Gothic" w:hAnsi="Century Gothic"/>
          <w:sz w:val="28"/>
          <w:szCs w:val="28"/>
          <w:lang w:eastAsia="en-AU"/>
        </w:rPr>
        <w:t>PLEASE NOTE: Instructions on the following page are provided from the Department of Mines, Industry Regulations and Safety for your reference on how to complete the Property Condition Report Template.</w:t>
      </w:r>
      <w:bookmarkEnd w:id="0"/>
      <w:r>
        <w:t xml:space="preserve">                                   </w:t>
      </w:r>
    </w:p>
    <w:p w14:paraId="695A43F5" w14:textId="2F931BF4" w:rsidR="00857B8E" w:rsidRPr="00C67D96" w:rsidRDefault="00E7741A" w:rsidP="00097F66">
      <w:pPr>
        <w:pStyle w:val="Caption"/>
        <w:tabs>
          <w:tab w:val="left" w:pos="10398"/>
        </w:tabs>
        <w:spacing w:after="0"/>
        <w:ind w:left="3600" w:firstLine="720"/>
        <w:rPr>
          <w:rFonts w:ascii="Arial" w:hAnsi="Arial"/>
          <w:sz w:val="28"/>
          <w:lang w:eastAsia="en-AU"/>
        </w:rPr>
      </w:pPr>
      <w:r w:rsidRPr="00D872F9">
        <w:rPr>
          <w:noProof/>
          <w:lang w:val="en-PH" w:eastAsia="en-PH"/>
        </w:rPr>
        <w:lastRenderedPageBreak/>
        <w:drawing>
          <wp:anchor distT="0" distB="0" distL="114300" distR="114300" simplePos="0" relativeHeight="251657728" behindDoc="1" locked="0" layoutInCell="1" allowOverlap="0" wp14:anchorId="7B38618F" wp14:editId="39A423D3">
            <wp:simplePos x="0" y="0"/>
            <wp:positionH relativeFrom="margin">
              <wp:align>left</wp:align>
            </wp:positionH>
            <wp:positionV relativeFrom="paragraph">
              <wp:posOffset>-668058</wp:posOffset>
            </wp:positionV>
            <wp:extent cx="1744980" cy="1744980"/>
            <wp:effectExtent l="0" t="0" r="7620" b="7620"/>
            <wp:wrapNone/>
            <wp:docPr id="7" name="Picture 7" descr="DMIR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MIR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44980" cy="1744980"/>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                                                     </w:t>
      </w:r>
      <w:r w:rsidR="00857B8E" w:rsidRPr="00D872F9">
        <w:t>FORM 1</w:t>
      </w:r>
      <w:r w:rsidR="00097F66">
        <w:tab/>
      </w:r>
    </w:p>
    <w:p w14:paraId="46EE0D62" w14:textId="77777777" w:rsidR="00857B8E" w:rsidRDefault="00857B8E" w:rsidP="00D872F9">
      <w:pPr>
        <w:pStyle w:val="Caption"/>
        <w:spacing w:after="0"/>
        <w:jc w:val="center"/>
        <w:rPr>
          <w:i w:val="0"/>
          <w:sz w:val="40"/>
          <w:szCs w:val="40"/>
        </w:rPr>
      </w:pPr>
      <w:r>
        <w:rPr>
          <w:sz w:val="40"/>
          <w:szCs w:val="40"/>
        </w:rPr>
        <w:t>Property Condition Report</w:t>
      </w:r>
    </w:p>
    <w:p w14:paraId="35843A59" w14:textId="77777777" w:rsidR="00857B8E" w:rsidRPr="004B0A31" w:rsidRDefault="00857B8E" w:rsidP="00D872F9">
      <w:pPr>
        <w:pStyle w:val="Caption"/>
        <w:spacing w:after="0"/>
        <w:jc w:val="center"/>
        <w:rPr>
          <w:i w:val="0"/>
          <w:sz w:val="22"/>
          <w:szCs w:val="22"/>
          <w:shd w:val="clear" w:color="auto" w:fill="FFFF00"/>
        </w:rPr>
      </w:pPr>
      <w:r w:rsidRPr="004B0A31">
        <w:rPr>
          <w:sz w:val="22"/>
          <w:szCs w:val="22"/>
        </w:rPr>
        <w:t>RESIDENTIAL TENANCIES ACT 1987 (WA)</w:t>
      </w:r>
    </w:p>
    <w:p w14:paraId="2CBF48B1" w14:textId="77777777" w:rsidR="00857B8E" w:rsidRPr="002D3994" w:rsidRDefault="00857B8E" w:rsidP="00D872F9">
      <w:pPr>
        <w:pStyle w:val="Caption"/>
        <w:spacing w:after="0"/>
        <w:jc w:val="center"/>
        <w:rPr>
          <w:iCs w:val="0"/>
          <w:sz w:val="22"/>
        </w:rPr>
      </w:pPr>
      <w:r w:rsidRPr="004B0A31">
        <w:rPr>
          <w:sz w:val="22"/>
          <w:szCs w:val="22"/>
        </w:rPr>
        <w:t xml:space="preserve">Section </w:t>
      </w:r>
      <w:r>
        <w:rPr>
          <w:sz w:val="22"/>
          <w:szCs w:val="22"/>
        </w:rPr>
        <w:t>27</w:t>
      </w:r>
      <w:proofErr w:type="gramStart"/>
      <w:r>
        <w:rPr>
          <w:sz w:val="22"/>
          <w:szCs w:val="22"/>
        </w:rPr>
        <w:t>C(</w:t>
      </w:r>
      <w:proofErr w:type="gramEnd"/>
      <w:r>
        <w:rPr>
          <w:sz w:val="22"/>
          <w:szCs w:val="22"/>
        </w:rPr>
        <w:t>6)</w:t>
      </w:r>
    </w:p>
    <w:p w14:paraId="41547868" w14:textId="77777777" w:rsidR="00857B8E" w:rsidRPr="00C67D96" w:rsidRDefault="00857B8E" w:rsidP="00D872F9">
      <w:pPr>
        <w:autoSpaceDE w:val="0"/>
        <w:autoSpaceDN w:val="0"/>
        <w:adjustRightInd w:val="0"/>
        <w:spacing w:after="120"/>
        <w:jc w:val="center"/>
        <w:rPr>
          <w:rFonts w:ascii="Calibri" w:hAnsi="Calibri" w:cs="Calibri"/>
          <w:b/>
          <w:iCs/>
          <w:sz w:val="20"/>
        </w:rPr>
      </w:pPr>
      <w:r w:rsidRPr="00C67D96">
        <w:rPr>
          <w:rFonts w:ascii="Calibri" w:hAnsi="Calibri" w:cs="Calibri"/>
          <w:b/>
          <w:iCs/>
          <w:sz w:val="20"/>
        </w:rPr>
        <w:t>HOW TO COMPLETE THIS FORM</w:t>
      </w:r>
    </w:p>
    <w:p w14:paraId="609BF9E8" w14:textId="77777777" w:rsidR="00857B8E" w:rsidRPr="00C67D96" w:rsidRDefault="00857B8E" w:rsidP="00857B8E">
      <w:pPr>
        <w:pStyle w:val="ListParagraph"/>
        <w:numPr>
          <w:ilvl w:val="0"/>
          <w:numId w:val="4"/>
        </w:numPr>
        <w:autoSpaceDE w:val="0"/>
        <w:autoSpaceDN w:val="0"/>
        <w:adjustRightInd w:val="0"/>
        <w:spacing w:after="120"/>
        <w:ind w:left="426" w:right="-1" w:hanging="426"/>
        <w:jc w:val="both"/>
        <w:rPr>
          <w:rFonts w:ascii="Calibri" w:hAnsi="Calibri" w:cs="Calibri"/>
          <w:color w:val="000000"/>
          <w:sz w:val="18"/>
          <w:szCs w:val="22"/>
        </w:rPr>
      </w:pPr>
      <w:r w:rsidRPr="00C67D96">
        <w:rPr>
          <w:rFonts w:ascii="Calibri" w:hAnsi="Calibri" w:cs="Calibri"/>
          <w:color w:val="000000"/>
          <w:sz w:val="18"/>
          <w:szCs w:val="22"/>
        </w:rPr>
        <w:t>Before the tenancy begins, the lessor or the property manager should inspect the residential premises and record the condition of the premises by indicating whether the particular room item is clean, undamaged and working by placing “Y” (YES) or “</w:t>
      </w:r>
      <w:proofErr w:type="gramStart"/>
      <w:r w:rsidRPr="00C67D96">
        <w:rPr>
          <w:rFonts w:ascii="Calibri" w:hAnsi="Calibri" w:cs="Calibri"/>
          <w:color w:val="000000"/>
          <w:sz w:val="18"/>
          <w:szCs w:val="22"/>
        </w:rPr>
        <w:t>N”(</w:t>
      </w:r>
      <w:proofErr w:type="gramEnd"/>
      <w:r w:rsidRPr="00C67D96">
        <w:rPr>
          <w:rFonts w:ascii="Calibri" w:hAnsi="Calibri" w:cs="Calibri"/>
          <w:color w:val="000000"/>
          <w:sz w:val="18"/>
          <w:szCs w:val="22"/>
        </w:rPr>
        <w:t>NO) in the appropriate column. Where necessary, comments should be included in the report.</w:t>
      </w:r>
    </w:p>
    <w:p w14:paraId="5ACF2819" w14:textId="77777777" w:rsidR="00857B8E" w:rsidRPr="00C67D96" w:rsidRDefault="00857B8E" w:rsidP="00857B8E">
      <w:pPr>
        <w:autoSpaceDE w:val="0"/>
        <w:autoSpaceDN w:val="0"/>
        <w:adjustRightInd w:val="0"/>
        <w:spacing w:after="120"/>
        <w:ind w:left="426" w:right="-1" w:hanging="426"/>
        <w:jc w:val="both"/>
        <w:rPr>
          <w:rFonts w:ascii="Calibri" w:hAnsi="Calibri" w:cs="Calibri"/>
          <w:color w:val="000000"/>
          <w:sz w:val="18"/>
          <w:szCs w:val="22"/>
        </w:rPr>
      </w:pPr>
      <w:r w:rsidRPr="00C67D96">
        <w:rPr>
          <w:rFonts w:ascii="Calibri" w:hAnsi="Calibri" w:cs="Calibri"/>
          <w:color w:val="000000"/>
          <w:sz w:val="18"/>
          <w:szCs w:val="22"/>
        </w:rPr>
        <w:t xml:space="preserve">2. </w:t>
      </w:r>
      <w:r w:rsidRPr="00C67D96">
        <w:rPr>
          <w:rFonts w:ascii="Calibri" w:hAnsi="Calibri" w:cs="Calibri"/>
          <w:color w:val="000000"/>
          <w:sz w:val="18"/>
          <w:szCs w:val="22"/>
        </w:rPr>
        <w:tab/>
        <w:t>Two copies of the report, which has been filled out and signed by the lessor or the property manager, must be given to the tenant within 7days of the tenant moving into the premises.</w:t>
      </w:r>
    </w:p>
    <w:p w14:paraId="584239B9" w14:textId="77777777" w:rsidR="00857B8E" w:rsidRPr="00C67D96" w:rsidRDefault="00857B8E" w:rsidP="00857B8E">
      <w:pPr>
        <w:autoSpaceDE w:val="0"/>
        <w:autoSpaceDN w:val="0"/>
        <w:adjustRightInd w:val="0"/>
        <w:spacing w:after="120"/>
        <w:ind w:left="426" w:right="-1" w:hanging="426"/>
        <w:jc w:val="both"/>
        <w:rPr>
          <w:rFonts w:ascii="Calibri" w:hAnsi="Calibri" w:cs="Calibri"/>
          <w:color w:val="000000"/>
          <w:sz w:val="18"/>
          <w:szCs w:val="22"/>
        </w:rPr>
      </w:pPr>
      <w:r w:rsidRPr="00C67D96">
        <w:rPr>
          <w:rFonts w:ascii="Calibri" w:hAnsi="Calibri" w:cs="Calibri"/>
          <w:color w:val="000000"/>
          <w:sz w:val="18"/>
          <w:szCs w:val="22"/>
        </w:rPr>
        <w:t xml:space="preserve">3. </w:t>
      </w:r>
      <w:r w:rsidRPr="00C67D96">
        <w:rPr>
          <w:rFonts w:ascii="Calibri" w:hAnsi="Calibri" w:cs="Calibri"/>
          <w:color w:val="000000"/>
          <w:sz w:val="18"/>
          <w:szCs w:val="22"/>
        </w:rPr>
        <w:tab/>
        <w:t>As soon as possible after the tenant receives the property condition report, the tenant should inspect the residential premises and complete the tenant section on both copies of the report. The tenant indicates agreement or disagreement with the condition indicated by the lessor or the property manager by placing “Y” (YES) or “N” (NO) in the appropriate column and by making any appropriate comments on the form.</w:t>
      </w:r>
    </w:p>
    <w:p w14:paraId="7FAD4499" w14:textId="77777777" w:rsidR="00857B8E" w:rsidRPr="00C67D96" w:rsidRDefault="00857B8E" w:rsidP="00857B8E">
      <w:pPr>
        <w:autoSpaceDE w:val="0"/>
        <w:autoSpaceDN w:val="0"/>
        <w:adjustRightInd w:val="0"/>
        <w:spacing w:after="120"/>
        <w:ind w:left="426" w:right="-1" w:hanging="426"/>
        <w:jc w:val="both"/>
        <w:rPr>
          <w:rFonts w:ascii="Calibri" w:hAnsi="Calibri" w:cs="Calibri"/>
          <w:color w:val="000000"/>
          <w:sz w:val="18"/>
          <w:szCs w:val="22"/>
        </w:rPr>
      </w:pPr>
      <w:r w:rsidRPr="00C67D96">
        <w:rPr>
          <w:rFonts w:ascii="Calibri" w:hAnsi="Calibri" w:cs="Calibri"/>
          <w:color w:val="000000"/>
          <w:sz w:val="18"/>
          <w:szCs w:val="22"/>
        </w:rPr>
        <w:t xml:space="preserve">4. </w:t>
      </w:r>
      <w:r w:rsidRPr="00C67D96">
        <w:rPr>
          <w:rFonts w:ascii="Calibri" w:hAnsi="Calibri" w:cs="Calibri"/>
          <w:color w:val="000000"/>
          <w:sz w:val="18"/>
          <w:szCs w:val="22"/>
        </w:rPr>
        <w:tab/>
        <w:t>The tenant must return one copy of the completed property condition report to the lessor or the property manager within 7 days after receiving it. The tenant should keep the second copy of the property condition report.</w:t>
      </w:r>
    </w:p>
    <w:p w14:paraId="352D8BFB" w14:textId="77777777" w:rsidR="00857B8E" w:rsidRPr="00C67D96" w:rsidRDefault="00857B8E" w:rsidP="00857B8E">
      <w:pPr>
        <w:autoSpaceDE w:val="0"/>
        <w:autoSpaceDN w:val="0"/>
        <w:adjustRightInd w:val="0"/>
        <w:spacing w:after="120"/>
        <w:ind w:left="426" w:right="-1" w:hanging="426"/>
        <w:jc w:val="both"/>
        <w:rPr>
          <w:rFonts w:ascii="Calibri" w:hAnsi="Calibri" w:cs="Calibri"/>
          <w:color w:val="000000"/>
          <w:sz w:val="18"/>
          <w:szCs w:val="22"/>
        </w:rPr>
      </w:pPr>
      <w:r w:rsidRPr="00C67D96">
        <w:rPr>
          <w:rFonts w:ascii="Calibri" w:hAnsi="Calibri" w:cs="Calibri"/>
          <w:color w:val="000000"/>
          <w:sz w:val="18"/>
          <w:szCs w:val="22"/>
        </w:rPr>
        <w:t>5.</w:t>
      </w:r>
      <w:r w:rsidRPr="00C67D96">
        <w:rPr>
          <w:rFonts w:ascii="Calibri" w:hAnsi="Calibri" w:cs="Calibri"/>
          <w:color w:val="000000"/>
          <w:sz w:val="18"/>
          <w:szCs w:val="22"/>
        </w:rPr>
        <w:tab/>
        <w:t>If photographs or video recordings are taken at the time the property inspection is carried out, it is recommended that all photographs or video recordings are signed and dated by all parties. NOTE: Photographs and/or video recordings are not a substitute for accurate written descriptions of the condition of the property.</w:t>
      </w:r>
    </w:p>
    <w:p w14:paraId="2F5FF354" w14:textId="77777777" w:rsidR="00857B8E" w:rsidRPr="00C67D96" w:rsidRDefault="00857B8E" w:rsidP="00857B8E">
      <w:pPr>
        <w:autoSpaceDE w:val="0"/>
        <w:autoSpaceDN w:val="0"/>
        <w:adjustRightInd w:val="0"/>
        <w:spacing w:after="120"/>
        <w:ind w:left="426" w:right="-1" w:hanging="426"/>
        <w:jc w:val="both"/>
        <w:rPr>
          <w:rFonts w:ascii="Calibri" w:hAnsi="Calibri" w:cs="Calibri"/>
          <w:color w:val="000000"/>
          <w:sz w:val="18"/>
          <w:szCs w:val="22"/>
        </w:rPr>
      </w:pPr>
      <w:r w:rsidRPr="00C67D96">
        <w:rPr>
          <w:rFonts w:ascii="Calibri" w:hAnsi="Calibri" w:cs="Calibri"/>
          <w:color w:val="000000"/>
          <w:sz w:val="18"/>
          <w:szCs w:val="22"/>
        </w:rPr>
        <w:t xml:space="preserve">6. </w:t>
      </w:r>
      <w:r w:rsidRPr="00C67D96">
        <w:rPr>
          <w:rFonts w:ascii="Calibri" w:hAnsi="Calibri" w:cs="Calibri"/>
          <w:color w:val="000000"/>
          <w:sz w:val="18"/>
          <w:szCs w:val="22"/>
        </w:rPr>
        <w:tab/>
        <w:t>As soon as practicable, and in any event within 14 days after the termination of the tenancy agreement, the lessor or the property manager should complete a property condition report, indicating the condition of the premises at the end of the tenancy. This should be done in the presence of the tenant, unless the tenant has been given a reasonable opportunity to be present and has not attended the inspection.</w:t>
      </w:r>
    </w:p>
    <w:p w14:paraId="0F069A83" w14:textId="77777777" w:rsidR="00857B8E" w:rsidRPr="00C67D96" w:rsidRDefault="00857B8E" w:rsidP="00857B8E">
      <w:pPr>
        <w:autoSpaceDE w:val="0"/>
        <w:autoSpaceDN w:val="0"/>
        <w:adjustRightInd w:val="0"/>
        <w:spacing w:after="120"/>
        <w:rPr>
          <w:rFonts w:ascii="Calibri" w:hAnsi="Calibri" w:cs="Calibri"/>
          <w:b/>
          <w:sz w:val="20"/>
        </w:rPr>
      </w:pPr>
      <w:r w:rsidRPr="00C67D96">
        <w:rPr>
          <w:rFonts w:ascii="Calibri" w:hAnsi="Calibri" w:cs="Calibri"/>
          <w:b/>
          <w:sz w:val="20"/>
        </w:rPr>
        <w:t>IMPORTANT NOTES ABOUT THIS PROPERTY CONDITION REPORT</w:t>
      </w:r>
    </w:p>
    <w:p w14:paraId="0B624186" w14:textId="77777777" w:rsidR="00857B8E" w:rsidRPr="00C67D96" w:rsidRDefault="00857B8E" w:rsidP="00857B8E">
      <w:pPr>
        <w:autoSpaceDE w:val="0"/>
        <w:autoSpaceDN w:val="0"/>
        <w:adjustRightInd w:val="0"/>
        <w:spacing w:after="120"/>
        <w:ind w:left="426" w:right="-1" w:hanging="426"/>
        <w:jc w:val="both"/>
        <w:rPr>
          <w:rFonts w:ascii="Calibri" w:hAnsi="Calibri" w:cs="Calibri"/>
          <w:color w:val="000000"/>
          <w:sz w:val="18"/>
          <w:szCs w:val="22"/>
        </w:rPr>
      </w:pPr>
      <w:r w:rsidRPr="00C67D96">
        <w:rPr>
          <w:rFonts w:ascii="Calibri" w:hAnsi="Calibri" w:cs="Calibri"/>
          <w:color w:val="000000"/>
          <w:sz w:val="18"/>
          <w:szCs w:val="22"/>
        </w:rPr>
        <w:t xml:space="preserve">1. </w:t>
      </w:r>
      <w:r w:rsidRPr="00C67D96">
        <w:rPr>
          <w:rFonts w:ascii="Calibri" w:hAnsi="Calibri" w:cs="Calibri"/>
          <w:b/>
          <w:color w:val="000000"/>
          <w:sz w:val="18"/>
          <w:szCs w:val="22"/>
        </w:rPr>
        <w:t xml:space="preserve"> </w:t>
      </w:r>
      <w:r w:rsidRPr="00C67D96">
        <w:rPr>
          <w:rFonts w:ascii="Calibri" w:hAnsi="Calibri" w:cs="Calibri"/>
          <w:b/>
          <w:color w:val="000000"/>
          <w:sz w:val="18"/>
          <w:szCs w:val="22"/>
        </w:rPr>
        <w:tab/>
      </w:r>
      <w:r w:rsidRPr="00C67D96">
        <w:rPr>
          <w:rFonts w:ascii="Calibri" w:hAnsi="Calibri" w:cs="Calibri"/>
          <w:color w:val="000000"/>
          <w:sz w:val="18"/>
          <w:szCs w:val="22"/>
        </w:rPr>
        <w:t>This property condition report is an important record of the condition of the residential premises when the tenancy begins. It may be used as evidence of the state of repair or general condition of the premises at the commencement of the tenancy if there is a dispute, particularly about the return of the security bond money and any damage to the premises. It is important to complete the property condition report accurately.</w:t>
      </w:r>
    </w:p>
    <w:p w14:paraId="5378726B" w14:textId="77777777" w:rsidR="00857B8E" w:rsidRPr="00C67D96" w:rsidRDefault="00857B8E" w:rsidP="00857B8E">
      <w:pPr>
        <w:autoSpaceDE w:val="0"/>
        <w:autoSpaceDN w:val="0"/>
        <w:adjustRightInd w:val="0"/>
        <w:spacing w:after="120"/>
        <w:ind w:left="426" w:right="-1" w:hanging="426"/>
        <w:jc w:val="both"/>
        <w:rPr>
          <w:rFonts w:ascii="Calibri" w:hAnsi="Calibri" w:cs="Calibri"/>
          <w:color w:val="000000"/>
          <w:sz w:val="18"/>
          <w:szCs w:val="22"/>
        </w:rPr>
      </w:pPr>
      <w:r w:rsidRPr="00C67D96">
        <w:rPr>
          <w:rFonts w:ascii="Calibri" w:hAnsi="Calibri" w:cs="Calibri"/>
          <w:color w:val="000000"/>
          <w:sz w:val="18"/>
          <w:szCs w:val="22"/>
        </w:rPr>
        <w:t xml:space="preserve">2. </w:t>
      </w:r>
      <w:r w:rsidRPr="00C67D96">
        <w:rPr>
          <w:rFonts w:ascii="Calibri" w:hAnsi="Calibri" w:cs="Calibri"/>
          <w:color w:val="000000"/>
          <w:sz w:val="18"/>
          <w:szCs w:val="22"/>
        </w:rPr>
        <w:tab/>
        <w:t>A property condition report must be filled out whether or not a security bond is paid.</w:t>
      </w:r>
    </w:p>
    <w:p w14:paraId="4ECA4A50" w14:textId="77777777" w:rsidR="00857B8E" w:rsidRPr="00C67D96" w:rsidRDefault="00857B8E" w:rsidP="00857B8E">
      <w:pPr>
        <w:autoSpaceDE w:val="0"/>
        <w:autoSpaceDN w:val="0"/>
        <w:adjustRightInd w:val="0"/>
        <w:spacing w:after="120"/>
        <w:ind w:left="426" w:right="-1" w:hanging="426"/>
        <w:jc w:val="both"/>
        <w:rPr>
          <w:rFonts w:ascii="Calibri" w:hAnsi="Calibri" w:cs="Calibri"/>
          <w:color w:val="000000"/>
          <w:sz w:val="18"/>
          <w:szCs w:val="22"/>
        </w:rPr>
      </w:pPr>
      <w:r w:rsidRPr="00C67D96">
        <w:rPr>
          <w:rFonts w:ascii="Calibri" w:hAnsi="Calibri" w:cs="Calibri"/>
          <w:color w:val="000000"/>
          <w:sz w:val="18"/>
          <w:szCs w:val="22"/>
        </w:rPr>
        <w:t xml:space="preserve">3. </w:t>
      </w:r>
      <w:r w:rsidRPr="00C67D96">
        <w:rPr>
          <w:rFonts w:ascii="Calibri" w:hAnsi="Calibri" w:cs="Calibri"/>
          <w:color w:val="000000"/>
          <w:sz w:val="18"/>
          <w:szCs w:val="22"/>
        </w:rPr>
        <w:tab/>
        <w:t>At the end of the tenancy the premises must be inspected and the condition of the premises at that time will be compared to that stated in the original property condition report.</w:t>
      </w:r>
    </w:p>
    <w:p w14:paraId="4191B7ED" w14:textId="77777777" w:rsidR="00857B8E" w:rsidRPr="00C67D96" w:rsidRDefault="00857B8E" w:rsidP="00857B8E">
      <w:pPr>
        <w:autoSpaceDE w:val="0"/>
        <w:autoSpaceDN w:val="0"/>
        <w:adjustRightInd w:val="0"/>
        <w:spacing w:after="120"/>
        <w:ind w:left="426" w:right="-1" w:hanging="426"/>
        <w:jc w:val="both"/>
        <w:rPr>
          <w:rFonts w:ascii="Calibri" w:hAnsi="Calibri" w:cs="Calibri"/>
          <w:color w:val="000000"/>
          <w:sz w:val="18"/>
          <w:szCs w:val="22"/>
        </w:rPr>
      </w:pPr>
      <w:r w:rsidRPr="00C67D96">
        <w:rPr>
          <w:rFonts w:ascii="Calibri" w:hAnsi="Calibri" w:cs="Calibri"/>
          <w:color w:val="000000"/>
          <w:sz w:val="18"/>
          <w:szCs w:val="22"/>
        </w:rPr>
        <w:t xml:space="preserve">4. </w:t>
      </w:r>
      <w:r w:rsidRPr="00C67D96">
        <w:rPr>
          <w:rFonts w:ascii="Calibri" w:hAnsi="Calibri" w:cs="Calibri"/>
          <w:color w:val="000000"/>
          <w:sz w:val="18"/>
          <w:szCs w:val="22"/>
        </w:rPr>
        <w:tab/>
        <w:t>A tenant is not responsible for fair wear and tear to the premises. Fair wear and tear is a general term for anything that occurs through ordinary use such as the carpet becoming worn in frequently used areas. Wilful and intentional damage, or damage caused by negligence, is not fair wear and tear.</w:t>
      </w:r>
    </w:p>
    <w:p w14:paraId="4486E4AB" w14:textId="486C9AA6" w:rsidR="00857B8E" w:rsidRPr="00C67D96" w:rsidRDefault="25935C51" w:rsidP="25935C51">
      <w:pPr>
        <w:autoSpaceDE w:val="0"/>
        <w:autoSpaceDN w:val="0"/>
        <w:adjustRightInd w:val="0"/>
        <w:spacing w:after="120"/>
        <w:ind w:left="426" w:right="-1" w:hanging="426"/>
        <w:jc w:val="both"/>
        <w:rPr>
          <w:rFonts w:ascii="Calibri" w:hAnsi="Calibri" w:cs="Calibri"/>
          <w:color w:val="000000"/>
          <w:sz w:val="18"/>
          <w:szCs w:val="18"/>
        </w:rPr>
      </w:pPr>
      <w:r w:rsidRPr="25935C51">
        <w:rPr>
          <w:rFonts w:ascii="Calibri" w:hAnsi="Calibri" w:cs="Calibri"/>
          <w:color w:val="000000" w:themeColor="text1"/>
          <w:sz w:val="18"/>
          <w:szCs w:val="18"/>
        </w:rPr>
        <w:t xml:space="preserve">5. </w:t>
      </w:r>
      <w:r w:rsidR="00857B8E">
        <w:tab/>
      </w:r>
      <w:r w:rsidRPr="25935C51">
        <w:rPr>
          <w:rFonts w:ascii="Calibri" w:hAnsi="Calibri" w:cs="Calibri"/>
          <w:color w:val="000000" w:themeColor="text1"/>
          <w:sz w:val="18"/>
          <w:szCs w:val="18"/>
        </w:rPr>
        <w:t xml:space="preserve">If you do not have enough space on the report, attach a separate sheet. All attachments should be signed and dated by all of the parties to the residential tenancy agreement.6. </w:t>
      </w:r>
      <w:r w:rsidR="00857B8E">
        <w:tab/>
      </w:r>
      <w:r w:rsidRPr="25935C51">
        <w:rPr>
          <w:rFonts w:ascii="Calibri" w:hAnsi="Calibri" w:cs="Calibri"/>
          <w:color w:val="000000" w:themeColor="text1"/>
          <w:sz w:val="18"/>
          <w:szCs w:val="18"/>
        </w:rPr>
        <w:t xml:space="preserve">Information about the rights and responsibilities of lessors and tenants may be obtained by contacting the Department of Mines, Industry Regulations and Safety on 1300 30 40 54 or visiting </w:t>
      </w:r>
      <w:r w:rsidRPr="25935C51">
        <w:rPr>
          <w:rStyle w:val="Hyperlink"/>
          <w:rFonts w:ascii="Calibri" w:hAnsi="Calibri" w:cs="Calibri"/>
          <w:sz w:val="18"/>
          <w:szCs w:val="18"/>
        </w:rPr>
        <w:t>www.dmirs.wa.gov.au/consumer-protection</w:t>
      </w:r>
      <w:r w:rsidRPr="25935C51">
        <w:rPr>
          <w:rFonts w:ascii="Calibri" w:hAnsi="Calibri" w:cs="Calibri"/>
          <w:color w:val="000000" w:themeColor="text1"/>
          <w:sz w:val="18"/>
          <w:szCs w:val="18"/>
        </w:rPr>
        <w:t>.</w:t>
      </w:r>
    </w:p>
    <w:p w14:paraId="05FF3D7B" w14:textId="77777777" w:rsidR="00857B8E" w:rsidRDefault="00857B8E" w:rsidP="00857B8E">
      <w:pPr>
        <w:rPr>
          <w:noProof/>
          <w:lang w:eastAsia="en-AU"/>
        </w:rPr>
        <w:sectPr w:rsidR="00857B8E" w:rsidSect="002F46B3">
          <w:headerReference w:type="even" r:id="rId10"/>
          <w:headerReference w:type="default" r:id="rId11"/>
          <w:footerReference w:type="even" r:id="rId12"/>
          <w:footerReference w:type="default" r:id="rId13"/>
          <w:headerReference w:type="first" r:id="rId14"/>
          <w:footerReference w:type="first" r:id="rId15"/>
          <w:pgSz w:w="16840" w:h="11907" w:orient="landscape" w:code="9"/>
          <w:pgMar w:top="1418" w:right="568" w:bottom="1418" w:left="709" w:header="851" w:footer="117" w:gutter="0"/>
          <w:cols w:space="720"/>
          <w:titlePg/>
          <w:docGrid w:linePitch="326"/>
        </w:sectPr>
      </w:pPr>
    </w:p>
    <w:tbl>
      <w:tblPr>
        <w:tblW w:w="16287" w:type="dxa"/>
        <w:jc w:val="center"/>
        <w:tblBorders>
          <w:top w:val="single" w:sz="2" w:space="0" w:color="808080"/>
          <w:left w:val="single" w:sz="2" w:space="0" w:color="808080"/>
          <w:bottom w:val="single" w:sz="2" w:space="0" w:color="808080"/>
          <w:right w:val="single" w:sz="2" w:space="0" w:color="808080"/>
          <w:insideH w:val="single" w:sz="2" w:space="0" w:color="808080"/>
          <w:insideV w:val="single" w:sz="2" w:space="0" w:color="808080"/>
        </w:tblBorders>
        <w:tblLayout w:type="fixed"/>
        <w:tblLook w:val="0000" w:firstRow="0" w:lastRow="0" w:firstColumn="0" w:lastColumn="0" w:noHBand="0" w:noVBand="0"/>
      </w:tblPr>
      <w:tblGrid>
        <w:gridCol w:w="2072"/>
        <w:gridCol w:w="448"/>
        <w:gridCol w:w="450"/>
        <w:gridCol w:w="540"/>
        <w:gridCol w:w="3960"/>
        <w:gridCol w:w="450"/>
        <w:gridCol w:w="2970"/>
        <w:gridCol w:w="270"/>
        <w:gridCol w:w="416"/>
        <w:gridCol w:w="484"/>
        <w:gridCol w:w="450"/>
        <w:gridCol w:w="540"/>
        <w:gridCol w:w="3237"/>
      </w:tblGrid>
      <w:tr w:rsidR="001A2F8C" w:rsidRPr="0003653A" w14:paraId="0051B885" w14:textId="77777777" w:rsidTr="1A9B8FCE">
        <w:trPr>
          <w:cantSplit/>
          <w:trHeight w:val="1833"/>
          <w:tblHeader/>
          <w:jc w:val="center"/>
        </w:trPr>
        <w:tc>
          <w:tcPr>
            <w:tcW w:w="2072" w:type="dxa"/>
            <w:shd w:val="clear" w:color="auto" w:fill="D9D9D9" w:themeFill="background1" w:themeFillShade="D9"/>
          </w:tcPr>
          <w:p w14:paraId="3CF6F235" w14:textId="77777777" w:rsidR="001A2F8C" w:rsidRPr="0003653A" w:rsidRDefault="001A2F8C" w:rsidP="009B61E1">
            <w:pPr>
              <w:autoSpaceDE w:val="0"/>
              <w:snapToGrid w:val="0"/>
              <w:jc w:val="center"/>
              <w:rPr>
                <w:rFonts w:ascii="Century Gothic" w:hAnsi="Century Gothic" w:cs="Arial"/>
                <w:b/>
                <w:bCs/>
                <w:szCs w:val="24"/>
                <w:lang w:eastAsia="en-AU"/>
              </w:rPr>
            </w:pPr>
          </w:p>
        </w:tc>
        <w:tc>
          <w:tcPr>
            <w:tcW w:w="448" w:type="dxa"/>
            <w:shd w:val="clear" w:color="auto" w:fill="D9D9D9" w:themeFill="background1" w:themeFillShade="D9"/>
            <w:textDirection w:val="btLr"/>
            <w:vAlign w:val="center"/>
          </w:tcPr>
          <w:p w14:paraId="68B6B22B" w14:textId="0BA2A769" w:rsidR="001A2F8C" w:rsidRPr="009B2B09" w:rsidRDefault="001A2F8C" w:rsidP="009B61E1">
            <w:pPr>
              <w:spacing w:before="100" w:beforeAutospacing="1"/>
              <w:ind w:right="113"/>
              <w:jc w:val="center"/>
              <w:rPr>
                <w:rFonts w:ascii="Century Gothic" w:hAnsi="Century Gothic" w:cs="Arial"/>
                <w:sz w:val="22"/>
                <w:szCs w:val="22"/>
              </w:rPr>
            </w:pPr>
          </w:p>
        </w:tc>
        <w:tc>
          <w:tcPr>
            <w:tcW w:w="450" w:type="dxa"/>
            <w:shd w:val="clear" w:color="auto" w:fill="D9D9D9" w:themeFill="background1" w:themeFillShade="D9"/>
            <w:textDirection w:val="btLr"/>
            <w:vAlign w:val="center"/>
          </w:tcPr>
          <w:p w14:paraId="43DE106F" w14:textId="692C3E8E" w:rsidR="001A2F8C" w:rsidRPr="009B2B09" w:rsidRDefault="001A2F8C" w:rsidP="009B61E1">
            <w:pPr>
              <w:ind w:left="113" w:right="113"/>
              <w:jc w:val="center"/>
              <w:rPr>
                <w:rFonts w:ascii="Century Gothic" w:hAnsi="Century Gothic" w:cs="Arial"/>
                <w:sz w:val="22"/>
                <w:szCs w:val="22"/>
              </w:rPr>
            </w:pPr>
          </w:p>
        </w:tc>
        <w:tc>
          <w:tcPr>
            <w:tcW w:w="540" w:type="dxa"/>
            <w:shd w:val="clear" w:color="auto" w:fill="D9D9D9" w:themeFill="background1" w:themeFillShade="D9"/>
            <w:textDirection w:val="btLr"/>
            <w:vAlign w:val="center"/>
          </w:tcPr>
          <w:p w14:paraId="392952FC" w14:textId="0662E6D5" w:rsidR="001A2F8C" w:rsidRPr="009B2B09" w:rsidRDefault="001A2F8C" w:rsidP="009B61E1">
            <w:pPr>
              <w:ind w:left="113" w:right="113"/>
              <w:jc w:val="center"/>
              <w:rPr>
                <w:rFonts w:ascii="Century Gothic" w:hAnsi="Century Gothic" w:cs="Arial"/>
                <w:bCs/>
                <w:sz w:val="22"/>
                <w:szCs w:val="22"/>
                <w:lang w:eastAsia="en-AU"/>
              </w:rPr>
            </w:pPr>
          </w:p>
        </w:tc>
        <w:tc>
          <w:tcPr>
            <w:tcW w:w="3960" w:type="dxa"/>
            <w:shd w:val="clear" w:color="auto" w:fill="D9D9D9" w:themeFill="background1" w:themeFillShade="D9"/>
          </w:tcPr>
          <w:p w14:paraId="01614D2A" w14:textId="4722FA52" w:rsidR="001A2F8C" w:rsidRPr="009B2B09" w:rsidRDefault="001A2F8C" w:rsidP="009B61E1">
            <w:pPr>
              <w:autoSpaceDE w:val="0"/>
              <w:spacing w:before="120"/>
              <w:jc w:val="center"/>
              <w:rPr>
                <w:rFonts w:ascii="Century Gothic" w:hAnsi="Century Gothic" w:cs="Arial"/>
                <w:sz w:val="22"/>
                <w:szCs w:val="22"/>
              </w:rPr>
            </w:pPr>
          </w:p>
        </w:tc>
        <w:tc>
          <w:tcPr>
            <w:tcW w:w="450" w:type="dxa"/>
            <w:shd w:val="clear" w:color="auto" w:fill="D9D9D9" w:themeFill="background1" w:themeFillShade="D9"/>
            <w:textDirection w:val="btLr"/>
          </w:tcPr>
          <w:p w14:paraId="0CD9FFE7" w14:textId="581202EE" w:rsidR="001A2F8C" w:rsidRPr="009B2B09" w:rsidRDefault="001A2F8C" w:rsidP="009B61E1">
            <w:pPr>
              <w:ind w:left="113" w:right="113"/>
              <w:jc w:val="center"/>
              <w:rPr>
                <w:rFonts w:ascii="Century Gothic" w:hAnsi="Century Gothic" w:cs="Arial"/>
                <w:sz w:val="22"/>
                <w:szCs w:val="22"/>
              </w:rPr>
            </w:pPr>
          </w:p>
        </w:tc>
        <w:tc>
          <w:tcPr>
            <w:tcW w:w="2970" w:type="dxa"/>
            <w:shd w:val="clear" w:color="auto" w:fill="D9D9D9" w:themeFill="background1" w:themeFillShade="D9"/>
          </w:tcPr>
          <w:p w14:paraId="223B0AE0" w14:textId="77777777" w:rsidR="001A2F8C" w:rsidRPr="009B2B09" w:rsidRDefault="001A2F8C" w:rsidP="009B61E1">
            <w:pPr>
              <w:spacing w:before="840"/>
              <w:jc w:val="center"/>
              <w:rPr>
                <w:rFonts w:ascii="Century Gothic" w:hAnsi="Century Gothic" w:cs="Arial"/>
                <w:sz w:val="22"/>
                <w:szCs w:val="22"/>
              </w:rPr>
            </w:pPr>
            <w:r>
              <w:rPr>
                <w:rFonts w:ascii="Century Gothic" w:hAnsi="Century Gothic" w:cs="Arial"/>
                <w:sz w:val="22"/>
                <w:szCs w:val="22"/>
              </w:rPr>
              <w:t>Tenant Comments</w:t>
            </w:r>
          </w:p>
        </w:tc>
        <w:tc>
          <w:tcPr>
            <w:tcW w:w="270" w:type="dxa"/>
            <w:shd w:val="clear" w:color="auto" w:fill="000000" w:themeFill="text1"/>
            <w:textDirection w:val="btLr"/>
          </w:tcPr>
          <w:p w14:paraId="4E1CFD11" w14:textId="77777777" w:rsidR="001A2F8C" w:rsidRPr="009B2B09" w:rsidRDefault="001A2F8C" w:rsidP="009B61E1">
            <w:pPr>
              <w:spacing w:after="100" w:afterAutospacing="1"/>
              <w:ind w:left="113" w:right="113"/>
              <w:rPr>
                <w:rFonts w:ascii="Century Gothic" w:hAnsi="Century Gothic" w:cs="Arial"/>
                <w:sz w:val="22"/>
                <w:szCs w:val="22"/>
              </w:rPr>
            </w:pPr>
          </w:p>
        </w:tc>
        <w:tc>
          <w:tcPr>
            <w:tcW w:w="416" w:type="dxa"/>
            <w:shd w:val="clear" w:color="auto" w:fill="F2F2F2" w:themeFill="background1" w:themeFillShade="F2"/>
            <w:textDirection w:val="btLr"/>
            <w:vAlign w:val="center"/>
          </w:tcPr>
          <w:p w14:paraId="49255486" w14:textId="460736A8" w:rsidR="001A2F8C" w:rsidRPr="009B2B09" w:rsidRDefault="001A2F8C" w:rsidP="009B61E1">
            <w:pPr>
              <w:ind w:left="113" w:right="113"/>
              <w:jc w:val="center"/>
              <w:rPr>
                <w:rFonts w:ascii="Century Gothic" w:hAnsi="Century Gothic" w:cs="Arial"/>
                <w:sz w:val="22"/>
                <w:szCs w:val="22"/>
              </w:rPr>
            </w:pPr>
          </w:p>
        </w:tc>
        <w:tc>
          <w:tcPr>
            <w:tcW w:w="484" w:type="dxa"/>
            <w:shd w:val="clear" w:color="auto" w:fill="F2F2F2" w:themeFill="background1" w:themeFillShade="F2"/>
            <w:textDirection w:val="btLr"/>
            <w:vAlign w:val="center"/>
          </w:tcPr>
          <w:p w14:paraId="382864A8" w14:textId="1DC8AED7" w:rsidR="001A2F8C" w:rsidRPr="009B2B09" w:rsidRDefault="001A2F8C" w:rsidP="009B61E1">
            <w:pPr>
              <w:ind w:left="113" w:right="113"/>
              <w:jc w:val="center"/>
              <w:rPr>
                <w:rFonts w:ascii="Century Gothic" w:hAnsi="Century Gothic" w:cs="Arial"/>
                <w:sz w:val="22"/>
                <w:szCs w:val="22"/>
              </w:rPr>
            </w:pPr>
          </w:p>
        </w:tc>
        <w:tc>
          <w:tcPr>
            <w:tcW w:w="450" w:type="dxa"/>
            <w:shd w:val="clear" w:color="auto" w:fill="F2F2F2" w:themeFill="background1" w:themeFillShade="F2"/>
            <w:textDirection w:val="btLr"/>
            <w:vAlign w:val="center"/>
          </w:tcPr>
          <w:p w14:paraId="00AA61EB" w14:textId="36E81F7C" w:rsidR="001A2F8C" w:rsidRPr="009B2B09" w:rsidRDefault="001A2F8C" w:rsidP="009B61E1">
            <w:pPr>
              <w:ind w:left="113" w:right="113"/>
              <w:jc w:val="center"/>
              <w:rPr>
                <w:rFonts w:ascii="Century Gothic" w:hAnsi="Century Gothic" w:cs="Arial"/>
                <w:bCs/>
                <w:sz w:val="22"/>
                <w:szCs w:val="22"/>
                <w:lang w:eastAsia="en-AU"/>
              </w:rPr>
            </w:pPr>
          </w:p>
        </w:tc>
        <w:tc>
          <w:tcPr>
            <w:tcW w:w="540" w:type="dxa"/>
            <w:shd w:val="clear" w:color="auto" w:fill="F2F2F2" w:themeFill="background1" w:themeFillShade="F2"/>
            <w:textDirection w:val="btLr"/>
          </w:tcPr>
          <w:p w14:paraId="237B2287" w14:textId="020CA66D" w:rsidR="001A2F8C" w:rsidRPr="007A14A5" w:rsidRDefault="001A2F8C" w:rsidP="009B61E1">
            <w:pPr>
              <w:autoSpaceDE w:val="0"/>
              <w:ind w:left="-18" w:right="-23"/>
              <w:jc w:val="center"/>
              <w:rPr>
                <w:rFonts w:ascii="Century Gothic" w:hAnsi="Century Gothic" w:cs="Arial"/>
                <w:b/>
                <w:bCs/>
                <w:sz w:val="22"/>
                <w:szCs w:val="22"/>
                <w:lang w:eastAsia="en-AU"/>
              </w:rPr>
            </w:pPr>
          </w:p>
        </w:tc>
        <w:tc>
          <w:tcPr>
            <w:tcW w:w="3237" w:type="dxa"/>
            <w:shd w:val="clear" w:color="auto" w:fill="F2F2F2" w:themeFill="background1" w:themeFillShade="F2"/>
          </w:tcPr>
          <w:p w14:paraId="45E86AB0" w14:textId="3A5956ED" w:rsidR="001A2F8C" w:rsidRPr="007A14A5" w:rsidRDefault="001A2F8C" w:rsidP="009B61E1">
            <w:pPr>
              <w:autoSpaceDE w:val="0"/>
              <w:spacing w:before="120"/>
              <w:ind w:left="-18" w:right="-23"/>
              <w:jc w:val="center"/>
              <w:rPr>
                <w:rFonts w:ascii="Century Gothic" w:hAnsi="Century Gothic" w:cs="Arial"/>
                <w:bCs/>
                <w:sz w:val="22"/>
                <w:szCs w:val="22"/>
                <w:lang w:eastAsia="en-AU"/>
              </w:rPr>
            </w:pPr>
          </w:p>
        </w:tc>
      </w:tr>
      <w:tr w:rsidR="001A2F8C" w:rsidRPr="0003653A" w14:paraId="0B0680B0" w14:textId="77777777" w:rsidTr="1A9B8FCE">
        <w:tblPrEx>
          <w:tblCellMar>
            <w:left w:w="0" w:type="dxa"/>
            <w:right w:w="0" w:type="dxa"/>
          </w:tblCellMar>
        </w:tblPrEx>
        <w:trPr>
          <w:jc w:val="center"/>
        </w:trPr>
        <w:tc>
          <w:tcPr>
            <w:tcW w:w="2072" w:type="dxa"/>
            <w:shd w:val="clear" w:color="auto" w:fill="D9D9D9" w:themeFill="background1" w:themeFillShade="D9"/>
          </w:tcPr>
          <w:p w14:paraId="5A20888D" w14:textId="77777777" w:rsidR="001A2F8C" w:rsidRPr="000E6F7B" w:rsidRDefault="001A2F8C" w:rsidP="009B61E1">
            <w:pPr>
              <w:ind w:left="90"/>
              <w:rPr>
                <w:rFonts w:ascii="Century Gothic" w:hAnsi="Century Gothic" w:cs="Arial"/>
                <w:sz w:val="20"/>
              </w:rPr>
            </w:pPr>
            <w:r w:rsidRPr="000E6F7B">
              <w:rPr>
                <w:rFonts w:ascii="Century Gothic" w:hAnsi="Century Gothic" w:cs="Arial"/>
                <w:b/>
                <w:sz w:val="20"/>
              </w:rPr>
              <w:t>FRONT GARDENS</w:t>
            </w:r>
          </w:p>
        </w:tc>
        <w:tc>
          <w:tcPr>
            <w:tcW w:w="448" w:type="dxa"/>
            <w:shd w:val="clear" w:color="auto" w:fill="D9D9D9" w:themeFill="background1" w:themeFillShade="D9"/>
            <w:vAlign w:val="center"/>
          </w:tcPr>
          <w:p w14:paraId="2D2378F2"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44E3971C"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6A28D3AD"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3B4D9121" w14:textId="77777777" w:rsidR="001A2F8C" w:rsidRPr="0003653A" w:rsidRDefault="001A2F8C" w:rsidP="009B61E1">
            <w:pPr>
              <w:rPr>
                <w:rFonts w:ascii="Century Gothic" w:hAnsi="Century Gothic" w:cs="Arial"/>
                <w:szCs w:val="24"/>
              </w:rPr>
            </w:pPr>
          </w:p>
        </w:tc>
        <w:tc>
          <w:tcPr>
            <w:tcW w:w="450" w:type="dxa"/>
            <w:shd w:val="clear" w:color="auto" w:fill="D9D9D9" w:themeFill="background1" w:themeFillShade="D9"/>
          </w:tcPr>
          <w:p w14:paraId="29C56D71" w14:textId="77777777" w:rsidR="001A2F8C" w:rsidRPr="0003653A" w:rsidRDefault="001A2F8C" w:rsidP="009B61E1">
            <w:pPr>
              <w:snapToGrid w:val="0"/>
              <w:rPr>
                <w:rFonts w:ascii="Century Gothic" w:hAnsi="Century Gothic" w:cs="Arial"/>
                <w:color w:val="FFFFFF"/>
                <w:szCs w:val="24"/>
              </w:rPr>
            </w:pPr>
          </w:p>
        </w:tc>
        <w:tc>
          <w:tcPr>
            <w:tcW w:w="2970" w:type="dxa"/>
            <w:shd w:val="clear" w:color="auto" w:fill="D9D9D9" w:themeFill="background1" w:themeFillShade="D9"/>
          </w:tcPr>
          <w:p w14:paraId="16044259" w14:textId="77777777" w:rsidR="001A2F8C" w:rsidRPr="0003653A" w:rsidRDefault="001A2F8C" w:rsidP="009B61E1">
            <w:pPr>
              <w:snapToGrid w:val="0"/>
              <w:rPr>
                <w:rFonts w:ascii="Century Gothic" w:hAnsi="Century Gothic" w:cs="Arial"/>
                <w:color w:val="FFFFFF"/>
                <w:szCs w:val="24"/>
              </w:rPr>
            </w:pPr>
            <w:r>
              <w:rPr>
                <w:rFonts w:ascii="Century Gothic" w:hAnsi="Century Gothic" w:cs="Arial"/>
                <w:color w:val="FFFFFF"/>
                <w:szCs w:val="24"/>
              </w:rPr>
              <w:t xml:space="preserve">                                                                                                                                                                                                                                                                                                                                                                                                                                                                                                                                                                                                                                                                                                                                                                                                                            </w:t>
            </w:r>
          </w:p>
        </w:tc>
        <w:tc>
          <w:tcPr>
            <w:tcW w:w="270" w:type="dxa"/>
            <w:shd w:val="clear" w:color="auto" w:fill="000000" w:themeFill="text1"/>
          </w:tcPr>
          <w:p w14:paraId="3C720FF2" w14:textId="77777777" w:rsidR="001A2F8C" w:rsidRPr="0003653A" w:rsidRDefault="001A2F8C" w:rsidP="009B61E1">
            <w:pPr>
              <w:snapToGrid w:val="0"/>
              <w:spacing w:after="100" w:afterAutospacing="1"/>
              <w:rPr>
                <w:rFonts w:ascii="Century Gothic" w:hAnsi="Century Gothic" w:cs="Arial"/>
                <w:color w:val="FFFFFF"/>
                <w:szCs w:val="24"/>
              </w:rPr>
            </w:pPr>
          </w:p>
        </w:tc>
        <w:tc>
          <w:tcPr>
            <w:tcW w:w="416" w:type="dxa"/>
            <w:shd w:val="clear" w:color="auto" w:fill="D9D9D9" w:themeFill="background1" w:themeFillShade="D9"/>
          </w:tcPr>
          <w:p w14:paraId="7EDA98EB" w14:textId="77777777" w:rsidR="001A2F8C" w:rsidRPr="0003653A" w:rsidRDefault="001A2F8C" w:rsidP="009B61E1">
            <w:pPr>
              <w:snapToGrid w:val="0"/>
              <w:rPr>
                <w:rFonts w:ascii="Century Gothic" w:hAnsi="Century Gothic" w:cs="Arial"/>
                <w:color w:val="FFFFFF"/>
                <w:szCs w:val="24"/>
              </w:rPr>
            </w:pPr>
          </w:p>
        </w:tc>
        <w:tc>
          <w:tcPr>
            <w:tcW w:w="484" w:type="dxa"/>
            <w:shd w:val="clear" w:color="auto" w:fill="D9D9D9" w:themeFill="background1" w:themeFillShade="D9"/>
          </w:tcPr>
          <w:p w14:paraId="23295FB1" w14:textId="77777777" w:rsidR="001A2F8C" w:rsidRPr="0003653A" w:rsidRDefault="001A2F8C" w:rsidP="009B61E1">
            <w:pPr>
              <w:snapToGrid w:val="0"/>
              <w:rPr>
                <w:rFonts w:ascii="Century Gothic" w:hAnsi="Century Gothic" w:cs="Arial"/>
                <w:color w:val="FFFFFF"/>
                <w:szCs w:val="24"/>
              </w:rPr>
            </w:pPr>
          </w:p>
        </w:tc>
        <w:tc>
          <w:tcPr>
            <w:tcW w:w="450" w:type="dxa"/>
            <w:shd w:val="clear" w:color="auto" w:fill="D9D9D9" w:themeFill="background1" w:themeFillShade="D9"/>
          </w:tcPr>
          <w:p w14:paraId="0548C792" w14:textId="77777777" w:rsidR="001A2F8C" w:rsidRPr="0003653A" w:rsidRDefault="001A2F8C" w:rsidP="009B61E1">
            <w:pPr>
              <w:snapToGrid w:val="0"/>
              <w:rPr>
                <w:rFonts w:ascii="Century Gothic" w:hAnsi="Century Gothic" w:cs="Arial"/>
                <w:color w:val="FFFFFF"/>
                <w:szCs w:val="24"/>
              </w:rPr>
            </w:pPr>
          </w:p>
        </w:tc>
        <w:tc>
          <w:tcPr>
            <w:tcW w:w="540" w:type="dxa"/>
            <w:shd w:val="clear" w:color="auto" w:fill="D9D9D9" w:themeFill="background1" w:themeFillShade="D9"/>
          </w:tcPr>
          <w:p w14:paraId="541CDD57"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7264405F" w14:textId="77777777" w:rsidR="001A2F8C" w:rsidRPr="0003653A" w:rsidRDefault="001A2F8C" w:rsidP="009B61E1">
            <w:pPr>
              <w:snapToGrid w:val="0"/>
              <w:rPr>
                <w:rFonts w:ascii="Century Gothic" w:hAnsi="Century Gothic" w:cs="Arial"/>
                <w:szCs w:val="24"/>
              </w:rPr>
            </w:pPr>
          </w:p>
        </w:tc>
      </w:tr>
      <w:tr w:rsidR="001A2F8C" w:rsidRPr="0003653A" w14:paraId="1882B0E2" w14:textId="77777777" w:rsidTr="1A9B8FCE">
        <w:tblPrEx>
          <w:tblCellMar>
            <w:right w:w="0" w:type="dxa"/>
          </w:tblCellMar>
        </w:tblPrEx>
        <w:trPr>
          <w:jc w:val="center"/>
        </w:trPr>
        <w:tc>
          <w:tcPr>
            <w:tcW w:w="2072" w:type="dxa"/>
            <w:shd w:val="clear" w:color="auto" w:fill="auto"/>
          </w:tcPr>
          <w:p w14:paraId="1383A34D"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Exterior Walls</w:t>
            </w:r>
          </w:p>
        </w:tc>
        <w:tc>
          <w:tcPr>
            <w:tcW w:w="448" w:type="dxa"/>
            <w:shd w:val="clear" w:color="auto" w:fill="auto"/>
            <w:vAlign w:val="center"/>
          </w:tcPr>
          <w:p w14:paraId="3C1C7FC3" w14:textId="79FD2F86"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C5E3DEC" w14:textId="6168CA0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67A57A8" w14:textId="1B3E2464" w:rsidR="001A2F8C" w:rsidRPr="00D6302D" w:rsidRDefault="001A2F8C" w:rsidP="009B61E1">
            <w:pPr>
              <w:ind w:left="-18" w:hanging="90"/>
              <w:jc w:val="center"/>
              <w:rPr>
                <w:rFonts w:ascii="Century Gothic" w:hAnsi="Century Gothic" w:cs="Arial"/>
                <w:sz w:val="20"/>
              </w:rPr>
            </w:pPr>
          </w:p>
        </w:tc>
        <w:tc>
          <w:tcPr>
            <w:tcW w:w="3960" w:type="dxa"/>
            <w:shd w:val="clear" w:color="auto" w:fill="auto"/>
          </w:tcPr>
          <w:p w14:paraId="0E81A878" w14:textId="2A384486" w:rsidR="001A2F8C" w:rsidRPr="001D1F4D" w:rsidRDefault="001A2F8C" w:rsidP="009B61E1">
            <w:pPr>
              <w:rPr>
                <w:rFonts w:ascii="Century Gothic" w:hAnsi="Century Gothic" w:cs="Arial"/>
                <w:sz w:val="20"/>
              </w:rPr>
            </w:pPr>
          </w:p>
        </w:tc>
        <w:tc>
          <w:tcPr>
            <w:tcW w:w="450" w:type="dxa"/>
          </w:tcPr>
          <w:p w14:paraId="1F28AE4E"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76B3AE57"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6342ECC"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AF4373A"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05F79439"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5FE14C5" w14:textId="77777777" w:rsidR="001A2F8C" w:rsidRPr="0003653A" w:rsidRDefault="001A2F8C" w:rsidP="009B61E1">
            <w:pPr>
              <w:snapToGrid w:val="0"/>
              <w:jc w:val="center"/>
              <w:rPr>
                <w:rFonts w:ascii="Century Gothic" w:hAnsi="Century Gothic" w:cs="Arial"/>
                <w:szCs w:val="24"/>
              </w:rPr>
            </w:pPr>
          </w:p>
        </w:tc>
        <w:tc>
          <w:tcPr>
            <w:tcW w:w="540" w:type="dxa"/>
          </w:tcPr>
          <w:p w14:paraId="7F6F76AB" w14:textId="77777777" w:rsidR="001A2F8C" w:rsidRPr="0003653A" w:rsidRDefault="001A2F8C" w:rsidP="009B61E1">
            <w:pPr>
              <w:snapToGrid w:val="0"/>
              <w:rPr>
                <w:rFonts w:ascii="Century Gothic" w:hAnsi="Century Gothic" w:cs="Arial"/>
                <w:szCs w:val="24"/>
              </w:rPr>
            </w:pPr>
          </w:p>
        </w:tc>
        <w:tc>
          <w:tcPr>
            <w:tcW w:w="3237" w:type="dxa"/>
          </w:tcPr>
          <w:p w14:paraId="72288BA8" w14:textId="77777777" w:rsidR="001A2F8C" w:rsidRPr="0003653A" w:rsidRDefault="001A2F8C" w:rsidP="009B61E1">
            <w:pPr>
              <w:snapToGrid w:val="0"/>
              <w:rPr>
                <w:rFonts w:ascii="Century Gothic" w:hAnsi="Century Gothic" w:cs="Arial"/>
                <w:szCs w:val="24"/>
              </w:rPr>
            </w:pPr>
          </w:p>
        </w:tc>
      </w:tr>
      <w:tr w:rsidR="001A2F8C" w:rsidRPr="0003653A" w14:paraId="03D53749" w14:textId="77777777" w:rsidTr="1A9B8FCE">
        <w:tblPrEx>
          <w:tblCellMar>
            <w:right w:w="0" w:type="dxa"/>
          </w:tblCellMar>
        </w:tblPrEx>
        <w:trPr>
          <w:jc w:val="center"/>
        </w:trPr>
        <w:tc>
          <w:tcPr>
            <w:tcW w:w="2072" w:type="dxa"/>
            <w:shd w:val="clear" w:color="auto" w:fill="auto"/>
          </w:tcPr>
          <w:p w14:paraId="68C88386" w14:textId="77777777" w:rsidR="001A2F8C" w:rsidRPr="00D6302D" w:rsidRDefault="001A2F8C" w:rsidP="009B61E1">
            <w:pPr>
              <w:rPr>
                <w:rFonts w:ascii="Century Gothic" w:hAnsi="Century Gothic" w:cs="Arial"/>
                <w:sz w:val="20"/>
              </w:rPr>
            </w:pPr>
            <w:r>
              <w:rPr>
                <w:rFonts w:ascii="Century Gothic" w:hAnsi="Century Gothic" w:cs="Arial"/>
                <w:sz w:val="20"/>
              </w:rPr>
              <w:t xml:space="preserve">Light Fittings </w:t>
            </w:r>
          </w:p>
        </w:tc>
        <w:tc>
          <w:tcPr>
            <w:tcW w:w="448" w:type="dxa"/>
            <w:shd w:val="clear" w:color="auto" w:fill="auto"/>
            <w:vAlign w:val="center"/>
          </w:tcPr>
          <w:p w14:paraId="6F6A9913" w14:textId="0115135B"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77F4F3B" w14:textId="0C1BD686"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A0F88D7" w14:textId="3A06CDD8" w:rsidR="001A2F8C" w:rsidRPr="00D6302D" w:rsidRDefault="001A2F8C" w:rsidP="009B61E1">
            <w:pPr>
              <w:ind w:hanging="90"/>
              <w:jc w:val="center"/>
              <w:rPr>
                <w:rFonts w:ascii="Century Gothic" w:hAnsi="Century Gothic" w:cs="Arial"/>
                <w:sz w:val="20"/>
              </w:rPr>
            </w:pPr>
          </w:p>
        </w:tc>
        <w:tc>
          <w:tcPr>
            <w:tcW w:w="3960" w:type="dxa"/>
            <w:shd w:val="clear" w:color="auto" w:fill="auto"/>
          </w:tcPr>
          <w:p w14:paraId="610163FD" w14:textId="77777777" w:rsidR="001A2F8C" w:rsidRPr="001D1F4D" w:rsidRDefault="001A2F8C" w:rsidP="009B61E1">
            <w:pPr>
              <w:rPr>
                <w:rFonts w:ascii="Century Gothic" w:hAnsi="Century Gothic" w:cs="Arial"/>
                <w:sz w:val="20"/>
              </w:rPr>
            </w:pPr>
          </w:p>
        </w:tc>
        <w:tc>
          <w:tcPr>
            <w:tcW w:w="450" w:type="dxa"/>
          </w:tcPr>
          <w:p w14:paraId="0D65D07B"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15FBC3EC"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697E1EA"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3BC2BC27"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8B8FE9B"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C0C635E" w14:textId="77777777" w:rsidR="001A2F8C" w:rsidRPr="0003653A" w:rsidRDefault="001A2F8C" w:rsidP="009B61E1">
            <w:pPr>
              <w:snapToGrid w:val="0"/>
              <w:jc w:val="center"/>
              <w:rPr>
                <w:rFonts w:ascii="Century Gothic" w:hAnsi="Century Gothic" w:cs="Arial"/>
                <w:szCs w:val="24"/>
              </w:rPr>
            </w:pPr>
          </w:p>
        </w:tc>
        <w:tc>
          <w:tcPr>
            <w:tcW w:w="540" w:type="dxa"/>
          </w:tcPr>
          <w:p w14:paraId="724CC591" w14:textId="77777777" w:rsidR="001A2F8C" w:rsidRPr="0003653A" w:rsidRDefault="001A2F8C" w:rsidP="009B61E1">
            <w:pPr>
              <w:snapToGrid w:val="0"/>
              <w:rPr>
                <w:rFonts w:ascii="Century Gothic" w:hAnsi="Century Gothic" w:cs="Arial"/>
                <w:szCs w:val="24"/>
              </w:rPr>
            </w:pPr>
          </w:p>
        </w:tc>
        <w:tc>
          <w:tcPr>
            <w:tcW w:w="3237" w:type="dxa"/>
          </w:tcPr>
          <w:p w14:paraId="06444344" w14:textId="77777777" w:rsidR="001A2F8C" w:rsidRPr="0003653A" w:rsidRDefault="001A2F8C" w:rsidP="009B61E1">
            <w:pPr>
              <w:snapToGrid w:val="0"/>
              <w:rPr>
                <w:rFonts w:ascii="Century Gothic" w:hAnsi="Century Gothic" w:cs="Arial"/>
                <w:szCs w:val="24"/>
              </w:rPr>
            </w:pPr>
          </w:p>
        </w:tc>
      </w:tr>
      <w:tr w:rsidR="001A2F8C" w:rsidRPr="0003653A" w14:paraId="7A689189" w14:textId="77777777" w:rsidTr="1A9B8FCE">
        <w:tblPrEx>
          <w:tblCellMar>
            <w:right w:w="0" w:type="dxa"/>
          </w:tblCellMar>
        </w:tblPrEx>
        <w:trPr>
          <w:jc w:val="center"/>
        </w:trPr>
        <w:tc>
          <w:tcPr>
            <w:tcW w:w="2072" w:type="dxa"/>
            <w:shd w:val="clear" w:color="auto" w:fill="auto"/>
          </w:tcPr>
          <w:p w14:paraId="25B6AC1C" w14:textId="77777777" w:rsidR="001A2F8C" w:rsidRDefault="001A2F8C" w:rsidP="009B61E1">
            <w:pPr>
              <w:rPr>
                <w:rFonts w:ascii="Century Gothic" w:hAnsi="Century Gothic" w:cs="Arial"/>
                <w:sz w:val="20"/>
              </w:rPr>
            </w:pPr>
            <w:r>
              <w:rPr>
                <w:rFonts w:ascii="Century Gothic" w:hAnsi="Century Gothic" w:cs="Arial"/>
                <w:sz w:val="20"/>
              </w:rPr>
              <w:t>Eaves</w:t>
            </w:r>
          </w:p>
        </w:tc>
        <w:tc>
          <w:tcPr>
            <w:tcW w:w="448" w:type="dxa"/>
            <w:shd w:val="clear" w:color="auto" w:fill="auto"/>
            <w:vAlign w:val="center"/>
          </w:tcPr>
          <w:p w14:paraId="6BF577AD" w14:textId="20943E49" w:rsidR="001A2F8C" w:rsidRDefault="001A2F8C" w:rsidP="009B61E1">
            <w:pPr>
              <w:jc w:val="center"/>
              <w:rPr>
                <w:rFonts w:ascii="Century Gothic" w:hAnsi="Century Gothic" w:cs="Arial"/>
                <w:sz w:val="20"/>
              </w:rPr>
            </w:pPr>
          </w:p>
        </w:tc>
        <w:tc>
          <w:tcPr>
            <w:tcW w:w="450" w:type="dxa"/>
            <w:shd w:val="clear" w:color="auto" w:fill="auto"/>
            <w:vAlign w:val="center"/>
          </w:tcPr>
          <w:p w14:paraId="42FD08F4" w14:textId="230193F2" w:rsidR="001A2F8C" w:rsidRDefault="001A2F8C" w:rsidP="009B61E1">
            <w:pPr>
              <w:jc w:val="center"/>
              <w:rPr>
                <w:rFonts w:ascii="Century Gothic" w:hAnsi="Century Gothic" w:cs="Arial"/>
                <w:sz w:val="20"/>
              </w:rPr>
            </w:pPr>
          </w:p>
        </w:tc>
        <w:tc>
          <w:tcPr>
            <w:tcW w:w="540" w:type="dxa"/>
            <w:shd w:val="clear" w:color="auto" w:fill="auto"/>
            <w:vAlign w:val="center"/>
          </w:tcPr>
          <w:p w14:paraId="004D6212" w14:textId="3213B62E" w:rsidR="001A2F8C" w:rsidRDefault="001A2F8C" w:rsidP="009B61E1">
            <w:pPr>
              <w:ind w:hanging="90"/>
              <w:jc w:val="center"/>
              <w:rPr>
                <w:rFonts w:ascii="Century Gothic" w:hAnsi="Century Gothic" w:cs="Arial"/>
                <w:sz w:val="20"/>
              </w:rPr>
            </w:pPr>
          </w:p>
        </w:tc>
        <w:tc>
          <w:tcPr>
            <w:tcW w:w="3960" w:type="dxa"/>
            <w:shd w:val="clear" w:color="auto" w:fill="auto"/>
          </w:tcPr>
          <w:p w14:paraId="33B7EF75" w14:textId="77777777" w:rsidR="001A2F8C" w:rsidRPr="001D1F4D" w:rsidRDefault="001A2F8C" w:rsidP="009B61E1">
            <w:pPr>
              <w:rPr>
                <w:rFonts w:ascii="Century Gothic" w:hAnsi="Century Gothic" w:cs="Arial"/>
                <w:sz w:val="20"/>
              </w:rPr>
            </w:pPr>
          </w:p>
        </w:tc>
        <w:tc>
          <w:tcPr>
            <w:tcW w:w="450" w:type="dxa"/>
          </w:tcPr>
          <w:p w14:paraId="326A27B5"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2D822891"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55B0609"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0036C6C"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5E634D77"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29FAD18" w14:textId="77777777" w:rsidR="001A2F8C" w:rsidRPr="0003653A" w:rsidRDefault="001A2F8C" w:rsidP="009B61E1">
            <w:pPr>
              <w:snapToGrid w:val="0"/>
              <w:jc w:val="center"/>
              <w:rPr>
                <w:rFonts w:ascii="Century Gothic" w:hAnsi="Century Gothic" w:cs="Arial"/>
                <w:szCs w:val="24"/>
              </w:rPr>
            </w:pPr>
          </w:p>
        </w:tc>
        <w:tc>
          <w:tcPr>
            <w:tcW w:w="540" w:type="dxa"/>
          </w:tcPr>
          <w:p w14:paraId="62C0238B" w14:textId="77777777" w:rsidR="001A2F8C" w:rsidRPr="0003653A" w:rsidRDefault="001A2F8C" w:rsidP="009B61E1">
            <w:pPr>
              <w:snapToGrid w:val="0"/>
              <w:rPr>
                <w:rFonts w:ascii="Century Gothic" w:hAnsi="Century Gothic" w:cs="Arial"/>
                <w:szCs w:val="24"/>
              </w:rPr>
            </w:pPr>
          </w:p>
        </w:tc>
        <w:tc>
          <w:tcPr>
            <w:tcW w:w="3237" w:type="dxa"/>
          </w:tcPr>
          <w:p w14:paraId="002083AF" w14:textId="77777777" w:rsidR="001A2F8C" w:rsidRPr="0003653A" w:rsidRDefault="001A2F8C" w:rsidP="009B61E1">
            <w:pPr>
              <w:snapToGrid w:val="0"/>
              <w:rPr>
                <w:rFonts w:ascii="Century Gothic" w:hAnsi="Century Gothic" w:cs="Arial"/>
                <w:szCs w:val="24"/>
              </w:rPr>
            </w:pPr>
          </w:p>
        </w:tc>
      </w:tr>
      <w:tr w:rsidR="001A2F8C" w:rsidRPr="0003653A" w14:paraId="1B1143C5" w14:textId="77777777" w:rsidTr="1A9B8FCE">
        <w:tblPrEx>
          <w:tblCellMar>
            <w:right w:w="0" w:type="dxa"/>
          </w:tblCellMar>
        </w:tblPrEx>
        <w:trPr>
          <w:jc w:val="center"/>
        </w:trPr>
        <w:tc>
          <w:tcPr>
            <w:tcW w:w="2072" w:type="dxa"/>
            <w:shd w:val="clear" w:color="auto" w:fill="auto"/>
          </w:tcPr>
          <w:p w14:paraId="18A4211F" w14:textId="77777777" w:rsidR="001A2F8C" w:rsidRPr="00804AC5" w:rsidRDefault="001A2F8C" w:rsidP="009B61E1">
            <w:pPr>
              <w:rPr>
                <w:rFonts w:ascii="Century Gothic" w:hAnsi="Century Gothic" w:cs="Arial"/>
                <w:sz w:val="20"/>
              </w:rPr>
            </w:pPr>
            <w:r>
              <w:rPr>
                <w:rFonts w:ascii="Century Gothic" w:hAnsi="Century Gothic" w:cs="Arial"/>
                <w:sz w:val="20"/>
              </w:rPr>
              <w:t>Gutters/</w:t>
            </w:r>
            <w:r w:rsidRPr="00804AC5">
              <w:rPr>
                <w:rFonts w:ascii="Century Gothic" w:hAnsi="Century Gothic" w:cs="Arial"/>
                <w:sz w:val="20"/>
              </w:rPr>
              <w:t>Downpipes</w:t>
            </w:r>
          </w:p>
        </w:tc>
        <w:tc>
          <w:tcPr>
            <w:tcW w:w="448" w:type="dxa"/>
            <w:shd w:val="clear" w:color="auto" w:fill="auto"/>
            <w:vAlign w:val="center"/>
          </w:tcPr>
          <w:p w14:paraId="6B9756C9" w14:textId="72264126"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7E94386" w14:textId="0E956669"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AD031BD" w14:textId="3940CCF7" w:rsidR="001A2F8C" w:rsidRPr="00D6302D" w:rsidRDefault="001A2F8C" w:rsidP="009B61E1">
            <w:pPr>
              <w:ind w:hanging="90"/>
              <w:jc w:val="center"/>
              <w:rPr>
                <w:rFonts w:ascii="Century Gothic" w:hAnsi="Century Gothic" w:cs="Arial"/>
                <w:sz w:val="20"/>
              </w:rPr>
            </w:pPr>
          </w:p>
        </w:tc>
        <w:tc>
          <w:tcPr>
            <w:tcW w:w="3960" w:type="dxa"/>
            <w:shd w:val="clear" w:color="auto" w:fill="auto"/>
          </w:tcPr>
          <w:p w14:paraId="6010F321" w14:textId="1ED7D303" w:rsidR="001A2F8C" w:rsidRPr="001D1F4D" w:rsidRDefault="001A2F8C" w:rsidP="1A9B8FCE">
            <w:pPr>
              <w:rPr>
                <w:rFonts w:ascii="Century Gothic" w:hAnsi="Century Gothic" w:cs="Arial"/>
                <w:sz w:val="20"/>
              </w:rPr>
            </w:pPr>
          </w:p>
        </w:tc>
        <w:tc>
          <w:tcPr>
            <w:tcW w:w="450" w:type="dxa"/>
          </w:tcPr>
          <w:p w14:paraId="054C202B"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547AC9AB"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59779DE"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1F2AFDD6"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F58B975"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9CF989F" w14:textId="77777777" w:rsidR="001A2F8C" w:rsidRPr="0003653A" w:rsidRDefault="001A2F8C" w:rsidP="009B61E1">
            <w:pPr>
              <w:snapToGrid w:val="0"/>
              <w:jc w:val="center"/>
              <w:rPr>
                <w:rFonts w:ascii="Century Gothic" w:hAnsi="Century Gothic" w:cs="Arial"/>
                <w:szCs w:val="24"/>
              </w:rPr>
            </w:pPr>
          </w:p>
        </w:tc>
        <w:tc>
          <w:tcPr>
            <w:tcW w:w="540" w:type="dxa"/>
          </w:tcPr>
          <w:p w14:paraId="4C1EBA71" w14:textId="77777777" w:rsidR="001A2F8C" w:rsidRPr="0003653A" w:rsidRDefault="001A2F8C" w:rsidP="009B61E1">
            <w:pPr>
              <w:snapToGrid w:val="0"/>
              <w:rPr>
                <w:rFonts w:ascii="Century Gothic" w:hAnsi="Century Gothic" w:cs="Arial"/>
                <w:szCs w:val="24"/>
              </w:rPr>
            </w:pPr>
          </w:p>
        </w:tc>
        <w:tc>
          <w:tcPr>
            <w:tcW w:w="3237" w:type="dxa"/>
          </w:tcPr>
          <w:p w14:paraId="51E3611C" w14:textId="77777777" w:rsidR="001A2F8C" w:rsidRPr="0003653A" w:rsidRDefault="001A2F8C" w:rsidP="009B61E1">
            <w:pPr>
              <w:snapToGrid w:val="0"/>
              <w:rPr>
                <w:rFonts w:ascii="Century Gothic" w:hAnsi="Century Gothic" w:cs="Arial"/>
                <w:szCs w:val="24"/>
              </w:rPr>
            </w:pPr>
          </w:p>
        </w:tc>
      </w:tr>
      <w:tr w:rsidR="001A2F8C" w:rsidRPr="0003653A" w14:paraId="5A53AC4F" w14:textId="77777777" w:rsidTr="1A9B8FCE">
        <w:tblPrEx>
          <w:tblCellMar>
            <w:right w:w="0" w:type="dxa"/>
          </w:tblCellMar>
        </w:tblPrEx>
        <w:trPr>
          <w:jc w:val="center"/>
        </w:trPr>
        <w:tc>
          <w:tcPr>
            <w:tcW w:w="2072" w:type="dxa"/>
            <w:shd w:val="clear" w:color="auto" w:fill="auto"/>
          </w:tcPr>
          <w:p w14:paraId="006192D2" w14:textId="77777777" w:rsidR="001A2F8C" w:rsidRPr="00D6302D" w:rsidRDefault="001A2F8C" w:rsidP="009B61E1">
            <w:pPr>
              <w:rPr>
                <w:rFonts w:ascii="Century Gothic" w:hAnsi="Century Gothic" w:cs="Arial"/>
                <w:b/>
                <w:sz w:val="20"/>
              </w:rPr>
            </w:pPr>
            <w:r>
              <w:rPr>
                <w:rFonts w:ascii="Century Gothic" w:hAnsi="Century Gothic" w:cs="Arial"/>
                <w:sz w:val="20"/>
              </w:rPr>
              <w:t>Flooring</w:t>
            </w:r>
          </w:p>
        </w:tc>
        <w:tc>
          <w:tcPr>
            <w:tcW w:w="448" w:type="dxa"/>
            <w:shd w:val="clear" w:color="auto" w:fill="auto"/>
            <w:vAlign w:val="center"/>
          </w:tcPr>
          <w:p w14:paraId="3A4A22E2" w14:textId="409E30D9"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9291277" w14:textId="1486862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7B649B4" w14:textId="0603F9CC" w:rsidR="001A2F8C" w:rsidRPr="00D6302D" w:rsidRDefault="001A2F8C" w:rsidP="009B61E1">
            <w:pPr>
              <w:ind w:hanging="90"/>
              <w:jc w:val="center"/>
              <w:rPr>
                <w:rFonts w:ascii="Century Gothic" w:hAnsi="Century Gothic" w:cs="Arial"/>
                <w:sz w:val="20"/>
              </w:rPr>
            </w:pPr>
          </w:p>
        </w:tc>
        <w:tc>
          <w:tcPr>
            <w:tcW w:w="3960" w:type="dxa"/>
            <w:shd w:val="clear" w:color="auto" w:fill="auto"/>
          </w:tcPr>
          <w:p w14:paraId="37365C80" w14:textId="77777777" w:rsidR="001A2F8C" w:rsidRPr="001D1F4D" w:rsidRDefault="001A2F8C" w:rsidP="009B61E1">
            <w:pPr>
              <w:rPr>
                <w:rFonts w:ascii="Century Gothic" w:hAnsi="Century Gothic" w:cs="Arial"/>
                <w:sz w:val="20"/>
              </w:rPr>
            </w:pPr>
          </w:p>
        </w:tc>
        <w:tc>
          <w:tcPr>
            <w:tcW w:w="450" w:type="dxa"/>
          </w:tcPr>
          <w:p w14:paraId="3B8779BC"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5755F5F7"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7C9E850"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37E207E6"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7555DD4A"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7A175ECF" w14:textId="77777777" w:rsidR="001A2F8C" w:rsidRPr="0003653A" w:rsidRDefault="001A2F8C" w:rsidP="009B61E1">
            <w:pPr>
              <w:snapToGrid w:val="0"/>
              <w:jc w:val="center"/>
              <w:rPr>
                <w:rFonts w:ascii="Century Gothic" w:hAnsi="Century Gothic" w:cs="Arial"/>
                <w:szCs w:val="24"/>
              </w:rPr>
            </w:pPr>
          </w:p>
        </w:tc>
        <w:tc>
          <w:tcPr>
            <w:tcW w:w="540" w:type="dxa"/>
          </w:tcPr>
          <w:p w14:paraId="6D9D2003" w14:textId="77777777" w:rsidR="001A2F8C" w:rsidRPr="0003653A" w:rsidRDefault="001A2F8C" w:rsidP="009B61E1">
            <w:pPr>
              <w:snapToGrid w:val="0"/>
              <w:rPr>
                <w:rFonts w:ascii="Century Gothic" w:hAnsi="Century Gothic" w:cs="Arial"/>
                <w:szCs w:val="24"/>
              </w:rPr>
            </w:pPr>
          </w:p>
        </w:tc>
        <w:tc>
          <w:tcPr>
            <w:tcW w:w="3237" w:type="dxa"/>
          </w:tcPr>
          <w:p w14:paraId="3FE1F3D3" w14:textId="77777777" w:rsidR="001A2F8C" w:rsidRPr="0003653A" w:rsidRDefault="001A2F8C" w:rsidP="009B61E1">
            <w:pPr>
              <w:snapToGrid w:val="0"/>
              <w:rPr>
                <w:rFonts w:ascii="Century Gothic" w:hAnsi="Century Gothic" w:cs="Arial"/>
                <w:szCs w:val="24"/>
              </w:rPr>
            </w:pPr>
          </w:p>
        </w:tc>
      </w:tr>
      <w:tr w:rsidR="001A2F8C" w:rsidRPr="0003653A" w14:paraId="083D335A" w14:textId="77777777" w:rsidTr="1A9B8FCE">
        <w:tblPrEx>
          <w:tblCellMar>
            <w:right w:w="0" w:type="dxa"/>
          </w:tblCellMar>
        </w:tblPrEx>
        <w:trPr>
          <w:jc w:val="center"/>
        </w:trPr>
        <w:tc>
          <w:tcPr>
            <w:tcW w:w="2072" w:type="dxa"/>
            <w:shd w:val="clear" w:color="auto" w:fill="auto"/>
          </w:tcPr>
          <w:p w14:paraId="5706378D"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Garden</w:t>
            </w:r>
            <w:r>
              <w:rPr>
                <w:rFonts w:ascii="Century Gothic" w:hAnsi="Century Gothic" w:cs="Arial"/>
                <w:sz w:val="20"/>
              </w:rPr>
              <w:t xml:space="preserve"> Beds</w:t>
            </w:r>
          </w:p>
        </w:tc>
        <w:tc>
          <w:tcPr>
            <w:tcW w:w="448" w:type="dxa"/>
            <w:shd w:val="clear" w:color="auto" w:fill="auto"/>
            <w:vAlign w:val="center"/>
          </w:tcPr>
          <w:p w14:paraId="248E08CC" w14:textId="0FC4D591"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7F43526" w14:textId="07D5BFB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EA7F819" w14:textId="6192C752" w:rsidR="001A2F8C" w:rsidRPr="00D6302D" w:rsidRDefault="001A2F8C" w:rsidP="009B61E1">
            <w:pPr>
              <w:ind w:hanging="90"/>
              <w:jc w:val="center"/>
              <w:rPr>
                <w:rFonts w:ascii="Century Gothic" w:hAnsi="Century Gothic" w:cs="Arial"/>
                <w:sz w:val="20"/>
              </w:rPr>
            </w:pPr>
          </w:p>
        </w:tc>
        <w:tc>
          <w:tcPr>
            <w:tcW w:w="3960" w:type="dxa"/>
            <w:shd w:val="clear" w:color="auto" w:fill="auto"/>
          </w:tcPr>
          <w:p w14:paraId="3CE5DCAE" w14:textId="77777777" w:rsidR="001A2F8C" w:rsidRPr="001D1F4D" w:rsidRDefault="001A2F8C" w:rsidP="009B61E1">
            <w:pPr>
              <w:rPr>
                <w:rFonts w:ascii="Century Gothic" w:hAnsi="Century Gothic" w:cs="Arial"/>
                <w:sz w:val="20"/>
              </w:rPr>
            </w:pPr>
          </w:p>
        </w:tc>
        <w:tc>
          <w:tcPr>
            <w:tcW w:w="450" w:type="dxa"/>
          </w:tcPr>
          <w:p w14:paraId="594FD3F4"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66832230"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FC37084"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17C05312"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83F8838"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4859AC67" w14:textId="77777777" w:rsidR="001A2F8C" w:rsidRPr="0003653A" w:rsidRDefault="001A2F8C" w:rsidP="009B61E1">
            <w:pPr>
              <w:snapToGrid w:val="0"/>
              <w:jc w:val="center"/>
              <w:rPr>
                <w:rFonts w:ascii="Century Gothic" w:hAnsi="Century Gothic" w:cs="Arial"/>
                <w:szCs w:val="24"/>
              </w:rPr>
            </w:pPr>
          </w:p>
        </w:tc>
        <w:tc>
          <w:tcPr>
            <w:tcW w:w="540" w:type="dxa"/>
          </w:tcPr>
          <w:p w14:paraId="3337C003" w14:textId="77777777" w:rsidR="001A2F8C" w:rsidRPr="0003653A" w:rsidRDefault="001A2F8C" w:rsidP="009B61E1">
            <w:pPr>
              <w:snapToGrid w:val="0"/>
              <w:rPr>
                <w:rFonts w:ascii="Century Gothic" w:hAnsi="Century Gothic" w:cs="Arial"/>
                <w:szCs w:val="24"/>
              </w:rPr>
            </w:pPr>
          </w:p>
        </w:tc>
        <w:tc>
          <w:tcPr>
            <w:tcW w:w="3237" w:type="dxa"/>
          </w:tcPr>
          <w:p w14:paraId="7CCE0FB3" w14:textId="77777777" w:rsidR="001A2F8C" w:rsidRPr="0003653A" w:rsidRDefault="001A2F8C" w:rsidP="009B61E1">
            <w:pPr>
              <w:snapToGrid w:val="0"/>
              <w:rPr>
                <w:rFonts w:ascii="Century Gothic" w:hAnsi="Century Gothic" w:cs="Arial"/>
                <w:szCs w:val="24"/>
              </w:rPr>
            </w:pPr>
          </w:p>
        </w:tc>
      </w:tr>
      <w:tr w:rsidR="001A2F8C" w:rsidRPr="0003653A" w14:paraId="3A6BF545" w14:textId="77777777" w:rsidTr="1A9B8FCE">
        <w:tblPrEx>
          <w:tblCellMar>
            <w:right w:w="0" w:type="dxa"/>
          </w:tblCellMar>
        </w:tblPrEx>
        <w:trPr>
          <w:jc w:val="center"/>
        </w:trPr>
        <w:tc>
          <w:tcPr>
            <w:tcW w:w="2072" w:type="dxa"/>
            <w:shd w:val="clear" w:color="auto" w:fill="auto"/>
          </w:tcPr>
          <w:p w14:paraId="2EE7B7C6"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Reticulation</w:t>
            </w:r>
          </w:p>
        </w:tc>
        <w:tc>
          <w:tcPr>
            <w:tcW w:w="448" w:type="dxa"/>
            <w:shd w:val="clear" w:color="auto" w:fill="auto"/>
            <w:vAlign w:val="center"/>
          </w:tcPr>
          <w:p w14:paraId="0A81E3A0" w14:textId="0D41E243"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406298C" w14:textId="2E27B940"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B74B114" w14:textId="56F5882D" w:rsidR="001A2F8C" w:rsidRPr="00D6302D" w:rsidRDefault="001A2F8C" w:rsidP="009B61E1">
            <w:pPr>
              <w:ind w:hanging="90"/>
              <w:jc w:val="center"/>
              <w:rPr>
                <w:rFonts w:ascii="Century Gothic" w:hAnsi="Century Gothic" w:cs="Arial"/>
                <w:sz w:val="20"/>
              </w:rPr>
            </w:pPr>
          </w:p>
        </w:tc>
        <w:tc>
          <w:tcPr>
            <w:tcW w:w="3960" w:type="dxa"/>
            <w:shd w:val="clear" w:color="auto" w:fill="auto"/>
          </w:tcPr>
          <w:p w14:paraId="76BA4892" w14:textId="77777777" w:rsidR="001A2F8C" w:rsidRPr="001D1F4D" w:rsidRDefault="001A2F8C" w:rsidP="009B61E1">
            <w:pPr>
              <w:rPr>
                <w:rFonts w:ascii="Century Gothic" w:hAnsi="Century Gothic" w:cs="Arial"/>
                <w:sz w:val="20"/>
              </w:rPr>
            </w:pPr>
          </w:p>
        </w:tc>
        <w:tc>
          <w:tcPr>
            <w:tcW w:w="450" w:type="dxa"/>
          </w:tcPr>
          <w:p w14:paraId="637EF010"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17CC8CBA"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D3F792A"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2717FF93"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5EB47089"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4B4E1235" w14:textId="77777777" w:rsidR="001A2F8C" w:rsidRPr="0003653A" w:rsidRDefault="001A2F8C" w:rsidP="009B61E1">
            <w:pPr>
              <w:snapToGrid w:val="0"/>
              <w:jc w:val="center"/>
              <w:rPr>
                <w:rFonts w:ascii="Century Gothic" w:hAnsi="Century Gothic" w:cs="Arial"/>
                <w:szCs w:val="24"/>
              </w:rPr>
            </w:pPr>
          </w:p>
        </w:tc>
        <w:tc>
          <w:tcPr>
            <w:tcW w:w="540" w:type="dxa"/>
          </w:tcPr>
          <w:p w14:paraId="0D1D5E50" w14:textId="77777777" w:rsidR="001A2F8C" w:rsidRPr="0003653A" w:rsidRDefault="001A2F8C" w:rsidP="009B61E1">
            <w:pPr>
              <w:snapToGrid w:val="0"/>
              <w:rPr>
                <w:rFonts w:ascii="Century Gothic" w:hAnsi="Century Gothic" w:cs="Arial"/>
                <w:szCs w:val="24"/>
              </w:rPr>
            </w:pPr>
          </w:p>
        </w:tc>
        <w:tc>
          <w:tcPr>
            <w:tcW w:w="3237" w:type="dxa"/>
          </w:tcPr>
          <w:p w14:paraId="3AB7DB7C" w14:textId="77777777" w:rsidR="001A2F8C" w:rsidRPr="0003653A" w:rsidRDefault="001A2F8C" w:rsidP="009B61E1">
            <w:pPr>
              <w:snapToGrid w:val="0"/>
              <w:rPr>
                <w:rFonts w:ascii="Century Gothic" w:hAnsi="Century Gothic" w:cs="Arial"/>
                <w:szCs w:val="24"/>
              </w:rPr>
            </w:pPr>
          </w:p>
        </w:tc>
      </w:tr>
      <w:tr w:rsidR="001A2F8C" w:rsidRPr="0003653A" w14:paraId="5660B0FC" w14:textId="77777777" w:rsidTr="1A9B8FCE">
        <w:tblPrEx>
          <w:tblCellMar>
            <w:right w:w="0" w:type="dxa"/>
          </w:tblCellMar>
        </w:tblPrEx>
        <w:trPr>
          <w:jc w:val="center"/>
        </w:trPr>
        <w:tc>
          <w:tcPr>
            <w:tcW w:w="2072" w:type="dxa"/>
            <w:shd w:val="clear" w:color="auto" w:fill="auto"/>
          </w:tcPr>
          <w:p w14:paraId="5AAD2E02"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Lawn/Edges</w:t>
            </w:r>
          </w:p>
        </w:tc>
        <w:tc>
          <w:tcPr>
            <w:tcW w:w="448" w:type="dxa"/>
            <w:shd w:val="clear" w:color="auto" w:fill="auto"/>
            <w:vAlign w:val="center"/>
          </w:tcPr>
          <w:p w14:paraId="40CAE9AE" w14:textId="3391DBDD"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37381B7" w14:textId="44FA9ED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1442A96" w14:textId="24761C10" w:rsidR="001A2F8C" w:rsidRPr="00D6302D" w:rsidRDefault="001A2F8C" w:rsidP="009B61E1">
            <w:pPr>
              <w:ind w:hanging="90"/>
              <w:jc w:val="center"/>
              <w:rPr>
                <w:rFonts w:ascii="Century Gothic" w:hAnsi="Century Gothic" w:cs="Arial"/>
                <w:sz w:val="20"/>
              </w:rPr>
            </w:pPr>
          </w:p>
        </w:tc>
        <w:tc>
          <w:tcPr>
            <w:tcW w:w="3960" w:type="dxa"/>
            <w:shd w:val="clear" w:color="auto" w:fill="auto"/>
          </w:tcPr>
          <w:p w14:paraId="6F22A5EA" w14:textId="77777777" w:rsidR="001A2F8C" w:rsidRPr="001D1F4D" w:rsidRDefault="001A2F8C" w:rsidP="009B61E1">
            <w:pPr>
              <w:rPr>
                <w:rFonts w:ascii="Century Gothic" w:hAnsi="Century Gothic" w:cs="Arial"/>
                <w:sz w:val="20"/>
              </w:rPr>
            </w:pPr>
          </w:p>
        </w:tc>
        <w:tc>
          <w:tcPr>
            <w:tcW w:w="450" w:type="dxa"/>
          </w:tcPr>
          <w:p w14:paraId="1F43F1A7"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0C9A6006"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9627D2E"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2690D9F"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33C8AA4"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49F956A" w14:textId="77777777" w:rsidR="001A2F8C" w:rsidRPr="0003653A" w:rsidRDefault="001A2F8C" w:rsidP="009B61E1">
            <w:pPr>
              <w:snapToGrid w:val="0"/>
              <w:jc w:val="center"/>
              <w:rPr>
                <w:rFonts w:ascii="Century Gothic" w:hAnsi="Century Gothic" w:cs="Arial"/>
                <w:szCs w:val="24"/>
              </w:rPr>
            </w:pPr>
          </w:p>
        </w:tc>
        <w:tc>
          <w:tcPr>
            <w:tcW w:w="540" w:type="dxa"/>
          </w:tcPr>
          <w:p w14:paraId="7933C332" w14:textId="77777777" w:rsidR="001A2F8C" w:rsidRPr="0003653A" w:rsidRDefault="001A2F8C" w:rsidP="009B61E1">
            <w:pPr>
              <w:snapToGrid w:val="0"/>
              <w:rPr>
                <w:rFonts w:ascii="Century Gothic" w:hAnsi="Century Gothic" w:cs="Arial"/>
                <w:szCs w:val="24"/>
              </w:rPr>
            </w:pPr>
          </w:p>
        </w:tc>
        <w:tc>
          <w:tcPr>
            <w:tcW w:w="3237" w:type="dxa"/>
          </w:tcPr>
          <w:p w14:paraId="51D43E23" w14:textId="77777777" w:rsidR="001A2F8C" w:rsidRPr="0003653A" w:rsidRDefault="001A2F8C" w:rsidP="009B61E1">
            <w:pPr>
              <w:snapToGrid w:val="0"/>
              <w:rPr>
                <w:rFonts w:ascii="Century Gothic" w:hAnsi="Century Gothic" w:cs="Arial"/>
                <w:szCs w:val="24"/>
              </w:rPr>
            </w:pPr>
          </w:p>
        </w:tc>
      </w:tr>
      <w:tr w:rsidR="001A2F8C" w:rsidRPr="0003653A" w14:paraId="1834DFC2" w14:textId="77777777" w:rsidTr="1A9B8FCE">
        <w:tblPrEx>
          <w:tblCellMar>
            <w:right w:w="0" w:type="dxa"/>
          </w:tblCellMar>
        </w:tblPrEx>
        <w:trPr>
          <w:jc w:val="center"/>
        </w:trPr>
        <w:tc>
          <w:tcPr>
            <w:tcW w:w="2072" w:type="dxa"/>
            <w:shd w:val="clear" w:color="auto" w:fill="auto"/>
          </w:tcPr>
          <w:p w14:paraId="56729F71" w14:textId="77777777" w:rsidR="001A2F8C" w:rsidRPr="00D6302D" w:rsidRDefault="001A2F8C" w:rsidP="009B61E1">
            <w:pPr>
              <w:rPr>
                <w:rFonts w:ascii="Century Gothic" w:hAnsi="Century Gothic" w:cs="Arial"/>
                <w:sz w:val="20"/>
              </w:rPr>
            </w:pPr>
            <w:r>
              <w:rPr>
                <w:rFonts w:ascii="Century Gothic" w:hAnsi="Century Gothic" w:cs="Arial"/>
                <w:sz w:val="20"/>
              </w:rPr>
              <w:t>Taps/Hoses</w:t>
            </w:r>
          </w:p>
        </w:tc>
        <w:tc>
          <w:tcPr>
            <w:tcW w:w="448" w:type="dxa"/>
            <w:shd w:val="clear" w:color="auto" w:fill="auto"/>
            <w:vAlign w:val="center"/>
          </w:tcPr>
          <w:p w14:paraId="065BA179" w14:textId="7DAC779C"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44E5642" w14:textId="5DABBE9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C4FD766" w14:textId="621F5300" w:rsidR="001A2F8C" w:rsidRPr="00D6302D" w:rsidRDefault="001A2F8C" w:rsidP="009B61E1">
            <w:pPr>
              <w:ind w:hanging="90"/>
              <w:jc w:val="center"/>
              <w:rPr>
                <w:rFonts w:ascii="Century Gothic" w:hAnsi="Century Gothic" w:cs="Arial"/>
                <w:sz w:val="20"/>
              </w:rPr>
            </w:pPr>
          </w:p>
        </w:tc>
        <w:tc>
          <w:tcPr>
            <w:tcW w:w="3960" w:type="dxa"/>
            <w:shd w:val="clear" w:color="auto" w:fill="auto"/>
          </w:tcPr>
          <w:p w14:paraId="2E075174" w14:textId="77777777" w:rsidR="001A2F8C" w:rsidRPr="001D1F4D" w:rsidRDefault="001A2F8C" w:rsidP="009B61E1">
            <w:pPr>
              <w:rPr>
                <w:rFonts w:ascii="Century Gothic" w:hAnsi="Century Gothic" w:cs="Arial"/>
                <w:sz w:val="20"/>
              </w:rPr>
            </w:pPr>
          </w:p>
        </w:tc>
        <w:tc>
          <w:tcPr>
            <w:tcW w:w="450" w:type="dxa"/>
          </w:tcPr>
          <w:p w14:paraId="69CC8A1B"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66DB2C23"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1391E00"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7408CF7"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526CA497"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CF3176D" w14:textId="77777777" w:rsidR="001A2F8C" w:rsidRPr="0003653A" w:rsidRDefault="001A2F8C" w:rsidP="009B61E1">
            <w:pPr>
              <w:snapToGrid w:val="0"/>
              <w:jc w:val="center"/>
              <w:rPr>
                <w:rFonts w:ascii="Century Gothic" w:hAnsi="Century Gothic" w:cs="Arial"/>
                <w:szCs w:val="24"/>
              </w:rPr>
            </w:pPr>
          </w:p>
        </w:tc>
        <w:tc>
          <w:tcPr>
            <w:tcW w:w="540" w:type="dxa"/>
          </w:tcPr>
          <w:p w14:paraId="04D6753C" w14:textId="77777777" w:rsidR="001A2F8C" w:rsidRPr="0003653A" w:rsidRDefault="001A2F8C" w:rsidP="009B61E1">
            <w:pPr>
              <w:snapToGrid w:val="0"/>
              <w:rPr>
                <w:rFonts w:ascii="Century Gothic" w:hAnsi="Century Gothic" w:cs="Arial"/>
                <w:szCs w:val="24"/>
              </w:rPr>
            </w:pPr>
          </w:p>
        </w:tc>
        <w:tc>
          <w:tcPr>
            <w:tcW w:w="3237" w:type="dxa"/>
          </w:tcPr>
          <w:p w14:paraId="325C40F6" w14:textId="77777777" w:rsidR="001A2F8C" w:rsidRPr="0003653A" w:rsidRDefault="001A2F8C" w:rsidP="009B61E1">
            <w:pPr>
              <w:snapToGrid w:val="0"/>
              <w:rPr>
                <w:rFonts w:ascii="Century Gothic" w:hAnsi="Century Gothic" w:cs="Arial"/>
                <w:szCs w:val="24"/>
              </w:rPr>
            </w:pPr>
          </w:p>
        </w:tc>
      </w:tr>
      <w:tr w:rsidR="001A2F8C" w:rsidRPr="0003653A" w14:paraId="355EB983" w14:textId="77777777" w:rsidTr="1A9B8FCE">
        <w:tblPrEx>
          <w:tblCellMar>
            <w:right w:w="0" w:type="dxa"/>
          </w:tblCellMar>
        </w:tblPrEx>
        <w:trPr>
          <w:jc w:val="center"/>
        </w:trPr>
        <w:tc>
          <w:tcPr>
            <w:tcW w:w="2072" w:type="dxa"/>
            <w:shd w:val="clear" w:color="auto" w:fill="auto"/>
          </w:tcPr>
          <w:p w14:paraId="3F78C668"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Driveway</w:t>
            </w:r>
          </w:p>
        </w:tc>
        <w:tc>
          <w:tcPr>
            <w:tcW w:w="448" w:type="dxa"/>
            <w:shd w:val="clear" w:color="auto" w:fill="auto"/>
            <w:vAlign w:val="center"/>
          </w:tcPr>
          <w:p w14:paraId="17604EB6" w14:textId="5C75A311"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4B8682B" w14:textId="20BAD08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181217A" w14:textId="66C001E3" w:rsidR="001A2F8C" w:rsidRPr="00D6302D" w:rsidRDefault="001A2F8C" w:rsidP="009B61E1">
            <w:pPr>
              <w:ind w:hanging="90"/>
              <w:jc w:val="center"/>
              <w:rPr>
                <w:rFonts w:ascii="Century Gothic" w:hAnsi="Century Gothic" w:cs="Arial"/>
                <w:sz w:val="20"/>
              </w:rPr>
            </w:pPr>
          </w:p>
        </w:tc>
        <w:tc>
          <w:tcPr>
            <w:tcW w:w="3960" w:type="dxa"/>
            <w:shd w:val="clear" w:color="auto" w:fill="auto"/>
          </w:tcPr>
          <w:p w14:paraId="21EDEF5B" w14:textId="77777777" w:rsidR="001A2F8C" w:rsidRPr="001D1F4D" w:rsidRDefault="001A2F8C" w:rsidP="009B61E1">
            <w:pPr>
              <w:rPr>
                <w:rFonts w:ascii="Century Gothic" w:hAnsi="Century Gothic" w:cs="Arial"/>
                <w:sz w:val="20"/>
              </w:rPr>
            </w:pPr>
          </w:p>
        </w:tc>
        <w:tc>
          <w:tcPr>
            <w:tcW w:w="450" w:type="dxa"/>
          </w:tcPr>
          <w:p w14:paraId="40044C14"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7FE762D2"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AC6FE09"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6F0C80E6"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DB9EB78"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708B346E" w14:textId="77777777" w:rsidR="001A2F8C" w:rsidRPr="0003653A" w:rsidRDefault="001A2F8C" w:rsidP="009B61E1">
            <w:pPr>
              <w:snapToGrid w:val="0"/>
              <w:jc w:val="center"/>
              <w:rPr>
                <w:rFonts w:ascii="Century Gothic" w:hAnsi="Century Gothic" w:cs="Arial"/>
                <w:szCs w:val="24"/>
              </w:rPr>
            </w:pPr>
          </w:p>
        </w:tc>
        <w:tc>
          <w:tcPr>
            <w:tcW w:w="540" w:type="dxa"/>
          </w:tcPr>
          <w:p w14:paraId="276757FF" w14:textId="77777777" w:rsidR="001A2F8C" w:rsidRPr="0003653A" w:rsidRDefault="001A2F8C" w:rsidP="009B61E1">
            <w:pPr>
              <w:snapToGrid w:val="0"/>
              <w:rPr>
                <w:rFonts w:ascii="Century Gothic" w:hAnsi="Century Gothic" w:cs="Arial"/>
                <w:szCs w:val="24"/>
              </w:rPr>
            </w:pPr>
          </w:p>
        </w:tc>
        <w:tc>
          <w:tcPr>
            <w:tcW w:w="3237" w:type="dxa"/>
          </w:tcPr>
          <w:p w14:paraId="42A7AB2D" w14:textId="77777777" w:rsidR="001A2F8C" w:rsidRPr="0003653A" w:rsidRDefault="001A2F8C" w:rsidP="009B61E1">
            <w:pPr>
              <w:snapToGrid w:val="0"/>
              <w:rPr>
                <w:rFonts w:ascii="Century Gothic" w:hAnsi="Century Gothic" w:cs="Arial"/>
                <w:szCs w:val="24"/>
              </w:rPr>
            </w:pPr>
          </w:p>
        </w:tc>
      </w:tr>
      <w:tr w:rsidR="001A2F8C" w:rsidRPr="0003653A" w14:paraId="75318B8F" w14:textId="77777777" w:rsidTr="1A9B8FCE">
        <w:tblPrEx>
          <w:tblCellMar>
            <w:right w:w="0" w:type="dxa"/>
          </w:tblCellMar>
        </w:tblPrEx>
        <w:trPr>
          <w:jc w:val="center"/>
        </w:trPr>
        <w:tc>
          <w:tcPr>
            <w:tcW w:w="2072" w:type="dxa"/>
            <w:shd w:val="clear" w:color="auto" w:fill="auto"/>
          </w:tcPr>
          <w:p w14:paraId="0DFF9A1B"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Letterbox/Street Number</w:t>
            </w:r>
          </w:p>
        </w:tc>
        <w:tc>
          <w:tcPr>
            <w:tcW w:w="448" w:type="dxa"/>
            <w:shd w:val="clear" w:color="auto" w:fill="auto"/>
            <w:vAlign w:val="center"/>
          </w:tcPr>
          <w:p w14:paraId="21C7A42D" w14:textId="27FDA5B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2F205D4" w14:textId="39DF0E6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9D64154" w14:textId="6F1547F7" w:rsidR="001A2F8C" w:rsidRPr="00D6302D" w:rsidRDefault="001A2F8C" w:rsidP="009B61E1">
            <w:pPr>
              <w:ind w:hanging="90"/>
              <w:jc w:val="center"/>
              <w:rPr>
                <w:rFonts w:ascii="Century Gothic" w:hAnsi="Century Gothic" w:cs="Arial"/>
                <w:sz w:val="20"/>
              </w:rPr>
            </w:pPr>
          </w:p>
        </w:tc>
        <w:tc>
          <w:tcPr>
            <w:tcW w:w="3960" w:type="dxa"/>
            <w:shd w:val="clear" w:color="auto" w:fill="auto"/>
          </w:tcPr>
          <w:p w14:paraId="4B94E68B" w14:textId="77777777" w:rsidR="001A2F8C" w:rsidRPr="001D1F4D" w:rsidRDefault="001A2F8C" w:rsidP="009B61E1">
            <w:pPr>
              <w:rPr>
                <w:rFonts w:ascii="Century Gothic" w:hAnsi="Century Gothic" w:cs="Arial"/>
                <w:sz w:val="20"/>
              </w:rPr>
            </w:pPr>
          </w:p>
        </w:tc>
        <w:tc>
          <w:tcPr>
            <w:tcW w:w="450" w:type="dxa"/>
          </w:tcPr>
          <w:p w14:paraId="2A5D47BA"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57956D41"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A8D49C8"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3954381A"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6EF90AFE"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327B266" w14:textId="77777777" w:rsidR="001A2F8C" w:rsidRPr="0003653A" w:rsidRDefault="001A2F8C" w:rsidP="009B61E1">
            <w:pPr>
              <w:snapToGrid w:val="0"/>
              <w:jc w:val="center"/>
              <w:rPr>
                <w:rFonts w:ascii="Century Gothic" w:hAnsi="Century Gothic" w:cs="Arial"/>
                <w:szCs w:val="24"/>
              </w:rPr>
            </w:pPr>
          </w:p>
        </w:tc>
        <w:tc>
          <w:tcPr>
            <w:tcW w:w="540" w:type="dxa"/>
          </w:tcPr>
          <w:p w14:paraId="04F3E446" w14:textId="77777777" w:rsidR="001A2F8C" w:rsidRPr="0003653A" w:rsidRDefault="001A2F8C" w:rsidP="009B61E1">
            <w:pPr>
              <w:snapToGrid w:val="0"/>
              <w:rPr>
                <w:rFonts w:ascii="Century Gothic" w:hAnsi="Century Gothic" w:cs="Arial"/>
                <w:szCs w:val="24"/>
              </w:rPr>
            </w:pPr>
          </w:p>
        </w:tc>
        <w:tc>
          <w:tcPr>
            <w:tcW w:w="3237" w:type="dxa"/>
          </w:tcPr>
          <w:p w14:paraId="1B891684" w14:textId="77777777" w:rsidR="001A2F8C" w:rsidRPr="0003653A" w:rsidRDefault="001A2F8C" w:rsidP="009B61E1">
            <w:pPr>
              <w:snapToGrid w:val="0"/>
              <w:rPr>
                <w:rFonts w:ascii="Century Gothic" w:hAnsi="Century Gothic" w:cs="Arial"/>
                <w:szCs w:val="24"/>
              </w:rPr>
            </w:pPr>
          </w:p>
        </w:tc>
      </w:tr>
      <w:tr w:rsidR="001A2F8C" w:rsidRPr="0003653A" w14:paraId="0F1328D3" w14:textId="77777777" w:rsidTr="1A9B8FCE">
        <w:tblPrEx>
          <w:tblCellMar>
            <w:right w:w="0" w:type="dxa"/>
          </w:tblCellMar>
        </w:tblPrEx>
        <w:trPr>
          <w:jc w:val="center"/>
        </w:trPr>
        <w:tc>
          <w:tcPr>
            <w:tcW w:w="2072" w:type="dxa"/>
            <w:shd w:val="clear" w:color="auto" w:fill="auto"/>
          </w:tcPr>
          <w:p w14:paraId="08C3E357"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Fence</w:t>
            </w:r>
            <w:r>
              <w:rPr>
                <w:rFonts w:ascii="Century Gothic" w:hAnsi="Century Gothic" w:cs="Arial"/>
                <w:sz w:val="20"/>
              </w:rPr>
              <w:t>s &amp; Gates</w:t>
            </w:r>
          </w:p>
        </w:tc>
        <w:tc>
          <w:tcPr>
            <w:tcW w:w="448" w:type="dxa"/>
            <w:shd w:val="clear" w:color="auto" w:fill="auto"/>
            <w:vAlign w:val="center"/>
          </w:tcPr>
          <w:p w14:paraId="5DF533C8" w14:textId="48CAE51F"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2D05BD2" w14:textId="3D378DAF"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2E5F4ACD" w14:textId="1E76BB27" w:rsidR="001A2F8C" w:rsidRPr="00D6302D" w:rsidRDefault="001A2F8C" w:rsidP="009B61E1">
            <w:pPr>
              <w:ind w:hanging="90"/>
              <w:jc w:val="center"/>
              <w:rPr>
                <w:rFonts w:ascii="Century Gothic" w:hAnsi="Century Gothic" w:cs="Arial"/>
                <w:sz w:val="20"/>
              </w:rPr>
            </w:pPr>
          </w:p>
        </w:tc>
        <w:tc>
          <w:tcPr>
            <w:tcW w:w="3960" w:type="dxa"/>
            <w:shd w:val="clear" w:color="auto" w:fill="auto"/>
          </w:tcPr>
          <w:p w14:paraId="18C56734" w14:textId="77777777" w:rsidR="001A2F8C" w:rsidRPr="001D1F4D" w:rsidRDefault="001A2F8C" w:rsidP="009B61E1">
            <w:pPr>
              <w:rPr>
                <w:rFonts w:ascii="Century Gothic" w:hAnsi="Century Gothic" w:cs="Arial"/>
                <w:sz w:val="20"/>
              </w:rPr>
            </w:pPr>
          </w:p>
        </w:tc>
        <w:tc>
          <w:tcPr>
            <w:tcW w:w="450" w:type="dxa"/>
          </w:tcPr>
          <w:p w14:paraId="6814E95D"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05498CD3"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1AC2DAD"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5613A6F"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2E0BA671"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FFD091B" w14:textId="77777777" w:rsidR="001A2F8C" w:rsidRPr="0003653A" w:rsidRDefault="001A2F8C" w:rsidP="009B61E1">
            <w:pPr>
              <w:snapToGrid w:val="0"/>
              <w:jc w:val="center"/>
              <w:rPr>
                <w:rFonts w:ascii="Century Gothic" w:hAnsi="Century Gothic" w:cs="Arial"/>
                <w:szCs w:val="24"/>
              </w:rPr>
            </w:pPr>
          </w:p>
        </w:tc>
        <w:tc>
          <w:tcPr>
            <w:tcW w:w="540" w:type="dxa"/>
          </w:tcPr>
          <w:p w14:paraId="7953124B" w14:textId="77777777" w:rsidR="001A2F8C" w:rsidRPr="0003653A" w:rsidRDefault="001A2F8C" w:rsidP="009B61E1">
            <w:pPr>
              <w:snapToGrid w:val="0"/>
              <w:rPr>
                <w:rFonts w:ascii="Century Gothic" w:hAnsi="Century Gothic" w:cs="Arial"/>
                <w:szCs w:val="24"/>
              </w:rPr>
            </w:pPr>
          </w:p>
        </w:tc>
        <w:tc>
          <w:tcPr>
            <w:tcW w:w="3237" w:type="dxa"/>
          </w:tcPr>
          <w:p w14:paraId="02F1BE03" w14:textId="77777777" w:rsidR="001A2F8C" w:rsidRPr="0003653A" w:rsidRDefault="001A2F8C" w:rsidP="009B61E1">
            <w:pPr>
              <w:snapToGrid w:val="0"/>
              <w:rPr>
                <w:rFonts w:ascii="Century Gothic" w:hAnsi="Century Gothic" w:cs="Arial"/>
                <w:szCs w:val="24"/>
              </w:rPr>
            </w:pPr>
          </w:p>
        </w:tc>
      </w:tr>
      <w:tr w:rsidR="001A2F8C" w:rsidRPr="0003653A" w14:paraId="6AA06925" w14:textId="77777777" w:rsidTr="1A9B8FCE">
        <w:tblPrEx>
          <w:tblCellMar>
            <w:right w:w="0" w:type="dxa"/>
          </w:tblCellMar>
        </w:tblPrEx>
        <w:trPr>
          <w:trHeight w:val="75"/>
          <w:jc w:val="center"/>
        </w:trPr>
        <w:tc>
          <w:tcPr>
            <w:tcW w:w="2072" w:type="dxa"/>
            <w:shd w:val="clear" w:color="auto" w:fill="auto"/>
          </w:tcPr>
          <w:p w14:paraId="6D11CED0" w14:textId="77777777" w:rsidR="001A2F8C" w:rsidRDefault="001A2F8C" w:rsidP="009B61E1">
            <w:pPr>
              <w:rPr>
                <w:rFonts w:ascii="Century Gothic" w:hAnsi="Century Gothic" w:cs="Arial"/>
                <w:sz w:val="20"/>
              </w:rPr>
            </w:pPr>
            <w:r>
              <w:rPr>
                <w:rFonts w:ascii="Century Gothic" w:hAnsi="Century Gothic" w:cs="Arial"/>
                <w:sz w:val="20"/>
              </w:rPr>
              <w:t xml:space="preserve">Garbage Bins </w:t>
            </w:r>
          </w:p>
        </w:tc>
        <w:tc>
          <w:tcPr>
            <w:tcW w:w="448" w:type="dxa"/>
            <w:shd w:val="clear" w:color="auto" w:fill="auto"/>
            <w:vAlign w:val="center"/>
          </w:tcPr>
          <w:p w14:paraId="5F380031" w14:textId="2AC4C45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26C30BF" w14:textId="17434260"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B96B3CE" w14:textId="4BF69AB6" w:rsidR="001A2F8C" w:rsidRPr="00D6302D" w:rsidRDefault="001A2F8C" w:rsidP="009B61E1">
            <w:pPr>
              <w:ind w:hanging="90"/>
              <w:jc w:val="center"/>
              <w:rPr>
                <w:rFonts w:ascii="Century Gothic" w:hAnsi="Century Gothic" w:cs="Arial"/>
                <w:sz w:val="20"/>
              </w:rPr>
            </w:pPr>
          </w:p>
        </w:tc>
        <w:tc>
          <w:tcPr>
            <w:tcW w:w="3960" w:type="dxa"/>
            <w:shd w:val="clear" w:color="auto" w:fill="auto"/>
          </w:tcPr>
          <w:p w14:paraId="2F7CA3F5" w14:textId="77777777" w:rsidR="001A2F8C" w:rsidRPr="001D1F4D" w:rsidRDefault="001A2F8C" w:rsidP="009B61E1">
            <w:pPr>
              <w:rPr>
                <w:rFonts w:ascii="Century Gothic" w:hAnsi="Century Gothic" w:cs="Arial"/>
                <w:sz w:val="20"/>
              </w:rPr>
            </w:pPr>
          </w:p>
        </w:tc>
        <w:tc>
          <w:tcPr>
            <w:tcW w:w="450" w:type="dxa"/>
          </w:tcPr>
          <w:p w14:paraId="5BAAA85D"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3D09D57C"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3D4FC22D"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37D900CE"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B00AB1E"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3B14DEE" w14:textId="77777777" w:rsidR="001A2F8C" w:rsidRPr="0003653A" w:rsidRDefault="001A2F8C" w:rsidP="009B61E1">
            <w:pPr>
              <w:snapToGrid w:val="0"/>
              <w:jc w:val="center"/>
              <w:rPr>
                <w:rFonts w:ascii="Century Gothic" w:hAnsi="Century Gothic" w:cs="Arial"/>
                <w:szCs w:val="24"/>
              </w:rPr>
            </w:pPr>
          </w:p>
        </w:tc>
        <w:tc>
          <w:tcPr>
            <w:tcW w:w="540" w:type="dxa"/>
          </w:tcPr>
          <w:p w14:paraId="4407677F" w14:textId="77777777" w:rsidR="001A2F8C" w:rsidRPr="0003653A" w:rsidRDefault="001A2F8C" w:rsidP="009B61E1">
            <w:pPr>
              <w:snapToGrid w:val="0"/>
              <w:rPr>
                <w:rFonts w:ascii="Century Gothic" w:hAnsi="Century Gothic" w:cs="Arial"/>
                <w:szCs w:val="24"/>
              </w:rPr>
            </w:pPr>
          </w:p>
        </w:tc>
        <w:tc>
          <w:tcPr>
            <w:tcW w:w="3237" w:type="dxa"/>
          </w:tcPr>
          <w:p w14:paraId="6B1A4A47" w14:textId="77777777" w:rsidR="001A2F8C" w:rsidRPr="0003653A" w:rsidRDefault="001A2F8C" w:rsidP="009B61E1">
            <w:pPr>
              <w:snapToGrid w:val="0"/>
              <w:rPr>
                <w:rFonts w:ascii="Century Gothic" w:hAnsi="Century Gothic" w:cs="Arial"/>
                <w:szCs w:val="24"/>
              </w:rPr>
            </w:pPr>
          </w:p>
        </w:tc>
      </w:tr>
      <w:tr w:rsidR="001A2F8C" w:rsidRPr="0003653A" w14:paraId="742672B4" w14:textId="77777777" w:rsidTr="1A9B8FCE">
        <w:tblPrEx>
          <w:tblCellMar>
            <w:right w:w="0" w:type="dxa"/>
          </w:tblCellMar>
        </w:tblPrEx>
        <w:trPr>
          <w:jc w:val="center"/>
        </w:trPr>
        <w:tc>
          <w:tcPr>
            <w:tcW w:w="2072" w:type="dxa"/>
            <w:shd w:val="clear" w:color="auto" w:fill="auto"/>
          </w:tcPr>
          <w:p w14:paraId="26EEAB40"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Power Points/Light Switches</w:t>
            </w:r>
          </w:p>
        </w:tc>
        <w:tc>
          <w:tcPr>
            <w:tcW w:w="448" w:type="dxa"/>
            <w:shd w:val="clear" w:color="auto" w:fill="auto"/>
            <w:vAlign w:val="center"/>
          </w:tcPr>
          <w:p w14:paraId="2D2C84ED" w14:textId="59ACC433"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FF4474D" w14:textId="0A562183"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9600838" w14:textId="4E9A2643" w:rsidR="001A2F8C" w:rsidRPr="00D6302D" w:rsidRDefault="001A2F8C" w:rsidP="009B61E1">
            <w:pPr>
              <w:ind w:hanging="90"/>
              <w:jc w:val="center"/>
              <w:rPr>
                <w:rFonts w:ascii="Century Gothic" w:hAnsi="Century Gothic" w:cs="Arial"/>
                <w:sz w:val="20"/>
              </w:rPr>
            </w:pPr>
          </w:p>
        </w:tc>
        <w:tc>
          <w:tcPr>
            <w:tcW w:w="3960" w:type="dxa"/>
            <w:shd w:val="clear" w:color="auto" w:fill="auto"/>
          </w:tcPr>
          <w:p w14:paraId="742855D6" w14:textId="77777777" w:rsidR="001A2F8C" w:rsidRPr="001D1F4D" w:rsidRDefault="001A2F8C" w:rsidP="009B61E1">
            <w:pPr>
              <w:rPr>
                <w:rFonts w:ascii="Century Gothic" w:hAnsi="Century Gothic" w:cs="Arial"/>
                <w:sz w:val="20"/>
              </w:rPr>
            </w:pPr>
          </w:p>
        </w:tc>
        <w:tc>
          <w:tcPr>
            <w:tcW w:w="450" w:type="dxa"/>
          </w:tcPr>
          <w:p w14:paraId="4A71D892"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0C8E2D30"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5683D3D"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B022CD8"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2D7F3296"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3C46F59" w14:textId="77777777" w:rsidR="001A2F8C" w:rsidRPr="0003653A" w:rsidRDefault="001A2F8C" w:rsidP="009B61E1">
            <w:pPr>
              <w:snapToGrid w:val="0"/>
              <w:jc w:val="center"/>
              <w:rPr>
                <w:rFonts w:ascii="Century Gothic" w:hAnsi="Century Gothic" w:cs="Arial"/>
                <w:szCs w:val="24"/>
              </w:rPr>
            </w:pPr>
          </w:p>
        </w:tc>
        <w:tc>
          <w:tcPr>
            <w:tcW w:w="540" w:type="dxa"/>
          </w:tcPr>
          <w:p w14:paraId="21F06E6B" w14:textId="77777777" w:rsidR="001A2F8C" w:rsidRPr="0003653A" w:rsidRDefault="001A2F8C" w:rsidP="009B61E1">
            <w:pPr>
              <w:snapToGrid w:val="0"/>
              <w:rPr>
                <w:rFonts w:ascii="Century Gothic" w:hAnsi="Century Gothic" w:cs="Arial"/>
                <w:szCs w:val="24"/>
              </w:rPr>
            </w:pPr>
          </w:p>
        </w:tc>
        <w:tc>
          <w:tcPr>
            <w:tcW w:w="3237" w:type="dxa"/>
          </w:tcPr>
          <w:p w14:paraId="1FC8C47B" w14:textId="77777777" w:rsidR="001A2F8C" w:rsidRPr="0003653A" w:rsidRDefault="001A2F8C" w:rsidP="009B61E1">
            <w:pPr>
              <w:snapToGrid w:val="0"/>
              <w:rPr>
                <w:rFonts w:ascii="Century Gothic" w:hAnsi="Century Gothic" w:cs="Arial"/>
                <w:szCs w:val="24"/>
              </w:rPr>
            </w:pPr>
          </w:p>
        </w:tc>
      </w:tr>
      <w:tr w:rsidR="001A2F8C" w:rsidRPr="0003653A" w14:paraId="78D1BA39" w14:textId="77777777" w:rsidTr="1A9B8FCE">
        <w:tblPrEx>
          <w:tblCellMar>
            <w:right w:w="0" w:type="dxa"/>
          </w:tblCellMar>
        </w:tblPrEx>
        <w:trPr>
          <w:jc w:val="center"/>
        </w:trPr>
        <w:tc>
          <w:tcPr>
            <w:tcW w:w="2072" w:type="dxa"/>
            <w:shd w:val="clear" w:color="auto" w:fill="auto"/>
          </w:tcPr>
          <w:p w14:paraId="020B634C" w14:textId="77777777" w:rsidR="001A2F8C" w:rsidRPr="00D6302D" w:rsidRDefault="001A2F8C" w:rsidP="009B61E1">
            <w:pPr>
              <w:rPr>
                <w:rFonts w:ascii="Century Gothic" w:hAnsi="Century Gothic" w:cs="Arial"/>
                <w:sz w:val="20"/>
              </w:rPr>
            </w:pPr>
            <w:r>
              <w:rPr>
                <w:rFonts w:ascii="Century Gothic" w:hAnsi="Century Gothic" w:cs="Arial"/>
                <w:sz w:val="20"/>
              </w:rPr>
              <w:t>Electrical Meter Box</w:t>
            </w:r>
          </w:p>
        </w:tc>
        <w:tc>
          <w:tcPr>
            <w:tcW w:w="448" w:type="dxa"/>
            <w:shd w:val="clear" w:color="auto" w:fill="auto"/>
            <w:vAlign w:val="center"/>
          </w:tcPr>
          <w:p w14:paraId="09ED107D" w14:textId="53EFB1C4"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69E2F87" w14:textId="255060C1"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D922DA4" w14:textId="0ABAB2A2" w:rsidR="001A2F8C" w:rsidRPr="00D6302D" w:rsidRDefault="001A2F8C" w:rsidP="009B61E1">
            <w:pPr>
              <w:ind w:hanging="90"/>
              <w:jc w:val="center"/>
              <w:rPr>
                <w:rFonts w:ascii="Century Gothic" w:hAnsi="Century Gothic" w:cs="Arial"/>
                <w:sz w:val="20"/>
              </w:rPr>
            </w:pPr>
          </w:p>
        </w:tc>
        <w:tc>
          <w:tcPr>
            <w:tcW w:w="3960" w:type="dxa"/>
            <w:shd w:val="clear" w:color="auto" w:fill="auto"/>
          </w:tcPr>
          <w:p w14:paraId="4BEDD4CE" w14:textId="77777777" w:rsidR="001A2F8C" w:rsidRPr="001D1F4D" w:rsidRDefault="001A2F8C" w:rsidP="009B61E1">
            <w:pPr>
              <w:rPr>
                <w:rFonts w:ascii="Century Gothic" w:hAnsi="Century Gothic" w:cs="Arial"/>
                <w:sz w:val="20"/>
              </w:rPr>
            </w:pPr>
          </w:p>
        </w:tc>
        <w:tc>
          <w:tcPr>
            <w:tcW w:w="450" w:type="dxa"/>
          </w:tcPr>
          <w:p w14:paraId="7E09AFB5"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54A6C0E4"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C42DAB3"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BCCBFC5"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08E5D1FF"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73B5C68D" w14:textId="77777777" w:rsidR="001A2F8C" w:rsidRPr="0003653A" w:rsidRDefault="001A2F8C" w:rsidP="009B61E1">
            <w:pPr>
              <w:snapToGrid w:val="0"/>
              <w:jc w:val="center"/>
              <w:rPr>
                <w:rFonts w:ascii="Century Gothic" w:hAnsi="Century Gothic" w:cs="Arial"/>
                <w:szCs w:val="24"/>
              </w:rPr>
            </w:pPr>
          </w:p>
        </w:tc>
        <w:tc>
          <w:tcPr>
            <w:tcW w:w="540" w:type="dxa"/>
          </w:tcPr>
          <w:p w14:paraId="1F8F01CA" w14:textId="77777777" w:rsidR="001A2F8C" w:rsidRPr="0003653A" w:rsidRDefault="001A2F8C" w:rsidP="009B61E1">
            <w:pPr>
              <w:snapToGrid w:val="0"/>
              <w:rPr>
                <w:rFonts w:ascii="Century Gothic" w:hAnsi="Century Gothic" w:cs="Arial"/>
                <w:szCs w:val="24"/>
              </w:rPr>
            </w:pPr>
          </w:p>
        </w:tc>
        <w:tc>
          <w:tcPr>
            <w:tcW w:w="3237" w:type="dxa"/>
          </w:tcPr>
          <w:p w14:paraId="4C4471E2" w14:textId="77777777" w:rsidR="001A2F8C" w:rsidRPr="0003653A" w:rsidRDefault="001A2F8C" w:rsidP="009B61E1">
            <w:pPr>
              <w:snapToGrid w:val="0"/>
              <w:rPr>
                <w:rFonts w:ascii="Century Gothic" w:hAnsi="Century Gothic" w:cs="Arial"/>
                <w:szCs w:val="24"/>
              </w:rPr>
            </w:pPr>
          </w:p>
        </w:tc>
      </w:tr>
      <w:tr w:rsidR="001A2F8C" w:rsidRPr="0003653A" w14:paraId="69598EFE" w14:textId="77777777" w:rsidTr="1A9B8FCE">
        <w:tblPrEx>
          <w:tblCellMar>
            <w:right w:w="0" w:type="dxa"/>
          </w:tblCellMar>
        </w:tblPrEx>
        <w:trPr>
          <w:jc w:val="center"/>
        </w:trPr>
        <w:tc>
          <w:tcPr>
            <w:tcW w:w="2072" w:type="dxa"/>
            <w:shd w:val="clear" w:color="auto" w:fill="auto"/>
          </w:tcPr>
          <w:p w14:paraId="20E215B8" w14:textId="77777777" w:rsidR="001A2F8C" w:rsidRPr="00D6302D" w:rsidRDefault="001A2F8C" w:rsidP="009B61E1">
            <w:pPr>
              <w:rPr>
                <w:rFonts w:ascii="Century Gothic" w:hAnsi="Century Gothic" w:cs="Arial"/>
                <w:sz w:val="20"/>
              </w:rPr>
            </w:pPr>
            <w:r>
              <w:rPr>
                <w:rFonts w:ascii="Century Gothic" w:hAnsi="Century Gothic" w:cs="Arial"/>
                <w:sz w:val="20"/>
              </w:rPr>
              <w:t xml:space="preserve">Gas </w:t>
            </w:r>
            <w:r w:rsidRPr="00D6302D">
              <w:rPr>
                <w:rFonts w:ascii="Century Gothic" w:hAnsi="Century Gothic" w:cs="Arial"/>
                <w:sz w:val="20"/>
              </w:rPr>
              <w:t>Meter Box</w:t>
            </w:r>
          </w:p>
        </w:tc>
        <w:tc>
          <w:tcPr>
            <w:tcW w:w="448" w:type="dxa"/>
            <w:shd w:val="clear" w:color="auto" w:fill="auto"/>
            <w:vAlign w:val="center"/>
          </w:tcPr>
          <w:p w14:paraId="1C67F4CF" w14:textId="2D8392DB"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B276F2E" w14:textId="179C8E81"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2E12A94" w14:textId="37639F9C" w:rsidR="001A2F8C" w:rsidRPr="00D6302D" w:rsidRDefault="001A2F8C" w:rsidP="009B61E1">
            <w:pPr>
              <w:ind w:hanging="90"/>
              <w:jc w:val="center"/>
              <w:rPr>
                <w:rFonts w:ascii="Century Gothic" w:hAnsi="Century Gothic" w:cs="Arial"/>
                <w:sz w:val="20"/>
              </w:rPr>
            </w:pPr>
          </w:p>
        </w:tc>
        <w:tc>
          <w:tcPr>
            <w:tcW w:w="3960" w:type="dxa"/>
            <w:shd w:val="clear" w:color="auto" w:fill="auto"/>
          </w:tcPr>
          <w:p w14:paraId="632B34B3" w14:textId="77777777" w:rsidR="001A2F8C" w:rsidRPr="001D1F4D" w:rsidRDefault="001A2F8C" w:rsidP="009B61E1">
            <w:pPr>
              <w:rPr>
                <w:rFonts w:ascii="Century Gothic" w:hAnsi="Century Gothic" w:cs="Arial"/>
                <w:sz w:val="20"/>
              </w:rPr>
            </w:pPr>
          </w:p>
        </w:tc>
        <w:tc>
          <w:tcPr>
            <w:tcW w:w="450" w:type="dxa"/>
          </w:tcPr>
          <w:p w14:paraId="0B919511"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6B105F13"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E1C5B0E"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50DE0B5D"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7166E28C"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30E070E" w14:textId="77777777" w:rsidR="001A2F8C" w:rsidRPr="0003653A" w:rsidRDefault="001A2F8C" w:rsidP="009B61E1">
            <w:pPr>
              <w:snapToGrid w:val="0"/>
              <w:jc w:val="center"/>
              <w:rPr>
                <w:rFonts w:ascii="Century Gothic" w:hAnsi="Century Gothic" w:cs="Arial"/>
                <w:szCs w:val="24"/>
              </w:rPr>
            </w:pPr>
          </w:p>
        </w:tc>
        <w:tc>
          <w:tcPr>
            <w:tcW w:w="540" w:type="dxa"/>
          </w:tcPr>
          <w:p w14:paraId="1C3150AC" w14:textId="77777777" w:rsidR="001A2F8C" w:rsidRPr="0003653A" w:rsidRDefault="001A2F8C" w:rsidP="009B61E1">
            <w:pPr>
              <w:snapToGrid w:val="0"/>
              <w:rPr>
                <w:rFonts w:ascii="Century Gothic" w:hAnsi="Century Gothic" w:cs="Arial"/>
                <w:szCs w:val="24"/>
              </w:rPr>
            </w:pPr>
          </w:p>
        </w:tc>
        <w:tc>
          <w:tcPr>
            <w:tcW w:w="3237" w:type="dxa"/>
          </w:tcPr>
          <w:p w14:paraId="2AF08CE2" w14:textId="77777777" w:rsidR="001A2F8C" w:rsidRPr="0003653A" w:rsidRDefault="001A2F8C" w:rsidP="009B61E1">
            <w:pPr>
              <w:snapToGrid w:val="0"/>
              <w:rPr>
                <w:rFonts w:ascii="Century Gothic" w:hAnsi="Century Gothic" w:cs="Arial"/>
                <w:szCs w:val="24"/>
              </w:rPr>
            </w:pPr>
          </w:p>
        </w:tc>
      </w:tr>
      <w:tr w:rsidR="001A2F8C" w:rsidRPr="0003653A" w14:paraId="35EC704E" w14:textId="77777777" w:rsidTr="1A9B8FCE">
        <w:tblPrEx>
          <w:tblCellMar>
            <w:right w:w="0" w:type="dxa"/>
          </w:tblCellMar>
        </w:tblPrEx>
        <w:trPr>
          <w:jc w:val="center"/>
        </w:trPr>
        <w:tc>
          <w:tcPr>
            <w:tcW w:w="2072" w:type="dxa"/>
            <w:shd w:val="clear" w:color="auto" w:fill="auto"/>
          </w:tcPr>
          <w:p w14:paraId="2BCF9EC2"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Verandah</w:t>
            </w:r>
            <w:r>
              <w:rPr>
                <w:rFonts w:ascii="Century Gothic" w:hAnsi="Century Gothic" w:cs="Arial"/>
                <w:sz w:val="20"/>
              </w:rPr>
              <w:t>/Portico</w:t>
            </w:r>
          </w:p>
        </w:tc>
        <w:tc>
          <w:tcPr>
            <w:tcW w:w="448" w:type="dxa"/>
            <w:shd w:val="clear" w:color="auto" w:fill="auto"/>
            <w:vAlign w:val="center"/>
          </w:tcPr>
          <w:p w14:paraId="570A5550" w14:textId="2BA5AF8E"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277B9ED" w14:textId="6C139BC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624871A" w14:textId="03EEE457" w:rsidR="001A2F8C" w:rsidRPr="00D6302D" w:rsidRDefault="001A2F8C" w:rsidP="009B61E1">
            <w:pPr>
              <w:ind w:hanging="90"/>
              <w:jc w:val="center"/>
              <w:rPr>
                <w:rFonts w:ascii="Century Gothic" w:hAnsi="Century Gothic" w:cs="Arial"/>
                <w:sz w:val="20"/>
              </w:rPr>
            </w:pPr>
          </w:p>
        </w:tc>
        <w:tc>
          <w:tcPr>
            <w:tcW w:w="3960" w:type="dxa"/>
            <w:shd w:val="clear" w:color="auto" w:fill="auto"/>
          </w:tcPr>
          <w:p w14:paraId="425FA74B" w14:textId="77777777" w:rsidR="001A2F8C" w:rsidRPr="001D1F4D" w:rsidRDefault="001A2F8C" w:rsidP="009B61E1">
            <w:pPr>
              <w:rPr>
                <w:rFonts w:ascii="Century Gothic" w:hAnsi="Century Gothic" w:cs="Arial"/>
                <w:sz w:val="20"/>
              </w:rPr>
            </w:pPr>
          </w:p>
        </w:tc>
        <w:tc>
          <w:tcPr>
            <w:tcW w:w="450" w:type="dxa"/>
          </w:tcPr>
          <w:p w14:paraId="6AA1C096"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5A661A40"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A09E856"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922F1FA"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CA9C948"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389B913E" w14:textId="77777777" w:rsidR="001A2F8C" w:rsidRPr="0003653A" w:rsidRDefault="001A2F8C" w:rsidP="009B61E1">
            <w:pPr>
              <w:snapToGrid w:val="0"/>
              <w:jc w:val="center"/>
              <w:rPr>
                <w:rFonts w:ascii="Century Gothic" w:hAnsi="Century Gothic" w:cs="Arial"/>
                <w:szCs w:val="24"/>
              </w:rPr>
            </w:pPr>
          </w:p>
        </w:tc>
        <w:tc>
          <w:tcPr>
            <w:tcW w:w="540" w:type="dxa"/>
          </w:tcPr>
          <w:p w14:paraId="431FD94E" w14:textId="77777777" w:rsidR="001A2F8C" w:rsidRPr="0003653A" w:rsidRDefault="001A2F8C" w:rsidP="009B61E1">
            <w:pPr>
              <w:snapToGrid w:val="0"/>
              <w:rPr>
                <w:rFonts w:ascii="Century Gothic" w:hAnsi="Century Gothic" w:cs="Arial"/>
                <w:szCs w:val="24"/>
              </w:rPr>
            </w:pPr>
          </w:p>
        </w:tc>
        <w:tc>
          <w:tcPr>
            <w:tcW w:w="3237" w:type="dxa"/>
          </w:tcPr>
          <w:p w14:paraId="37E060C0" w14:textId="77777777" w:rsidR="001A2F8C" w:rsidRPr="0003653A" w:rsidRDefault="001A2F8C" w:rsidP="009B61E1">
            <w:pPr>
              <w:snapToGrid w:val="0"/>
              <w:rPr>
                <w:rFonts w:ascii="Century Gothic" w:hAnsi="Century Gothic" w:cs="Arial"/>
                <w:szCs w:val="24"/>
              </w:rPr>
            </w:pPr>
          </w:p>
        </w:tc>
      </w:tr>
      <w:tr w:rsidR="001A2F8C" w:rsidRPr="0003653A" w14:paraId="7C7CF3AE" w14:textId="77777777" w:rsidTr="1A9B8FCE">
        <w:tblPrEx>
          <w:tblCellMar>
            <w:right w:w="0" w:type="dxa"/>
          </w:tblCellMar>
        </w:tblPrEx>
        <w:trPr>
          <w:jc w:val="center"/>
        </w:trPr>
        <w:tc>
          <w:tcPr>
            <w:tcW w:w="2072" w:type="dxa"/>
            <w:shd w:val="clear" w:color="auto" w:fill="auto"/>
          </w:tcPr>
          <w:p w14:paraId="4A9D2FE9"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Additional</w:t>
            </w:r>
          </w:p>
        </w:tc>
        <w:tc>
          <w:tcPr>
            <w:tcW w:w="448" w:type="dxa"/>
            <w:shd w:val="clear" w:color="auto" w:fill="auto"/>
            <w:vAlign w:val="center"/>
          </w:tcPr>
          <w:p w14:paraId="0B43D3BE" w14:textId="0E4CA5D1"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41EC82F" w14:textId="474C85AD"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BF29AB3" w14:textId="7EBA87B6" w:rsidR="001A2F8C" w:rsidRPr="00D6302D" w:rsidRDefault="001A2F8C" w:rsidP="009B61E1">
            <w:pPr>
              <w:jc w:val="center"/>
              <w:rPr>
                <w:rFonts w:ascii="Century Gothic" w:hAnsi="Century Gothic" w:cs="Arial"/>
                <w:sz w:val="20"/>
              </w:rPr>
            </w:pPr>
          </w:p>
        </w:tc>
        <w:tc>
          <w:tcPr>
            <w:tcW w:w="3960" w:type="dxa"/>
            <w:shd w:val="clear" w:color="auto" w:fill="auto"/>
          </w:tcPr>
          <w:p w14:paraId="5525A6E2" w14:textId="77777777" w:rsidR="001A2F8C" w:rsidRPr="001D1F4D" w:rsidRDefault="001A2F8C" w:rsidP="009B61E1">
            <w:pPr>
              <w:rPr>
                <w:rFonts w:ascii="Century Gothic" w:hAnsi="Century Gothic" w:cs="Arial"/>
                <w:sz w:val="20"/>
              </w:rPr>
            </w:pPr>
          </w:p>
        </w:tc>
        <w:tc>
          <w:tcPr>
            <w:tcW w:w="450" w:type="dxa"/>
          </w:tcPr>
          <w:p w14:paraId="20800EA2"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6BBE3138"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A731F69"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2D88F8E8"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7AC19633"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FAC0C06" w14:textId="77777777" w:rsidR="001A2F8C" w:rsidRPr="0003653A" w:rsidRDefault="001A2F8C" w:rsidP="009B61E1">
            <w:pPr>
              <w:snapToGrid w:val="0"/>
              <w:jc w:val="center"/>
              <w:rPr>
                <w:rFonts w:ascii="Century Gothic" w:hAnsi="Century Gothic" w:cs="Arial"/>
                <w:szCs w:val="24"/>
              </w:rPr>
            </w:pPr>
          </w:p>
        </w:tc>
        <w:tc>
          <w:tcPr>
            <w:tcW w:w="540" w:type="dxa"/>
          </w:tcPr>
          <w:p w14:paraId="365638CB" w14:textId="77777777" w:rsidR="001A2F8C" w:rsidRPr="0003653A" w:rsidRDefault="001A2F8C" w:rsidP="009B61E1">
            <w:pPr>
              <w:snapToGrid w:val="0"/>
              <w:rPr>
                <w:rFonts w:ascii="Century Gothic" w:hAnsi="Century Gothic" w:cs="Arial"/>
                <w:szCs w:val="24"/>
              </w:rPr>
            </w:pPr>
          </w:p>
        </w:tc>
        <w:tc>
          <w:tcPr>
            <w:tcW w:w="3237" w:type="dxa"/>
          </w:tcPr>
          <w:p w14:paraId="24CD8BE7" w14:textId="77777777" w:rsidR="001A2F8C" w:rsidRPr="0003653A" w:rsidRDefault="001A2F8C" w:rsidP="009B61E1">
            <w:pPr>
              <w:snapToGrid w:val="0"/>
              <w:rPr>
                <w:rFonts w:ascii="Century Gothic" w:hAnsi="Century Gothic" w:cs="Arial"/>
                <w:szCs w:val="24"/>
              </w:rPr>
            </w:pPr>
          </w:p>
        </w:tc>
      </w:tr>
      <w:tr w:rsidR="001A2F8C" w:rsidRPr="0003653A" w14:paraId="725ADAE7" w14:textId="77777777" w:rsidTr="1A9B8FCE">
        <w:tblPrEx>
          <w:tblCellMar>
            <w:right w:w="0" w:type="dxa"/>
          </w:tblCellMar>
        </w:tblPrEx>
        <w:trPr>
          <w:jc w:val="center"/>
        </w:trPr>
        <w:tc>
          <w:tcPr>
            <w:tcW w:w="2072" w:type="dxa"/>
            <w:shd w:val="clear" w:color="auto" w:fill="D9D9D9" w:themeFill="background1" w:themeFillShade="D9"/>
          </w:tcPr>
          <w:p w14:paraId="609D6773" w14:textId="77777777" w:rsidR="001A2F8C" w:rsidRPr="000E6F7B" w:rsidRDefault="001A2F8C" w:rsidP="009B61E1">
            <w:pPr>
              <w:rPr>
                <w:rFonts w:ascii="Century Gothic" w:hAnsi="Century Gothic" w:cs="Arial"/>
                <w:sz w:val="20"/>
              </w:rPr>
            </w:pPr>
            <w:r w:rsidRPr="000E6F7B">
              <w:rPr>
                <w:rFonts w:ascii="Century Gothic" w:hAnsi="Century Gothic" w:cs="Arial"/>
                <w:b/>
                <w:sz w:val="20"/>
              </w:rPr>
              <w:t>GARAGE</w:t>
            </w:r>
            <w:r>
              <w:rPr>
                <w:rFonts w:ascii="Century Gothic" w:hAnsi="Century Gothic" w:cs="Arial"/>
                <w:b/>
                <w:sz w:val="20"/>
              </w:rPr>
              <w:t>/CARPORT</w:t>
            </w:r>
          </w:p>
        </w:tc>
        <w:tc>
          <w:tcPr>
            <w:tcW w:w="448" w:type="dxa"/>
            <w:shd w:val="clear" w:color="auto" w:fill="D9D9D9" w:themeFill="background1" w:themeFillShade="D9"/>
            <w:vAlign w:val="center"/>
          </w:tcPr>
          <w:p w14:paraId="11968FC1"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5815A4F2"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5165BCD7"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470A77A5" w14:textId="77777777" w:rsidR="001A2F8C" w:rsidRPr="001D1F4D" w:rsidRDefault="001A2F8C" w:rsidP="009B61E1">
            <w:pPr>
              <w:rPr>
                <w:rFonts w:ascii="Century Gothic" w:hAnsi="Century Gothic" w:cs="Arial"/>
                <w:sz w:val="20"/>
              </w:rPr>
            </w:pPr>
          </w:p>
        </w:tc>
        <w:tc>
          <w:tcPr>
            <w:tcW w:w="450" w:type="dxa"/>
            <w:shd w:val="clear" w:color="auto" w:fill="D9D9D9" w:themeFill="background1" w:themeFillShade="D9"/>
          </w:tcPr>
          <w:p w14:paraId="779CD239"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D9D9D9" w:themeFill="background1" w:themeFillShade="D9"/>
          </w:tcPr>
          <w:p w14:paraId="5639DA61"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47B96E1"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D9D9D9" w:themeFill="background1" w:themeFillShade="D9"/>
            <w:vAlign w:val="center"/>
          </w:tcPr>
          <w:p w14:paraId="1457EED6"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D9D9D9" w:themeFill="background1" w:themeFillShade="D9"/>
            <w:vAlign w:val="center"/>
          </w:tcPr>
          <w:p w14:paraId="0C724AF5"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17B249DC"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tcPr>
          <w:p w14:paraId="2DC840E2"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766DEE46" w14:textId="77777777" w:rsidR="001A2F8C" w:rsidRPr="0003653A" w:rsidRDefault="001A2F8C" w:rsidP="009B61E1">
            <w:pPr>
              <w:snapToGrid w:val="0"/>
              <w:rPr>
                <w:rFonts w:ascii="Century Gothic" w:hAnsi="Century Gothic" w:cs="Arial"/>
                <w:szCs w:val="24"/>
              </w:rPr>
            </w:pPr>
          </w:p>
        </w:tc>
      </w:tr>
      <w:tr w:rsidR="001A2F8C" w:rsidRPr="0003653A" w14:paraId="23F54AB1" w14:textId="77777777" w:rsidTr="1A9B8FCE">
        <w:tblPrEx>
          <w:tblCellMar>
            <w:right w:w="0" w:type="dxa"/>
          </w:tblCellMar>
        </w:tblPrEx>
        <w:trPr>
          <w:jc w:val="center"/>
        </w:trPr>
        <w:tc>
          <w:tcPr>
            <w:tcW w:w="2072" w:type="dxa"/>
            <w:shd w:val="clear" w:color="auto" w:fill="auto"/>
          </w:tcPr>
          <w:p w14:paraId="228CCA47" w14:textId="77777777" w:rsidR="001A2F8C" w:rsidRDefault="001A2F8C" w:rsidP="009B61E1">
            <w:pPr>
              <w:rPr>
                <w:rFonts w:ascii="Century Gothic" w:hAnsi="Century Gothic" w:cs="Arial"/>
                <w:sz w:val="20"/>
              </w:rPr>
            </w:pPr>
            <w:r>
              <w:rPr>
                <w:rFonts w:ascii="Century Gothic" w:hAnsi="Century Gothic" w:cs="Arial"/>
                <w:sz w:val="20"/>
              </w:rPr>
              <w:t xml:space="preserve">Door/ Door Frames/ Handles </w:t>
            </w:r>
          </w:p>
        </w:tc>
        <w:tc>
          <w:tcPr>
            <w:tcW w:w="448" w:type="dxa"/>
            <w:shd w:val="clear" w:color="auto" w:fill="auto"/>
            <w:vAlign w:val="center"/>
          </w:tcPr>
          <w:p w14:paraId="0E38D119" w14:textId="2D82047D"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4BA749D" w14:textId="5DB109E6"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0187E47" w14:textId="54F55477" w:rsidR="001A2F8C" w:rsidRPr="00D6302D" w:rsidRDefault="001A2F8C" w:rsidP="009B61E1">
            <w:pPr>
              <w:jc w:val="center"/>
              <w:rPr>
                <w:rFonts w:ascii="Century Gothic" w:hAnsi="Century Gothic" w:cs="Arial"/>
                <w:sz w:val="20"/>
              </w:rPr>
            </w:pPr>
          </w:p>
        </w:tc>
        <w:tc>
          <w:tcPr>
            <w:tcW w:w="3960" w:type="dxa"/>
            <w:shd w:val="clear" w:color="auto" w:fill="auto"/>
          </w:tcPr>
          <w:p w14:paraId="76B1626D" w14:textId="77777777" w:rsidR="001A2F8C" w:rsidRPr="001D1F4D" w:rsidRDefault="001A2F8C" w:rsidP="009B61E1">
            <w:pPr>
              <w:rPr>
                <w:rFonts w:ascii="Century Gothic" w:hAnsi="Century Gothic" w:cs="Arial"/>
                <w:sz w:val="20"/>
              </w:rPr>
            </w:pPr>
          </w:p>
        </w:tc>
        <w:tc>
          <w:tcPr>
            <w:tcW w:w="450" w:type="dxa"/>
          </w:tcPr>
          <w:p w14:paraId="0E19DA86"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10E101F3"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231494C1"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679B82E8"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53F9F378"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36FE1FBB" w14:textId="77777777" w:rsidR="001A2F8C" w:rsidRPr="0003653A" w:rsidRDefault="001A2F8C" w:rsidP="009B61E1">
            <w:pPr>
              <w:snapToGrid w:val="0"/>
              <w:jc w:val="center"/>
              <w:rPr>
                <w:rFonts w:ascii="Century Gothic" w:hAnsi="Century Gothic" w:cs="Arial"/>
                <w:szCs w:val="24"/>
              </w:rPr>
            </w:pPr>
          </w:p>
        </w:tc>
        <w:tc>
          <w:tcPr>
            <w:tcW w:w="540" w:type="dxa"/>
          </w:tcPr>
          <w:p w14:paraId="4E141A4E" w14:textId="77777777" w:rsidR="001A2F8C" w:rsidRPr="0003653A" w:rsidRDefault="001A2F8C" w:rsidP="009B61E1">
            <w:pPr>
              <w:snapToGrid w:val="0"/>
              <w:rPr>
                <w:rFonts w:ascii="Century Gothic" w:hAnsi="Century Gothic" w:cs="Arial"/>
                <w:szCs w:val="24"/>
              </w:rPr>
            </w:pPr>
          </w:p>
        </w:tc>
        <w:tc>
          <w:tcPr>
            <w:tcW w:w="3237" w:type="dxa"/>
          </w:tcPr>
          <w:p w14:paraId="74420636" w14:textId="77777777" w:rsidR="001A2F8C" w:rsidRPr="0003653A" w:rsidRDefault="001A2F8C" w:rsidP="009B61E1">
            <w:pPr>
              <w:snapToGrid w:val="0"/>
              <w:rPr>
                <w:rFonts w:ascii="Century Gothic" w:hAnsi="Century Gothic" w:cs="Arial"/>
                <w:szCs w:val="24"/>
              </w:rPr>
            </w:pPr>
          </w:p>
        </w:tc>
      </w:tr>
      <w:tr w:rsidR="001A2F8C" w:rsidRPr="0003653A" w14:paraId="64CC683D" w14:textId="77777777" w:rsidTr="1A9B8FCE">
        <w:tblPrEx>
          <w:tblCellMar>
            <w:right w:w="0" w:type="dxa"/>
          </w:tblCellMar>
        </w:tblPrEx>
        <w:trPr>
          <w:jc w:val="center"/>
        </w:trPr>
        <w:tc>
          <w:tcPr>
            <w:tcW w:w="2072" w:type="dxa"/>
            <w:shd w:val="clear" w:color="auto" w:fill="auto"/>
          </w:tcPr>
          <w:p w14:paraId="143F328F"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Ceiling</w:t>
            </w:r>
          </w:p>
        </w:tc>
        <w:tc>
          <w:tcPr>
            <w:tcW w:w="448" w:type="dxa"/>
            <w:shd w:val="clear" w:color="auto" w:fill="auto"/>
            <w:vAlign w:val="center"/>
          </w:tcPr>
          <w:p w14:paraId="57834BA6" w14:textId="6FF306C6"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2FA05E1" w14:textId="6BD5A467"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2CC07C21" w14:textId="62B6431A" w:rsidR="001A2F8C" w:rsidRPr="00D6302D" w:rsidRDefault="001A2F8C" w:rsidP="009B61E1">
            <w:pPr>
              <w:jc w:val="center"/>
              <w:rPr>
                <w:rFonts w:ascii="Century Gothic" w:hAnsi="Century Gothic" w:cs="Arial"/>
                <w:sz w:val="20"/>
              </w:rPr>
            </w:pPr>
          </w:p>
        </w:tc>
        <w:tc>
          <w:tcPr>
            <w:tcW w:w="3960" w:type="dxa"/>
            <w:shd w:val="clear" w:color="auto" w:fill="auto"/>
          </w:tcPr>
          <w:p w14:paraId="6F66CD56" w14:textId="77777777" w:rsidR="001A2F8C" w:rsidRPr="001D1F4D" w:rsidRDefault="001A2F8C" w:rsidP="009B61E1">
            <w:pPr>
              <w:rPr>
                <w:rFonts w:ascii="Century Gothic" w:hAnsi="Century Gothic" w:cs="Arial"/>
                <w:sz w:val="20"/>
              </w:rPr>
            </w:pPr>
          </w:p>
        </w:tc>
        <w:tc>
          <w:tcPr>
            <w:tcW w:w="450" w:type="dxa"/>
          </w:tcPr>
          <w:p w14:paraId="55E043CB"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17959DC9"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1D2F618"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537DAE5"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7AD57DC5"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B46F50F" w14:textId="77777777" w:rsidR="001A2F8C" w:rsidRPr="0003653A" w:rsidRDefault="001A2F8C" w:rsidP="009B61E1">
            <w:pPr>
              <w:snapToGrid w:val="0"/>
              <w:jc w:val="center"/>
              <w:rPr>
                <w:rFonts w:ascii="Century Gothic" w:hAnsi="Century Gothic" w:cs="Arial"/>
                <w:szCs w:val="24"/>
              </w:rPr>
            </w:pPr>
          </w:p>
        </w:tc>
        <w:tc>
          <w:tcPr>
            <w:tcW w:w="540" w:type="dxa"/>
          </w:tcPr>
          <w:p w14:paraId="1C344274" w14:textId="77777777" w:rsidR="001A2F8C" w:rsidRPr="0003653A" w:rsidRDefault="001A2F8C" w:rsidP="009B61E1">
            <w:pPr>
              <w:snapToGrid w:val="0"/>
              <w:rPr>
                <w:rFonts w:ascii="Century Gothic" w:hAnsi="Century Gothic" w:cs="Arial"/>
                <w:szCs w:val="24"/>
              </w:rPr>
            </w:pPr>
          </w:p>
        </w:tc>
        <w:tc>
          <w:tcPr>
            <w:tcW w:w="3237" w:type="dxa"/>
          </w:tcPr>
          <w:p w14:paraId="1BE61550" w14:textId="77777777" w:rsidR="001A2F8C" w:rsidRPr="0003653A" w:rsidRDefault="001A2F8C" w:rsidP="009B61E1">
            <w:pPr>
              <w:snapToGrid w:val="0"/>
              <w:rPr>
                <w:rFonts w:ascii="Century Gothic" w:hAnsi="Century Gothic" w:cs="Arial"/>
                <w:szCs w:val="24"/>
              </w:rPr>
            </w:pPr>
          </w:p>
        </w:tc>
      </w:tr>
      <w:tr w:rsidR="001A2F8C" w:rsidRPr="0003653A" w14:paraId="4E6E66C2" w14:textId="77777777" w:rsidTr="1A9B8FCE">
        <w:tblPrEx>
          <w:tblCellMar>
            <w:right w:w="0" w:type="dxa"/>
          </w:tblCellMar>
        </w:tblPrEx>
        <w:trPr>
          <w:jc w:val="center"/>
        </w:trPr>
        <w:tc>
          <w:tcPr>
            <w:tcW w:w="2072" w:type="dxa"/>
            <w:shd w:val="clear" w:color="auto" w:fill="auto"/>
          </w:tcPr>
          <w:p w14:paraId="10C7E59F" w14:textId="77777777" w:rsidR="001A2F8C" w:rsidRPr="00D6302D" w:rsidRDefault="001A2F8C" w:rsidP="009B61E1">
            <w:pPr>
              <w:rPr>
                <w:rFonts w:ascii="Century Gothic" w:hAnsi="Century Gothic" w:cs="Arial"/>
                <w:b/>
                <w:sz w:val="20"/>
              </w:rPr>
            </w:pPr>
            <w:r>
              <w:rPr>
                <w:rFonts w:ascii="Century Gothic" w:hAnsi="Century Gothic" w:cs="Arial"/>
                <w:sz w:val="20"/>
              </w:rPr>
              <w:t>Light Fittings</w:t>
            </w:r>
          </w:p>
        </w:tc>
        <w:tc>
          <w:tcPr>
            <w:tcW w:w="448" w:type="dxa"/>
            <w:shd w:val="clear" w:color="auto" w:fill="auto"/>
            <w:vAlign w:val="center"/>
          </w:tcPr>
          <w:p w14:paraId="5FC0C918" w14:textId="5957D230"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1EF90BD" w14:textId="7E10FA2D"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E904F2B" w14:textId="05392F8A" w:rsidR="001A2F8C" w:rsidRPr="00D6302D" w:rsidRDefault="001A2F8C" w:rsidP="009B61E1">
            <w:pPr>
              <w:jc w:val="center"/>
              <w:rPr>
                <w:rFonts w:ascii="Century Gothic" w:hAnsi="Century Gothic" w:cs="Arial"/>
                <w:sz w:val="20"/>
              </w:rPr>
            </w:pPr>
          </w:p>
        </w:tc>
        <w:tc>
          <w:tcPr>
            <w:tcW w:w="3960" w:type="dxa"/>
            <w:shd w:val="clear" w:color="auto" w:fill="auto"/>
          </w:tcPr>
          <w:p w14:paraId="6139FA6A" w14:textId="77777777" w:rsidR="001A2F8C" w:rsidRPr="001D1F4D" w:rsidRDefault="001A2F8C" w:rsidP="009B61E1">
            <w:pPr>
              <w:rPr>
                <w:rFonts w:ascii="Century Gothic" w:hAnsi="Century Gothic" w:cs="Arial"/>
                <w:sz w:val="20"/>
              </w:rPr>
            </w:pPr>
          </w:p>
        </w:tc>
        <w:tc>
          <w:tcPr>
            <w:tcW w:w="450" w:type="dxa"/>
          </w:tcPr>
          <w:p w14:paraId="0848A488"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65DC97B9"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5AB57563"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E65475B"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0E6F5996"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0CC75C7" w14:textId="77777777" w:rsidR="001A2F8C" w:rsidRPr="0003653A" w:rsidRDefault="001A2F8C" w:rsidP="009B61E1">
            <w:pPr>
              <w:snapToGrid w:val="0"/>
              <w:jc w:val="center"/>
              <w:rPr>
                <w:rFonts w:ascii="Century Gothic" w:hAnsi="Century Gothic" w:cs="Arial"/>
                <w:szCs w:val="24"/>
              </w:rPr>
            </w:pPr>
          </w:p>
        </w:tc>
        <w:tc>
          <w:tcPr>
            <w:tcW w:w="540" w:type="dxa"/>
          </w:tcPr>
          <w:p w14:paraId="1ECF4C87" w14:textId="77777777" w:rsidR="001A2F8C" w:rsidRPr="0003653A" w:rsidRDefault="001A2F8C" w:rsidP="009B61E1">
            <w:pPr>
              <w:snapToGrid w:val="0"/>
              <w:rPr>
                <w:rFonts w:ascii="Century Gothic" w:hAnsi="Century Gothic" w:cs="Arial"/>
                <w:szCs w:val="24"/>
              </w:rPr>
            </w:pPr>
          </w:p>
        </w:tc>
        <w:tc>
          <w:tcPr>
            <w:tcW w:w="3237" w:type="dxa"/>
          </w:tcPr>
          <w:p w14:paraId="11B7ACD7" w14:textId="77777777" w:rsidR="001A2F8C" w:rsidRPr="0003653A" w:rsidRDefault="001A2F8C" w:rsidP="009B61E1">
            <w:pPr>
              <w:snapToGrid w:val="0"/>
              <w:rPr>
                <w:rFonts w:ascii="Century Gothic" w:hAnsi="Century Gothic" w:cs="Arial"/>
                <w:szCs w:val="24"/>
              </w:rPr>
            </w:pPr>
          </w:p>
        </w:tc>
      </w:tr>
      <w:tr w:rsidR="001A2F8C" w:rsidRPr="0003653A" w14:paraId="5601DBDE" w14:textId="77777777" w:rsidTr="1A9B8FCE">
        <w:tblPrEx>
          <w:tblCellMar>
            <w:right w:w="0" w:type="dxa"/>
          </w:tblCellMar>
        </w:tblPrEx>
        <w:trPr>
          <w:jc w:val="center"/>
        </w:trPr>
        <w:tc>
          <w:tcPr>
            <w:tcW w:w="2072" w:type="dxa"/>
            <w:shd w:val="clear" w:color="auto" w:fill="auto"/>
          </w:tcPr>
          <w:p w14:paraId="7C68F238" w14:textId="77777777" w:rsidR="001A2F8C" w:rsidRPr="00D6302D" w:rsidRDefault="001A2F8C" w:rsidP="009B61E1">
            <w:pPr>
              <w:rPr>
                <w:rFonts w:ascii="Century Gothic" w:hAnsi="Century Gothic" w:cs="Arial"/>
                <w:sz w:val="20"/>
              </w:rPr>
            </w:pPr>
            <w:r>
              <w:rPr>
                <w:rFonts w:ascii="Century Gothic" w:hAnsi="Century Gothic" w:cs="Arial"/>
                <w:sz w:val="20"/>
              </w:rPr>
              <w:lastRenderedPageBreak/>
              <w:t>Walls/Shelves</w:t>
            </w:r>
          </w:p>
        </w:tc>
        <w:tc>
          <w:tcPr>
            <w:tcW w:w="448" w:type="dxa"/>
            <w:shd w:val="clear" w:color="auto" w:fill="auto"/>
            <w:vAlign w:val="center"/>
          </w:tcPr>
          <w:p w14:paraId="61215510" w14:textId="192769CF"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6C9376E" w14:textId="6C5A8CCD"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0605107" w14:textId="7DE1749B" w:rsidR="001A2F8C" w:rsidRPr="00D6302D" w:rsidRDefault="001A2F8C" w:rsidP="009B61E1">
            <w:pPr>
              <w:jc w:val="center"/>
              <w:rPr>
                <w:rFonts w:ascii="Century Gothic" w:hAnsi="Century Gothic" w:cs="Arial"/>
                <w:sz w:val="20"/>
              </w:rPr>
            </w:pPr>
          </w:p>
        </w:tc>
        <w:tc>
          <w:tcPr>
            <w:tcW w:w="3960" w:type="dxa"/>
            <w:shd w:val="clear" w:color="auto" w:fill="auto"/>
          </w:tcPr>
          <w:p w14:paraId="0A1139C3" w14:textId="77777777" w:rsidR="001A2F8C" w:rsidRPr="001D1F4D" w:rsidRDefault="001A2F8C" w:rsidP="009B61E1">
            <w:pPr>
              <w:rPr>
                <w:rFonts w:ascii="Century Gothic" w:hAnsi="Century Gothic" w:cs="Arial"/>
                <w:sz w:val="20"/>
              </w:rPr>
            </w:pPr>
          </w:p>
        </w:tc>
        <w:tc>
          <w:tcPr>
            <w:tcW w:w="450" w:type="dxa"/>
          </w:tcPr>
          <w:p w14:paraId="51E19481"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560AF697"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DA2D252"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6A6BA154"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E18F200"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E08C5B6" w14:textId="77777777" w:rsidR="001A2F8C" w:rsidRPr="0003653A" w:rsidRDefault="001A2F8C" w:rsidP="009B61E1">
            <w:pPr>
              <w:snapToGrid w:val="0"/>
              <w:jc w:val="center"/>
              <w:rPr>
                <w:rFonts w:ascii="Century Gothic" w:hAnsi="Century Gothic" w:cs="Arial"/>
                <w:szCs w:val="24"/>
              </w:rPr>
            </w:pPr>
          </w:p>
        </w:tc>
        <w:tc>
          <w:tcPr>
            <w:tcW w:w="540" w:type="dxa"/>
          </w:tcPr>
          <w:p w14:paraId="1195BD8C" w14:textId="77777777" w:rsidR="001A2F8C" w:rsidRPr="0003653A" w:rsidRDefault="001A2F8C" w:rsidP="009B61E1">
            <w:pPr>
              <w:snapToGrid w:val="0"/>
              <w:rPr>
                <w:rFonts w:ascii="Century Gothic" w:hAnsi="Century Gothic" w:cs="Arial"/>
                <w:szCs w:val="24"/>
              </w:rPr>
            </w:pPr>
          </w:p>
        </w:tc>
        <w:tc>
          <w:tcPr>
            <w:tcW w:w="3237" w:type="dxa"/>
          </w:tcPr>
          <w:p w14:paraId="389562F3" w14:textId="77777777" w:rsidR="001A2F8C" w:rsidRPr="0003653A" w:rsidRDefault="001A2F8C" w:rsidP="009B61E1">
            <w:pPr>
              <w:snapToGrid w:val="0"/>
              <w:rPr>
                <w:rFonts w:ascii="Century Gothic" w:hAnsi="Century Gothic" w:cs="Arial"/>
                <w:szCs w:val="24"/>
              </w:rPr>
            </w:pPr>
          </w:p>
        </w:tc>
      </w:tr>
      <w:tr w:rsidR="001A2F8C" w:rsidRPr="0003653A" w14:paraId="4A8FE975" w14:textId="77777777" w:rsidTr="1A9B8FCE">
        <w:tblPrEx>
          <w:tblCellMar>
            <w:right w:w="0" w:type="dxa"/>
          </w:tblCellMar>
        </w:tblPrEx>
        <w:trPr>
          <w:jc w:val="center"/>
        </w:trPr>
        <w:tc>
          <w:tcPr>
            <w:tcW w:w="2072" w:type="dxa"/>
            <w:shd w:val="clear" w:color="auto" w:fill="auto"/>
          </w:tcPr>
          <w:p w14:paraId="205CBA74" w14:textId="77777777" w:rsidR="001A2F8C" w:rsidRDefault="001A2F8C" w:rsidP="009B61E1">
            <w:pPr>
              <w:rPr>
                <w:rFonts w:ascii="Century Gothic" w:hAnsi="Century Gothic" w:cs="Arial"/>
                <w:sz w:val="20"/>
              </w:rPr>
            </w:pPr>
            <w:r>
              <w:rPr>
                <w:rFonts w:ascii="Century Gothic" w:hAnsi="Century Gothic" w:cs="Arial"/>
                <w:sz w:val="20"/>
              </w:rPr>
              <w:t>Power Points/ Light Switches</w:t>
            </w:r>
          </w:p>
        </w:tc>
        <w:tc>
          <w:tcPr>
            <w:tcW w:w="448" w:type="dxa"/>
            <w:shd w:val="clear" w:color="auto" w:fill="auto"/>
            <w:vAlign w:val="center"/>
          </w:tcPr>
          <w:p w14:paraId="2069AFB6" w14:textId="1812F308"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1869C1B" w14:textId="68D8896F"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41F7A1E" w14:textId="4D435658" w:rsidR="001A2F8C" w:rsidRPr="00D6302D" w:rsidRDefault="001A2F8C" w:rsidP="009B61E1">
            <w:pPr>
              <w:jc w:val="center"/>
              <w:rPr>
                <w:rFonts w:ascii="Century Gothic" w:hAnsi="Century Gothic" w:cs="Arial"/>
                <w:sz w:val="20"/>
              </w:rPr>
            </w:pPr>
          </w:p>
        </w:tc>
        <w:tc>
          <w:tcPr>
            <w:tcW w:w="3960" w:type="dxa"/>
            <w:shd w:val="clear" w:color="auto" w:fill="auto"/>
          </w:tcPr>
          <w:p w14:paraId="769CC795" w14:textId="77777777" w:rsidR="001A2F8C" w:rsidRPr="001D1F4D" w:rsidRDefault="001A2F8C" w:rsidP="009B61E1">
            <w:pPr>
              <w:rPr>
                <w:rFonts w:ascii="Century Gothic" w:hAnsi="Century Gothic" w:cs="Arial"/>
                <w:sz w:val="20"/>
              </w:rPr>
            </w:pPr>
          </w:p>
        </w:tc>
        <w:tc>
          <w:tcPr>
            <w:tcW w:w="450" w:type="dxa"/>
          </w:tcPr>
          <w:p w14:paraId="77A1948A"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0CCC6441"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82EB74E"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533AECD3"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69C2B0E"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02C67BF" w14:textId="77777777" w:rsidR="001A2F8C" w:rsidRPr="0003653A" w:rsidRDefault="001A2F8C" w:rsidP="009B61E1">
            <w:pPr>
              <w:snapToGrid w:val="0"/>
              <w:jc w:val="center"/>
              <w:rPr>
                <w:rFonts w:ascii="Century Gothic" w:hAnsi="Century Gothic" w:cs="Arial"/>
                <w:szCs w:val="24"/>
              </w:rPr>
            </w:pPr>
          </w:p>
        </w:tc>
        <w:tc>
          <w:tcPr>
            <w:tcW w:w="540" w:type="dxa"/>
          </w:tcPr>
          <w:p w14:paraId="4294AB95" w14:textId="77777777" w:rsidR="001A2F8C" w:rsidRPr="0003653A" w:rsidRDefault="001A2F8C" w:rsidP="009B61E1">
            <w:pPr>
              <w:snapToGrid w:val="0"/>
              <w:rPr>
                <w:rFonts w:ascii="Century Gothic" w:hAnsi="Century Gothic" w:cs="Arial"/>
                <w:szCs w:val="24"/>
              </w:rPr>
            </w:pPr>
          </w:p>
        </w:tc>
        <w:tc>
          <w:tcPr>
            <w:tcW w:w="3237" w:type="dxa"/>
          </w:tcPr>
          <w:p w14:paraId="5C873883" w14:textId="77777777" w:rsidR="001A2F8C" w:rsidRPr="0003653A" w:rsidRDefault="001A2F8C" w:rsidP="009B61E1">
            <w:pPr>
              <w:snapToGrid w:val="0"/>
              <w:rPr>
                <w:rFonts w:ascii="Century Gothic" w:hAnsi="Century Gothic" w:cs="Arial"/>
                <w:szCs w:val="24"/>
              </w:rPr>
            </w:pPr>
          </w:p>
        </w:tc>
      </w:tr>
      <w:tr w:rsidR="001A2F8C" w:rsidRPr="0003653A" w14:paraId="5C237E37" w14:textId="77777777" w:rsidTr="1A9B8FCE">
        <w:tblPrEx>
          <w:tblCellMar>
            <w:right w:w="0" w:type="dxa"/>
          </w:tblCellMar>
        </w:tblPrEx>
        <w:trPr>
          <w:jc w:val="center"/>
        </w:trPr>
        <w:tc>
          <w:tcPr>
            <w:tcW w:w="2072" w:type="dxa"/>
            <w:shd w:val="clear" w:color="auto" w:fill="auto"/>
          </w:tcPr>
          <w:p w14:paraId="0DFC0E9D"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Floor</w:t>
            </w:r>
            <w:r>
              <w:rPr>
                <w:rFonts w:ascii="Century Gothic" w:hAnsi="Century Gothic" w:cs="Arial"/>
                <w:sz w:val="20"/>
              </w:rPr>
              <w:t>ing</w:t>
            </w:r>
          </w:p>
        </w:tc>
        <w:tc>
          <w:tcPr>
            <w:tcW w:w="448" w:type="dxa"/>
            <w:shd w:val="clear" w:color="auto" w:fill="auto"/>
            <w:vAlign w:val="center"/>
          </w:tcPr>
          <w:p w14:paraId="19C96019" w14:textId="2A0242AA"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D78685C" w14:textId="561D55FE"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F4883FC" w14:textId="2B544782" w:rsidR="001A2F8C" w:rsidRPr="00D6302D" w:rsidRDefault="001A2F8C" w:rsidP="009B61E1">
            <w:pPr>
              <w:jc w:val="center"/>
              <w:rPr>
                <w:rFonts w:ascii="Century Gothic" w:hAnsi="Century Gothic" w:cs="Arial"/>
                <w:sz w:val="20"/>
              </w:rPr>
            </w:pPr>
          </w:p>
        </w:tc>
        <w:tc>
          <w:tcPr>
            <w:tcW w:w="3960" w:type="dxa"/>
            <w:shd w:val="clear" w:color="auto" w:fill="auto"/>
          </w:tcPr>
          <w:p w14:paraId="4BFC5055" w14:textId="77777777" w:rsidR="001A2F8C" w:rsidRPr="001D1F4D" w:rsidRDefault="001A2F8C" w:rsidP="009B61E1">
            <w:pPr>
              <w:rPr>
                <w:rFonts w:ascii="Century Gothic" w:hAnsi="Century Gothic" w:cs="Arial"/>
                <w:sz w:val="20"/>
              </w:rPr>
            </w:pPr>
          </w:p>
        </w:tc>
        <w:tc>
          <w:tcPr>
            <w:tcW w:w="450" w:type="dxa"/>
          </w:tcPr>
          <w:p w14:paraId="29A2BB66"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62FC0ED2"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AD1752A"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5088B528"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279AA4C3"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72AF8F86" w14:textId="77777777" w:rsidR="001A2F8C" w:rsidRPr="0003653A" w:rsidRDefault="001A2F8C" w:rsidP="009B61E1">
            <w:pPr>
              <w:snapToGrid w:val="0"/>
              <w:jc w:val="center"/>
              <w:rPr>
                <w:rFonts w:ascii="Century Gothic" w:hAnsi="Century Gothic" w:cs="Arial"/>
                <w:szCs w:val="24"/>
              </w:rPr>
            </w:pPr>
          </w:p>
        </w:tc>
        <w:tc>
          <w:tcPr>
            <w:tcW w:w="540" w:type="dxa"/>
          </w:tcPr>
          <w:p w14:paraId="5421FAD8" w14:textId="77777777" w:rsidR="001A2F8C" w:rsidRPr="0003653A" w:rsidRDefault="001A2F8C" w:rsidP="009B61E1">
            <w:pPr>
              <w:snapToGrid w:val="0"/>
              <w:rPr>
                <w:rFonts w:ascii="Century Gothic" w:hAnsi="Century Gothic" w:cs="Arial"/>
                <w:szCs w:val="24"/>
              </w:rPr>
            </w:pPr>
          </w:p>
        </w:tc>
        <w:tc>
          <w:tcPr>
            <w:tcW w:w="3237" w:type="dxa"/>
          </w:tcPr>
          <w:p w14:paraId="36A1115A" w14:textId="77777777" w:rsidR="001A2F8C" w:rsidRPr="0003653A" w:rsidRDefault="001A2F8C" w:rsidP="009B61E1">
            <w:pPr>
              <w:snapToGrid w:val="0"/>
              <w:rPr>
                <w:rFonts w:ascii="Century Gothic" w:hAnsi="Century Gothic" w:cs="Arial"/>
                <w:szCs w:val="24"/>
              </w:rPr>
            </w:pPr>
          </w:p>
        </w:tc>
      </w:tr>
      <w:tr w:rsidR="001A2F8C" w:rsidRPr="0003653A" w14:paraId="603FF016" w14:textId="77777777" w:rsidTr="1A9B8FCE">
        <w:tblPrEx>
          <w:tblCellMar>
            <w:right w:w="0" w:type="dxa"/>
          </w:tblCellMar>
        </w:tblPrEx>
        <w:trPr>
          <w:jc w:val="center"/>
        </w:trPr>
        <w:tc>
          <w:tcPr>
            <w:tcW w:w="2072" w:type="dxa"/>
            <w:shd w:val="clear" w:color="auto" w:fill="auto"/>
          </w:tcPr>
          <w:p w14:paraId="58ADD99F" w14:textId="77777777" w:rsidR="001A2F8C" w:rsidRPr="00D6302D" w:rsidRDefault="001A2F8C" w:rsidP="009B61E1">
            <w:pPr>
              <w:rPr>
                <w:rFonts w:ascii="Century Gothic" w:hAnsi="Century Gothic" w:cs="Arial"/>
                <w:b/>
                <w:sz w:val="20"/>
              </w:rPr>
            </w:pPr>
            <w:r>
              <w:rPr>
                <w:rFonts w:ascii="Century Gothic" w:hAnsi="Century Gothic" w:cs="Arial"/>
                <w:sz w:val="20"/>
              </w:rPr>
              <w:t>Automatic Door/Roller Door</w:t>
            </w:r>
          </w:p>
        </w:tc>
        <w:tc>
          <w:tcPr>
            <w:tcW w:w="448" w:type="dxa"/>
            <w:shd w:val="clear" w:color="auto" w:fill="auto"/>
            <w:vAlign w:val="center"/>
          </w:tcPr>
          <w:p w14:paraId="20829A35" w14:textId="33C4358C"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D6296E1" w14:textId="3E78D5F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A431558" w14:textId="5B482263" w:rsidR="001A2F8C" w:rsidRPr="00D6302D" w:rsidRDefault="001A2F8C" w:rsidP="009B61E1">
            <w:pPr>
              <w:jc w:val="center"/>
              <w:rPr>
                <w:rFonts w:ascii="Century Gothic" w:hAnsi="Century Gothic" w:cs="Arial"/>
                <w:sz w:val="20"/>
              </w:rPr>
            </w:pPr>
          </w:p>
        </w:tc>
        <w:tc>
          <w:tcPr>
            <w:tcW w:w="3960" w:type="dxa"/>
            <w:shd w:val="clear" w:color="auto" w:fill="auto"/>
          </w:tcPr>
          <w:p w14:paraId="5A96C87A" w14:textId="77777777" w:rsidR="001A2F8C" w:rsidRPr="001D1F4D" w:rsidRDefault="001A2F8C" w:rsidP="009B61E1">
            <w:pPr>
              <w:rPr>
                <w:rFonts w:ascii="Century Gothic" w:hAnsi="Century Gothic" w:cs="Arial"/>
                <w:sz w:val="20"/>
              </w:rPr>
            </w:pPr>
          </w:p>
        </w:tc>
        <w:tc>
          <w:tcPr>
            <w:tcW w:w="450" w:type="dxa"/>
          </w:tcPr>
          <w:p w14:paraId="6595E5A8"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4298491B"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73959F0"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1E3C30D2"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06299999"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4F623A1" w14:textId="77777777" w:rsidR="001A2F8C" w:rsidRPr="0003653A" w:rsidRDefault="001A2F8C" w:rsidP="009B61E1">
            <w:pPr>
              <w:snapToGrid w:val="0"/>
              <w:jc w:val="center"/>
              <w:rPr>
                <w:rFonts w:ascii="Century Gothic" w:hAnsi="Century Gothic" w:cs="Arial"/>
                <w:szCs w:val="24"/>
              </w:rPr>
            </w:pPr>
          </w:p>
        </w:tc>
        <w:tc>
          <w:tcPr>
            <w:tcW w:w="540" w:type="dxa"/>
          </w:tcPr>
          <w:p w14:paraId="71C18EEF" w14:textId="77777777" w:rsidR="001A2F8C" w:rsidRPr="0003653A" w:rsidRDefault="001A2F8C" w:rsidP="009B61E1">
            <w:pPr>
              <w:snapToGrid w:val="0"/>
              <w:rPr>
                <w:rFonts w:ascii="Century Gothic" w:hAnsi="Century Gothic" w:cs="Arial"/>
                <w:szCs w:val="24"/>
              </w:rPr>
            </w:pPr>
          </w:p>
        </w:tc>
        <w:tc>
          <w:tcPr>
            <w:tcW w:w="3237" w:type="dxa"/>
          </w:tcPr>
          <w:p w14:paraId="2995508D" w14:textId="77777777" w:rsidR="001A2F8C" w:rsidRPr="0003653A" w:rsidRDefault="001A2F8C" w:rsidP="009B61E1">
            <w:pPr>
              <w:snapToGrid w:val="0"/>
              <w:rPr>
                <w:rFonts w:ascii="Century Gothic" w:hAnsi="Century Gothic" w:cs="Arial"/>
                <w:szCs w:val="24"/>
              </w:rPr>
            </w:pPr>
          </w:p>
        </w:tc>
      </w:tr>
      <w:tr w:rsidR="001A2F8C" w:rsidRPr="0003653A" w14:paraId="170D5075" w14:textId="77777777" w:rsidTr="1A9B8FCE">
        <w:tblPrEx>
          <w:tblCellMar>
            <w:right w:w="0" w:type="dxa"/>
          </w:tblCellMar>
        </w:tblPrEx>
        <w:trPr>
          <w:jc w:val="center"/>
        </w:trPr>
        <w:tc>
          <w:tcPr>
            <w:tcW w:w="2072" w:type="dxa"/>
            <w:shd w:val="clear" w:color="auto" w:fill="auto"/>
          </w:tcPr>
          <w:p w14:paraId="0FEA650B" w14:textId="77777777" w:rsidR="001A2F8C" w:rsidRDefault="001A2F8C" w:rsidP="009B61E1">
            <w:pPr>
              <w:rPr>
                <w:rFonts w:ascii="Century Gothic" w:hAnsi="Century Gothic" w:cs="Arial"/>
                <w:sz w:val="20"/>
              </w:rPr>
            </w:pPr>
            <w:r>
              <w:rPr>
                <w:rFonts w:ascii="Century Gothic" w:hAnsi="Century Gothic" w:cs="Arial"/>
                <w:sz w:val="20"/>
              </w:rPr>
              <w:t>Automatic Door Motor</w:t>
            </w:r>
          </w:p>
        </w:tc>
        <w:tc>
          <w:tcPr>
            <w:tcW w:w="448" w:type="dxa"/>
            <w:shd w:val="clear" w:color="auto" w:fill="auto"/>
            <w:vAlign w:val="center"/>
          </w:tcPr>
          <w:p w14:paraId="2E3323CD" w14:textId="094701C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AF129EA" w14:textId="3CB5B675"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0E1E9ED" w14:textId="795C19D6" w:rsidR="001A2F8C" w:rsidRPr="00D6302D" w:rsidRDefault="001A2F8C" w:rsidP="009B61E1">
            <w:pPr>
              <w:jc w:val="center"/>
              <w:rPr>
                <w:rFonts w:ascii="Century Gothic" w:hAnsi="Century Gothic" w:cs="Arial"/>
                <w:sz w:val="20"/>
              </w:rPr>
            </w:pPr>
          </w:p>
        </w:tc>
        <w:tc>
          <w:tcPr>
            <w:tcW w:w="3960" w:type="dxa"/>
            <w:shd w:val="clear" w:color="auto" w:fill="auto"/>
          </w:tcPr>
          <w:p w14:paraId="45D7DC93" w14:textId="77777777" w:rsidR="001A2F8C" w:rsidRPr="001D1F4D" w:rsidRDefault="001A2F8C" w:rsidP="009B61E1">
            <w:pPr>
              <w:rPr>
                <w:rFonts w:ascii="Century Gothic" w:hAnsi="Century Gothic" w:cs="Arial"/>
                <w:sz w:val="20"/>
              </w:rPr>
            </w:pPr>
          </w:p>
        </w:tc>
        <w:tc>
          <w:tcPr>
            <w:tcW w:w="450" w:type="dxa"/>
          </w:tcPr>
          <w:p w14:paraId="0535C514"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7AD6434A"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8E0627A"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232E87B6"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B191D18"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D7E029A" w14:textId="77777777" w:rsidR="001A2F8C" w:rsidRPr="0003653A" w:rsidRDefault="001A2F8C" w:rsidP="009B61E1">
            <w:pPr>
              <w:snapToGrid w:val="0"/>
              <w:jc w:val="center"/>
              <w:rPr>
                <w:rFonts w:ascii="Century Gothic" w:hAnsi="Century Gothic" w:cs="Arial"/>
                <w:szCs w:val="24"/>
              </w:rPr>
            </w:pPr>
          </w:p>
        </w:tc>
        <w:tc>
          <w:tcPr>
            <w:tcW w:w="540" w:type="dxa"/>
          </w:tcPr>
          <w:p w14:paraId="0636A278" w14:textId="77777777" w:rsidR="001A2F8C" w:rsidRPr="0003653A" w:rsidRDefault="001A2F8C" w:rsidP="009B61E1">
            <w:pPr>
              <w:snapToGrid w:val="0"/>
              <w:rPr>
                <w:rFonts w:ascii="Century Gothic" w:hAnsi="Century Gothic" w:cs="Arial"/>
                <w:szCs w:val="24"/>
              </w:rPr>
            </w:pPr>
          </w:p>
        </w:tc>
        <w:tc>
          <w:tcPr>
            <w:tcW w:w="3237" w:type="dxa"/>
          </w:tcPr>
          <w:p w14:paraId="790384DF" w14:textId="77777777" w:rsidR="001A2F8C" w:rsidRPr="0003653A" w:rsidRDefault="001A2F8C" w:rsidP="009B61E1">
            <w:pPr>
              <w:snapToGrid w:val="0"/>
              <w:rPr>
                <w:rFonts w:ascii="Century Gothic" w:hAnsi="Century Gothic" w:cs="Arial"/>
                <w:szCs w:val="24"/>
              </w:rPr>
            </w:pPr>
          </w:p>
        </w:tc>
      </w:tr>
      <w:tr w:rsidR="001A2F8C" w:rsidRPr="0003653A" w14:paraId="6B448480" w14:textId="77777777" w:rsidTr="1A9B8FCE">
        <w:tblPrEx>
          <w:tblCellMar>
            <w:right w:w="0" w:type="dxa"/>
          </w:tblCellMar>
        </w:tblPrEx>
        <w:trPr>
          <w:jc w:val="center"/>
        </w:trPr>
        <w:tc>
          <w:tcPr>
            <w:tcW w:w="2072" w:type="dxa"/>
            <w:shd w:val="clear" w:color="auto" w:fill="auto"/>
          </w:tcPr>
          <w:p w14:paraId="74D44C47"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Additional</w:t>
            </w:r>
          </w:p>
        </w:tc>
        <w:tc>
          <w:tcPr>
            <w:tcW w:w="448" w:type="dxa"/>
            <w:shd w:val="clear" w:color="auto" w:fill="auto"/>
            <w:vAlign w:val="center"/>
          </w:tcPr>
          <w:p w14:paraId="0F7F2D57" w14:textId="041BA81B"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CFB2BAA" w14:textId="222569CB"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AC6D00D" w14:textId="5D5819D5" w:rsidR="001A2F8C" w:rsidRPr="00D6302D" w:rsidRDefault="001A2F8C" w:rsidP="009B61E1">
            <w:pPr>
              <w:jc w:val="center"/>
              <w:rPr>
                <w:rFonts w:ascii="Century Gothic" w:hAnsi="Century Gothic" w:cs="Arial"/>
                <w:sz w:val="20"/>
              </w:rPr>
            </w:pPr>
          </w:p>
        </w:tc>
        <w:tc>
          <w:tcPr>
            <w:tcW w:w="3960" w:type="dxa"/>
            <w:shd w:val="clear" w:color="auto" w:fill="auto"/>
          </w:tcPr>
          <w:p w14:paraId="682884DF" w14:textId="77777777" w:rsidR="001A2F8C" w:rsidRPr="001D1F4D" w:rsidRDefault="001A2F8C" w:rsidP="009B61E1">
            <w:pPr>
              <w:rPr>
                <w:rFonts w:ascii="Century Gothic" w:hAnsi="Century Gothic" w:cs="Arial"/>
                <w:sz w:val="20"/>
              </w:rPr>
            </w:pPr>
          </w:p>
        </w:tc>
        <w:tc>
          <w:tcPr>
            <w:tcW w:w="450" w:type="dxa"/>
          </w:tcPr>
          <w:p w14:paraId="757E4C7B"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0948F2FD"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E9E8164"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31D6BCFC"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61CD95B"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BCB284F" w14:textId="77777777" w:rsidR="001A2F8C" w:rsidRPr="0003653A" w:rsidRDefault="001A2F8C" w:rsidP="009B61E1">
            <w:pPr>
              <w:snapToGrid w:val="0"/>
              <w:jc w:val="center"/>
              <w:rPr>
                <w:rFonts w:ascii="Century Gothic" w:hAnsi="Century Gothic" w:cs="Arial"/>
                <w:szCs w:val="24"/>
              </w:rPr>
            </w:pPr>
          </w:p>
        </w:tc>
        <w:tc>
          <w:tcPr>
            <w:tcW w:w="540" w:type="dxa"/>
          </w:tcPr>
          <w:p w14:paraId="6BD65E00" w14:textId="77777777" w:rsidR="001A2F8C" w:rsidRPr="0003653A" w:rsidRDefault="001A2F8C" w:rsidP="009B61E1">
            <w:pPr>
              <w:snapToGrid w:val="0"/>
              <w:rPr>
                <w:rFonts w:ascii="Century Gothic" w:hAnsi="Century Gothic" w:cs="Arial"/>
                <w:szCs w:val="24"/>
              </w:rPr>
            </w:pPr>
          </w:p>
        </w:tc>
        <w:tc>
          <w:tcPr>
            <w:tcW w:w="3237" w:type="dxa"/>
          </w:tcPr>
          <w:p w14:paraId="19E11738" w14:textId="77777777" w:rsidR="001A2F8C" w:rsidRPr="0003653A" w:rsidRDefault="001A2F8C" w:rsidP="009B61E1">
            <w:pPr>
              <w:snapToGrid w:val="0"/>
              <w:rPr>
                <w:rFonts w:ascii="Century Gothic" w:hAnsi="Century Gothic" w:cs="Arial"/>
                <w:szCs w:val="24"/>
              </w:rPr>
            </w:pPr>
          </w:p>
        </w:tc>
      </w:tr>
      <w:tr w:rsidR="001A2F8C" w:rsidRPr="0003653A" w14:paraId="7C5D28FC" w14:textId="77777777" w:rsidTr="1A9B8FCE">
        <w:tblPrEx>
          <w:tblCellMar>
            <w:right w:w="0" w:type="dxa"/>
          </w:tblCellMar>
        </w:tblPrEx>
        <w:trPr>
          <w:trHeight w:val="355"/>
          <w:jc w:val="center"/>
        </w:trPr>
        <w:tc>
          <w:tcPr>
            <w:tcW w:w="2072" w:type="dxa"/>
            <w:shd w:val="clear" w:color="auto" w:fill="D9D9D9" w:themeFill="background1" w:themeFillShade="D9"/>
          </w:tcPr>
          <w:p w14:paraId="3E9C1571" w14:textId="77777777" w:rsidR="001A2F8C" w:rsidRPr="000E6F7B" w:rsidRDefault="001A2F8C" w:rsidP="009B61E1">
            <w:pPr>
              <w:rPr>
                <w:rFonts w:ascii="Century Gothic" w:hAnsi="Century Gothic" w:cs="Arial"/>
                <w:sz w:val="20"/>
              </w:rPr>
            </w:pPr>
            <w:r w:rsidRPr="000E6F7B">
              <w:rPr>
                <w:rFonts w:ascii="Century Gothic" w:hAnsi="Century Gothic" w:cs="Arial"/>
                <w:b/>
                <w:sz w:val="20"/>
              </w:rPr>
              <w:t>ENTRY</w:t>
            </w:r>
          </w:p>
        </w:tc>
        <w:tc>
          <w:tcPr>
            <w:tcW w:w="448" w:type="dxa"/>
            <w:shd w:val="clear" w:color="auto" w:fill="D9D9D9" w:themeFill="background1" w:themeFillShade="D9"/>
            <w:vAlign w:val="center"/>
          </w:tcPr>
          <w:p w14:paraId="04EF5C1B"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6DAD394B"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297BE902"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11A6C7D3" w14:textId="77777777" w:rsidR="001A2F8C" w:rsidRPr="001D1F4D" w:rsidRDefault="001A2F8C" w:rsidP="009B61E1">
            <w:pPr>
              <w:rPr>
                <w:rFonts w:ascii="Century Gothic" w:hAnsi="Century Gothic" w:cs="Arial"/>
                <w:sz w:val="20"/>
              </w:rPr>
            </w:pPr>
          </w:p>
        </w:tc>
        <w:tc>
          <w:tcPr>
            <w:tcW w:w="450" w:type="dxa"/>
            <w:shd w:val="clear" w:color="auto" w:fill="D9D9D9" w:themeFill="background1" w:themeFillShade="D9"/>
          </w:tcPr>
          <w:p w14:paraId="464C91D0"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D9D9D9" w:themeFill="background1" w:themeFillShade="D9"/>
          </w:tcPr>
          <w:p w14:paraId="0282C031"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D13D34B"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D9D9D9" w:themeFill="background1" w:themeFillShade="D9"/>
            <w:vAlign w:val="center"/>
          </w:tcPr>
          <w:p w14:paraId="2C9DC6A1"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D9D9D9" w:themeFill="background1" w:themeFillShade="D9"/>
            <w:vAlign w:val="center"/>
          </w:tcPr>
          <w:p w14:paraId="3BD9EBED"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323CA9FB"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tcPr>
          <w:p w14:paraId="5C51D594"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4A7B6EF9" w14:textId="77777777" w:rsidR="001A2F8C" w:rsidRPr="0003653A" w:rsidRDefault="001A2F8C" w:rsidP="009B61E1">
            <w:pPr>
              <w:snapToGrid w:val="0"/>
              <w:rPr>
                <w:rFonts w:ascii="Century Gothic" w:hAnsi="Century Gothic" w:cs="Arial"/>
                <w:szCs w:val="24"/>
              </w:rPr>
            </w:pPr>
          </w:p>
        </w:tc>
      </w:tr>
      <w:tr w:rsidR="001A2F8C" w:rsidRPr="0003653A" w14:paraId="39FF9B15" w14:textId="77777777" w:rsidTr="1A9B8FCE">
        <w:tblPrEx>
          <w:tblCellMar>
            <w:right w:w="0" w:type="dxa"/>
          </w:tblCellMar>
        </w:tblPrEx>
        <w:trPr>
          <w:jc w:val="center"/>
        </w:trPr>
        <w:tc>
          <w:tcPr>
            <w:tcW w:w="2072" w:type="dxa"/>
            <w:shd w:val="clear" w:color="auto" w:fill="auto"/>
          </w:tcPr>
          <w:p w14:paraId="1CFA4648" w14:textId="77777777" w:rsidR="001A2F8C" w:rsidRPr="00D6302D" w:rsidRDefault="001A2F8C" w:rsidP="009B61E1">
            <w:pPr>
              <w:rPr>
                <w:rFonts w:ascii="Century Gothic" w:hAnsi="Century Gothic" w:cs="Arial"/>
                <w:b/>
                <w:sz w:val="20"/>
              </w:rPr>
            </w:pPr>
            <w:r>
              <w:rPr>
                <w:rFonts w:ascii="Century Gothic" w:hAnsi="Century Gothic" w:cs="Arial"/>
                <w:sz w:val="20"/>
              </w:rPr>
              <w:t xml:space="preserve">Front </w:t>
            </w:r>
            <w:r w:rsidRPr="00D6302D">
              <w:rPr>
                <w:rFonts w:ascii="Century Gothic" w:hAnsi="Century Gothic" w:cs="Arial"/>
                <w:sz w:val="20"/>
              </w:rPr>
              <w:t>Door</w:t>
            </w:r>
            <w:r>
              <w:rPr>
                <w:rFonts w:ascii="Century Gothic" w:hAnsi="Century Gothic" w:cs="Arial"/>
                <w:sz w:val="20"/>
              </w:rPr>
              <w:t>/Frames/ Handles</w:t>
            </w:r>
          </w:p>
        </w:tc>
        <w:tc>
          <w:tcPr>
            <w:tcW w:w="448" w:type="dxa"/>
            <w:shd w:val="clear" w:color="auto" w:fill="auto"/>
            <w:vAlign w:val="center"/>
          </w:tcPr>
          <w:p w14:paraId="48670003" w14:textId="340CB680"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2785459" w14:textId="1058489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D48AB54" w14:textId="17E3DA38" w:rsidR="001A2F8C" w:rsidRPr="00D6302D" w:rsidRDefault="001A2F8C" w:rsidP="009B61E1">
            <w:pPr>
              <w:jc w:val="center"/>
              <w:rPr>
                <w:rFonts w:ascii="Century Gothic" w:hAnsi="Century Gothic" w:cs="Arial"/>
                <w:sz w:val="20"/>
              </w:rPr>
            </w:pPr>
          </w:p>
        </w:tc>
        <w:tc>
          <w:tcPr>
            <w:tcW w:w="3960" w:type="dxa"/>
            <w:shd w:val="clear" w:color="auto" w:fill="auto"/>
          </w:tcPr>
          <w:p w14:paraId="77E19CEA" w14:textId="77777777" w:rsidR="001A2F8C" w:rsidRPr="001D1F4D" w:rsidRDefault="001A2F8C" w:rsidP="009B61E1">
            <w:pPr>
              <w:rPr>
                <w:rFonts w:ascii="Century Gothic" w:hAnsi="Century Gothic" w:cs="Arial"/>
                <w:sz w:val="20"/>
              </w:rPr>
            </w:pPr>
          </w:p>
        </w:tc>
        <w:tc>
          <w:tcPr>
            <w:tcW w:w="450" w:type="dxa"/>
          </w:tcPr>
          <w:p w14:paraId="254DB053"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3072289C"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268CB4F3"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F06A4AB"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CE81E85"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FE7AB76" w14:textId="77777777" w:rsidR="001A2F8C" w:rsidRPr="0003653A" w:rsidRDefault="001A2F8C" w:rsidP="009B61E1">
            <w:pPr>
              <w:snapToGrid w:val="0"/>
              <w:jc w:val="center"/>
              <w:rPr>
                <w:rFonts w:ascii="Century Gothic" w:hAnsi="Century Gothic" w:cs="Arial"/>
                <w:szCs w:val="24"/>
              </w:rPr>
            </w:pPr>
          </w:p>
        </w:tc>
        <w:tc>
          <w:tcPr>
            <w:tcW w:w="540" w:type="dxa"/>
          </w:tcPr>
          <w:p w14:paraId="65A98ADB" w14:textId="77777777" w:rsidR="001A2F8C" w:rsidRPr="0003653A" w:rsidRDefault="001A2F8C" w:rsidP="009B61E1">
            <w:pPr>
              <w:snapToGrid w:val="0"/>
              <w:rPr>
                <w:rFonts w:ascii="Century Gothic" w:hAnsi="Century Gothic" w:cs="Arial"/>
                <w:szCs w:val="24"/>
              </w:rPr>
            </w:pPr>
          </w:p>
        </w:tc>
        <w:tc>
          <w:tcPr>
            <w:tcW w:w="3237" w:type="dxa"/>
          </w:tcPr>
          <w:p w14:paraId="3440EE38" w14:textId="77777777" w:rsidR="001A2F8C" w:rsidRPr="0003653A" w:rsidRDefault="001A2F8C" w:rsidP="009B61E1">
            <w:pPr>
              <w:snapToGrid w:val="0"/>
              <w:rPr>
                <w:rFonts w:ascii="Century Gothic" w:hAnsi="Century Gothic" w:cs="Arial"/>
                <w:szCs w:val="24"/>
              </w:rPr>
            </w:pPr>
          </w:p>
        </w:tc>
      </w:tr>
      <w:tr w:rsidR="001A2F8C" w:rsidRPr="0003653A" w14:paraId="58483C4F" w14:textId="77777777" w:rsidTr="1A9B8FCE">
        <w:tblPrEx>
          <w:tblCellMar>
            <w:right w:w="0" w:type="dxa"/>
          </w:tblCellMar>
        </w:tblPrEx>
        <w:trPr>
          <w:jc w:val="center"/>
        </w:trPr>
        <w:tc>
          <w:tcPr>
            <w:tcW w:w="2072" w:type="dxa"/>
            <w:shd w:val="clear" w:color="auto" w:fill="auto"/>
          </w:tcPr>
          <w:p w14:paraId="1DED4C13"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Screen Door/Security Door</w:t>
            </w:r>
            <w:r>
              <w:rPr>
                <w:rFonts w:ascii="Century Gothic" w:hAnsi="Century Gothic" w:cs="Arial"/>
                <w:sz w:val="20"/>
              </w:rPr>
              <w:t>/Handles</w:t>
            </w:r>
          </w:p>
        </w:tc>
        <w:tc>
          <w:tcPr>
            <w:tcW w:w="448" w:type="dxa"/>
            <w:shd w:val="clear" w:color="auto" w:fill="auto"/>
            <w:vAlign w:val="center"/>
          </w:tcPr>
          <w:p w14:paraId="338C2768" w14:textId="66C22A29"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2D08498" w14:textId="25E4C8E1"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47B7D75" w14:textId="1B376805" w:rsidR="001A2F8C" w:rsidRPr="00D6302D" w:rsidRDefault="001A2F8C" w:rsidP="009B61E1">
            <w:pPr>
              <w:jc w:val="center"/>
              <w:rPr>
                <w:rFonts w:ascii="Century Gothic" w:hAnsi="Century Gothic" w:cs="Arial"/>
                <w:sz w:val="20"/>
              </w:rPr>
            </w:pPr>
          </w:p>
        </w:tc>
        <w:tc>
          <w:tcPr>
            <w:tcW w:w="3960" w:type="dxa"/>
            <w:shd w:val="clear" w:color="auto" w:fill="auto"/>
          </w:tcPr>
          <w:p w14:paraId="0088BADD" w14:textId="77777777" w:rsidR="001A2F8C" w:rsidRPr="001D1F4D" w:rsidRDefault="001A2F8C" w:rsidP="009B61E1">
            <w:pPr>
              <w:rPr>
                <w:rFonts w:ascii="Century Gothic" w:hAnsi="Century Gothic" w:cs="Arial"/>
                <w:sz w:val="20"/>
              </w:rPr>
            </w:pPr>
          </w:p>
        </w:tc>
        <w:tc>
          <w:tcPr>
            <w:tcW w:w="450" w:type="dxa"/>
          </w:tcPr>
          <w:p w14:paraId="18755D18"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69812D05"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BA91337"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052E079"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67A6456"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0682409" w14:textId="77777777" w:rsidR="001A2F8C" w:rsidRPr="0003653A" w:rsidRDefault="001A2F8C" w:rsidP="009B61E1">
            <w:pPr>
              <w:snapToGrid w:val="0"/>
              <w:jc w:val="center"/>
              <w:rPr>
                <w:rFonts w:ascii="Century Gothic" w:hAnsi="Century Gothic" w:cs="Arial"/>
                <w:szCs w:val="24"/>
              </w:rPr>
            </w:pPr>
          </w:p>
        </w:tc>
        <w:tc>
          <w:tcPr>
            <w:tcW w:w="540" w:type="dxa"/>
          </w:tcPr>
          <w:p w14:paraId="163B6396" w14:textId="77777777" w:rsidR="001A2F8C" w:rsidRPr="0003653A" w:rsidRDefault="001A2F8C" w:rsidP="009B61E1">
            <w:pPr>
              <w:snapToGrid w:val="0"/>
              <w:rPr>
                <w:rFonts w:ascii="Century Gothic" w:hAnsi="Century Gothic" w:cs="Arial"/>
                <w:szCs w:val="24"/>
              </w:rPr>
            </w:pPr>
          </w:p>
        </w:tc>
        <w:tc>
          <w:tcPr>
            <w:tcW w:w="3237" w:type="dxa"/>
          </w:tcPr>
          <w:p w14:paraId="7F681DB2" w14:textId="77777777" w:rsidR="001A2F8C" w:rsidRPr="0003653A" w:rsidRDefault="001A2F8C" w:rsidP="009B61E1">
            <w:pPr>
              <w:snapToGrid w:val="0"/>
              <w:rPr>
                <w:rFonts w:ascii="Century Gothic" w:hAnsi="Century Gothic" w:cs="Arial"/>
                <w:szCs w:val="24"/>
              </w:rPr>
            </w:pPr>
          </w:p>
        </w:tc>
      </w:tr>
      <w:tr w:rsidR="001A2F8C" w:rsidRPr="0003653A" w14:paraId="742BEBEE" w14:textId="77777777" w:rsidTr="1A9B8FCE">
        <w:tblPrEx>
          <w:tblCellMar>
            <w:right w:w="0" w:type="dxa"/>
          </w:tblCellMar>
        </w:tblPrEx>
        <w:trPr>
          <w:jc w:val="center"/>
        </w:trPr>
        <w:tc>
          <w:tcPr>
            <w:tcW w:w="2072" w:type="dxa"/>
            <w:shd w:val="clear" w:color="auto" w:fill="auto"/>
          </w:tcPr>
          <w:p w14:paraId="663E8C45" w14:textId="7D763331" w:rsidR="001A2F8C" w:rsidRPr="00D6302D" w:rsidRDefault="001A2F8C" w:rsidP="009B61E1">
            <w:pPr>
              <w:rPr>
                <w:rFonts w:ascii="Century Gothic" w:hAnsi="Century Gothic" w:cs="Arial"/>
                <w:sz w:val="20"/>
              </w:rPr>
            </w:pPr>
            <w:r>
              <w:rPr>
                <w:rFonts w:ascii="Century Gothic" w:hAnsi="Century Gothic" w:cs="Arial"/>
                <w:sz w:val="20"/>
              </w:rPr>
              <w:t>Ceiling</w:t>
            </w:r>
            <w:r w:rsidR="00DB3ABF">
              <w:rPr>
                <w:rFonts w:ascii="Century Gothic" w:hAnsi="Century Gothic" w:cs="Arial"/>
                <w:sz w:val="20"/>
              </w:rPr>
              <w:t>/Cornice</w:t>
            </w:r>
          </w:p>
        </w:tc>
        <w:tc>
          <w:tcPr>
            <w:tcW w:w="448" w:type="dxa"/>
            <w:shd w:val="clear" w:color="auto" w:fill="auto"/>
            <w:vAlign w:val="center"/>
          </w:tcPr>
          <w:p w14:paraId="089830A6" w14:textId="41D842AF"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18F1444" w14:textId="54FB3049"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90944E0" w14:textId="379E3AD8" w:rsidR="001A2F8C" w:rsidRPr="00D6302D" w:rsidRDefault="001A2F8C" w:rsidP="009B61E1">
            <w:pPr>
              <w:jc w:val="center"/>
              <w:rPr>
                <w:rFonts w:ascii="Century Gothic" w:hAnsi="Century Gothic" w:cs="Arial"/>
                <w:sz w:val="20"/>
              </w:rPr>
            </w:pPr>
          </w:p>
        </w:tc>
        <w:tc>
          <w:tcPr>
            <w:tcW w:w="3960" w:type="dxa"/>
            <w:shd w:val="clear" w:color="auto" w:fill="auto"/>
          </w:tcPr>
          <w:p w14:paraId="73A42CD9" w14:textId="77777777" w:rsidR="001A2F8C" w:rsidRPr="001D1F4D" w:rsidRDefault="001A2F8C" w:rsidP="009B61E1">
            <w:pPr>
              <w:rPr>
                <w:rFonts w:ascii="Century Gothic" w:hAnsi="Century Gothic" w:cs="Arial"/>
                <w:sz w:val="20"/>
              </w:rPr>
            </w:pPr>
          </w:p>
        </w:tc>
        <w:tc>
          <w:tcPr>
            <w:tcW w:w="450" w:type="dxa"/>
          </w:tcPr>
          <w:p w14:paraId="7C597B30"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0FD7D21B"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5A41E6A"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642FA2B8"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282615C"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EDDCB35" w14:textId="77777777" w:rsidR="001A2F8C" w:rsidRPr="0003653A" w:rsidRDefault="001A2F8C" w:rsidP="009B61E1">
            <w:pPr>
              <w:snapToGrid w:val="0"/>
              <w:jc w:val="center"/>
              <w:rPr>
                <w:rFonts w:ascii="Century Gothic" w:hAnsi="Century Gothic" w:cs="Arial"/>
                <w:szCs w:val="24"/>
              </w:rPr>
            </w:pPr>
          </w:p>
        </w:tc>
        <w:tc>
          <w:tcPr>
            <w:tcW w:w="540" w:type="dxa"/>
          </w:tcPr>
          <w:p w14:paraId="0DC9805B" w14:textId="77777777" w:rsidR="001A2F8C" w:rsidRPr="0003653A" w:rsidRDefault="001A2F8C" w:rsidP="009B61E1">
            <w:pPr>
              <w:snapToGrid w:val="0"/>
              <w:rPr>
                <w:rFonts w:ascii="Century Gothic" w:hAnsi="Century Gothic" w:cs="Arial"/>
                <w:szCs w:val="24"/>
              </w:rPr>
            </w:pPr>
          </w:p>
        </w:tc>
        <w:tc>
          <w:tcPr>
            <w:tcW w:w="3237" w:type="dxa"/>
          </w:tcPr>
          <w:p w14:paraId="064DDD35" w14:textId="77777777" w:rsidR="001A2F8C" w:rsidRPr="0003653A" w:rsidRDefault="001A2F8C" w:rsidP="009B61E1">
            <w:pPr>
              <w:snapToGrid w:val="0"/>
              <w:rPr>
                <w:rFonts w:ascii="Century Gothic" w:hAnsi="Century Gothic" w:cs="Arial"/>
                <w:szCs w:val="24"/>
              </w:rPr>
            </w:pPr>
          </w:p>
        </w:tc>
      </w:tr>
      <w:tr w:rsidR="001A2F8C" w:rsidRPr="0003653A" w14:paraId="361AB999" w14:textId="77777777" w:rsidTr="1A9B8FCE">
        <w:tblPrEx>
          <w:tblCellMar>
            <w:right w:w="0" w:type="dxa"/>
          </w:tblCellMar>
        </w:tblPrEx>
        <w:trPr>
          <w:jc w:val="center"/>
        </w:trPr>
        <w:tc>
          <w:tcPr>
            <w:tcW w:w="2072" w:type="dxa"/>
            <w:shd w:val="clear" w:color="auto" w:fill="auto"/>
          </w:tcPr>
          <w:p w14:paraId="5406F3B5" w14:textId="77777777" w:rsidR="001A2F8C" w:rsidRPr="00D6302D" w:rsidRDefault="001A2F8C" w:rsidP="009B61E1">
            <w:pPr>
              <w:rPr>
                <w:rFonts w:ascii="Century Gothic" w:hAnsi="Century Gothic" w:cs="Arial"/>
                <w:b/>
                <w:sz w:val="20"/>
              </w:rPr>
            </w:pPr>
            <w:r>
              <w:rPr>
                <w:rFonts w:ascii="Century Gothic" w:hAnsi="Century Gothic" w:cs="Arial"/>
                <w:sz w:val="20"/>
              </w:rPr>
              <w:t xml:space="preserve">Light Fittings </w:t>
            </w:r>
          </w:p>
        </w:tc>
        <w:tc>
          <w:tcPr>
            <w:tcW w:w="448" w:type="dxa"/>
            <w:shd w:val="clear" w:color="auto" w:fill="auto"/>
            <w:vAlign w:val="center"/>
          </w:tcPr>
          <w:p w14:paraId="29C05679" w14:textId="2082FA9C"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2C23320" w14:textId="43784479"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F30444A" w14:textId="4C443EB2" w:rsidR="001A2F8C" w:rsidRPr="00D6302D" w:rsidRDefault="001A2F8C" w:rsidP="009B61E1">
            <w:pPr>
              <w:jc w:val="center"/>
              <w:rPr>
                <w:rFonts w:ascii="Century Gothic" w:hAnsi="Century Gothic" w:cs="Arial"/>
                <w:sz w:val="20"/>
              </w:rPr>
            </w:pPr>
          </w:p>
        </w:tc>
        <w:tc>
          <w:tcPr>
            <w:tcW w:w="3960" w:type="dxa"/>
            <w:shd w:val="clear" w:color="auto" w:fill="auto"/>
          </w:tcPr>
          <w:p w14:paraId="79B8B9C6" w14:textId="77777777" w:rsidR="001A2F8C" w:rsidRPr="001D1F4D" w:rsidRDefault="001A2F8C" w:rsidP="009B61E1">
            <w:pPr>
              <w:rPr>
                <w:rFonts w:ascii="Century Gothic" w:hAnsi="Century Gothic" w:cs="Arial"/>
                <w:sz w:val="20"/>
              </w:rPr>
            </w:pPr>
          </w:p>
        </w:tc>
        <w:tc>
          <w:tcPr>
            <w:tcW w:w="450" w:type="dxa"/>
          </w:tcPr>
          <w:p w14:paraId="3EBBDA8A"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47BBB27B"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6BAE411"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ACC0950"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08E1131"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35363116" w14:textId="77777777" w:rsidR="001A2F8C" w:rsidRPr="0003653A" w:rsidRDefault="001A2F8C" w:rsidP="009B61E1">
            <w:pPr>
              <w:snapToGrid w:val="0"/>
              <w:jc w:val="center"/>
              <w:rPr>
                <w:rFonts w:ascii="Century Gothic" w:hAnsi="Century Gothic" w:cs="Arial"/>
                <w:szCs w:val="24"/>
              </w:rPr>
            </w:pPr>
          </w:p>
        </w:tc>
        <w:tc>
          <w:tcPr>
            <w:tcW w:w="540" w:type="dxa"/>
          </w:tcPr>
          <w:p w14:paraId="7B05D9E0" w14:textId="77777777" w:rsidR="001A2F8C" w:rsidRPr="0003653A" w:rsidRDefault="001A2F8C" w:rsidP="009B61E1">
            <w:pPr>
              <w:snapToGrid w:val="0"/>
              <w:rPr>
                <w:rFonts w:ascii="Century Gothic" w:hAnsi="Century Gothic" w:cs="Arial"/>
                <w:szCs w:val="24"/>
              </w:rPr>
            </w:pPr>
          </w:p>
        </w:tc>
        <w:tc>
          <w:tcPr>
            <w:tcW w:w="3237" w:type="dxa"/>
          </w:tcPr>
          <w:p w14:paraId="2A84721E" w14:textId="77777777" w:rsidR="001A2F8C" w:rsidRPr="0003653A" w:rsidRDefault="001A2F8C" w:rsidP="009B61E1">
            <w:pPr>
              <w:snapToGrid w:val="0"/>
              <w:rPr>
                <w:rFonts w:ascii="Century Gothic" w:hAnsi="Century Gothic" w:cs="Arial"/>
                <w:szCs w:val="24"/>
              </w:rPr>
            </w:pPr>
          </w:p>
        </w:tc>
      </w:tr>
      <w:tr w:rsidR="001A2F8C" w:rsidRPr="0003653A" w14:paraId="63EC54D4" w14:textId="77777777" w:rsidTr="1A9B8FCE">
        <w:tblPrEx>
          <w:tblCellMar>
            <w:right w:w="0" w:type="dxa"/>
          </w:tblCellMar>
        </w:tblPrEx>
        <w:trPr>
          <w:jc w:val="center"/>
        </w:trPr>
        <w:tc>
          <w:tcPr>
            <w:tcW w:w="2072" w:type="dxa"/>
            <w:shd w:val="clear" w:color="auto" w:fill="auto"/>
          </w:tcPr>
          <w:p w14:paraId="3A4EEE1C" w14:textId="331835AA" w:rsidR="001A2F8C" w:rsidRPr="00D6302D" w:rsidRDefault="001A2F8C" w:rsidP="009B61E1">
            <w:pPr>
              <w:rPr>
                <w:rFonts w:ascii="Century Gothic" w:hAnsi="Century Gothic" w:cs="Arial"/>
                <w:b/>
                <w:sz w:val="20"/>
              </w:rPr>
            </w:pPr>
            <w:r w:rsidRPr="00D6302D">
              <w:rPr>
                <w:rFonts w:ascii="Century Gothic" w:hAnsi="Century Gothic" w:cs="Arial"/>
                <w:sz w:val="20"/>
              </w:rPr>
              <w:t>Walls/Hooks</w:t>
            </w:r>
            <w:r w:rsidR="00012A60">
              <w:rPr>
                <w:rFonts w:ascii="Century Gothic" w:hAnsi="Century Gothic" w:cs="Arial"/>
                <w:sz w:val="20"/>
              </w:rPr>
              <w:t>/Door stopper</w:t>
            </w:r>
          </w:p>
        </w:tc>
        <w:tc>
          <w:tcPr>
            <w:tcW w:w="448" w:type="dxa"/>
            <w:shd w:val="clear" w:color="auto" w:fill="auto"/>
            <w:vAlign w:val="center"/>
          </w:tcPr>
          <w:p w14:paraId="0111859D" w14:textId="5BD4EDA4"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83F788F" w14:textId="77E7BBA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600B2FB" w14:textId="7125FE6A" w:rsidR="001A2F8C" w:rsidRPr="00D6302D" w:rsidRDefault="001A2F8C" w:rsidP="009B61E1">
            <w:pPr>
              <w:jc w:val="center"/>
              <w:rPr>
                <w:rFonts w:ascii="Century Gothic" w:hAnsi="Century Gothic" w:cs="Arial"/>
                <w:sz w:val="20"/>
              </w:rPr>
            </w:pPr>
          </w:p>
        </w:tc>
        <w:tc>
          <w:tcPr>
            <w:tcW w:w="3960" w:type="dxa"/>
            <w:shd w:val="clear" w:color="auto" w:fill="auto"/>
          </w:tcPr>
          <w:p w14:paraId="73DF32E4" w14:textId="77777777" w:rsidR="001A2F8C" w:rsidRPr="001D1F4D" w:rsidRDefault="001A2F8C" w:rsidP="009B61E1">
            <w:pPr>
              <w:rPr>
                <w:rFonts w:ascii="Century Gothic" w:hAnsi="Century Gothic" w:cs="Arial"/>
                <w:sz w:val="20"/>
              </w:rPr>
            </w:pPr>
          </w:p>
        </w:tc>
        <w:tc>
          <w:tcPr>
            <w:tcW w:w="450" w:type="dxa"/>
          </w:tcPr>
          <w:p w14:paraId="54B045F8"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09791FBA"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6C2D3E0"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B46FFC7"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6DCF7977"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4B73B3F4" w14:textId="77777777" w:rsidR="001A2F8C" w:rsidRPr="0003653A" w:rsidRDefault="001A2F8C" w:rsidP="009B61E1">
            <w:pPr>
              <w:snapToGrid w:val="0"/>
              <w:jc w:val="center"/>
              <w:rPr>
                <w:rFonts w:ascii="Century Gothic" w:hAnsi="Century Gothic" w:cs="Arial"/>
                <w:szCs w:val="24"/>
              </w:rPr>
            </w:pPr>
          </w:p>
        </w:tc>
        <w:tc>
          <w:tcPr>
            <w:tcW w:w="540" w:type="dxa"/>
          </w:tcPr>
          <w:p w14:paraId="30CB7CDF" w14:textId="77777777" w:rsidR="001A2F8C" w:rsidRPr="0003653A" w:rsidRDefault="001A2F8C" w:rsidP="009B61E1">
            <w:pPr>
              <w:snapToGrid w:val="0"/>
              <w:rPr>
                <w:rFonts w:ascii="Century Gothic" w:hAnsi="Century Gothic" w:cs="Arial"/>
                <w:szCs w:val="24"/>
              </w:rPr>
            </w:pPr>
          </w:p>
        </w:tc>
        <w:tc>
          <w:tcPr>
            <w:tcW w:w="3237" w:type="dxa"/>
          </w:tcPr>
          <w:p w14:paraId="098239B4" w14:textId="77777777" w:rsidR="001A2F8C" w:rsidRPr="0003653A" w:rsidRDefault="001A2F8C" w:rsidP="009B61E1">
            <w:pPr>
              <w:snapToGrid w:val="0"/>
              <w:rPr>
                <w:rFonts w:ascii="Century Gothic" w:hAnsi="Century Gothic" w:cs="Arial"/>
                <w:szCs w:val="24"/>
              </w:rPr>
            </w:pPr>
          </w:p>
        </w:tc>
      </w:tr>
      <w:tr w:rsidR="001A2F8C" w:rsidRPr="0003653A" w14:paraId="4069BA99" w14:textId="77777777" w:rsidTr="1A9B8FCE">
        <w:tblPrEx>
          <w:tblCellMar>
            <w:right w:w="0" w:type="dxa"/>
          </w:tblCellMar>
        </w:tblPrEx>
        <w:trPr>
          <w:jc w:val="center"/>
        </w:trPr>
        <w:tc>
          <w:tcPr>
            <w:tcW w:w="2072" w:type="dxa"/>
            <w:shd w:val="clear" w:color="auto" w:fill="auto"/>
          </w:tcPr>
          <w:p w14:paraId="7C7F29D2"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Windows/ Screens</w:t>
            </w:r>
          </w:p>
        </w:tc>
        <w:tc>
          <w:tcPr>
            <w:tcW w:w="448" w:type="dxa"/>
            <w:shd w:val="clear" w:color="auto" w:fill="auto"/>
            <w:vAlign w:val="center"/>
          </w:tcPr>
          <w:p w14:paraId="35745134" w14:textId="12AD848C"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A5C11BB" w14:textId="1016225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921049B" w14:textId="599E1AD9" w:rsidR="001A2F8C" w:rsidRPr="00D6302D" w:rsidRDefault="001A2F8C" w:rsidP="009B61E1">
            <w:pPr>
              <w:jc w:val="center"/>
              <w:rPr>
                <w:rFonts w:ascii="Century Gothic" w:hAnsi="Century Gothic" w:cs="Arial"/>
                <w:sz w:val="20"/>
              </w:rPr>
            </w:pPr>
          </w:p>
        </w:tc>
        <w:tc>
          <w:tcPr>
            <w:tcW w:w="3960" w:type="dxa"/>
            <w:shd w:val="clear" w:color="auto" w:fill="auto"/>
          </w:tcPr>
          <w:p w14:paraId="12BA87B3" w14:textId="77777777" w:rsidR="001A2F8C" w:rsidRPr="001D1F4D" w:rsidRDefault="001A2F8C" w:rsidP="009B61E1">
            <w:pPr>
              <w:rPr>
                <w:rFonts w:ascii="Century Gothic" w:hAnsi="Century Gothic" w:cs="Arial"/>
                <w:sz w:val="20"/>
              </w:rPr>
            </w:pPr>
          </w:p>
        </w:tc>
        <w:tc>
          <w:tcPr>
            <w:tcW w:w="450" w:type="dxa"/>
          </w:tcPr>
          <w:p w14:paraId="18F4AC41"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7D81055D"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59B7B320"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75FB3A7"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2D7C167D"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C7786F7" w14:textId="77777777" w:rsidR="001A2F8C" w:rsidRPr="0003653A" w:rsidRDefault="001A2F8C" w:rsidP="009B61E1">
            <w:pPr>
              <w:snapToGrid w:val="0"/>
              <w:jc w:val="center"/>
              <w:rPr>
                <w:rFonts w:ascii="Century Gothic" w:hAnsi="Century Gothic" w:cs="Arial"/>
                <w:szCs w:val="24"/>
              </w:rPr>
            </w:pPr>
          </w:p>
        </w:tc>
        <w:tc>
          <w:tcPr>
            <w:tcW w:w="540" w:type="dxa"/>
          </w:tcPr>
          <w:p w14:paraId="60816521" w14:textId="77777777" w:rsidR="001A2F8C" w:rsidRPr="0003653A" w:rsidRDefault="001A2F8C" w:rsidP="009B61E1">
            <w:pPr>
              <w:snapToGrid w:val="0"/>
              <w:rPr>
                <w:rFonts w:ascii="Century Gothic" w:hAnsi="Century Gothic" w:cs="Arial"/>
                <w:szCs w:val="24"/>
              </w:rPr>
            </w:pPr>
          </w:p>
        </w:tc>
        <w:tc>
          <w:tcPr>
            <w:tcW w:w="3237" w:type="dxa"/>
          </w:tcPr>
          <w:p w14:paraId="5F11940E" w14:textId="77777777" w:rsidR="001A2F8C" w:rsidRPr="0003653A" w:rsidRDefault="001A2F8C" w:rsidP="009B61E1">
            <w:pPr>
              <w:snapToGrid w:val="0"/>
              <w:rPr>
                <w:rFonts w:ascii="Century Gothic" w:hAnsi="Century Gothic" w:cs="Arial"/>
                <w:szCs w:val="24"/>
              </w:rPr>
            </w:pPr>
          </w:p>
        </w:tc>
      </w:tr>
      <w:tr w:rsidR="001A2F8C" w:rsidRPr="0003653A" w14:paraId="5A20E41A" w14:textId="77777777" w:rsidTr="1A9B8FCE">
        <w:tblPrEx>
          <w:tblCellMar>
            <w:right w:w="0" w:type="dxa"/>
          </w:tblCellMar>
        </w:tblPrEx>
        <w:trPr>
          <w:jc w:val="center"/>
        </w:trPr>
        <w:tc>
          <w:tcPr>
            <w:tcW w:w="2072" w:type="dxa"/>
            <w:shd w:val="clear" w:color="auto" w:fill="auto"/>
          </w:tcPr>
          <w:p w14:paraId="33284D6F" w14:textId="77777777" w:rsidR="001A2F8C" w:rsidRPr="00D6302D" w:rsidRDefault="001A2F8C" w:rsidP="009B61E1">
            <w:pPr>
              <w:rPr>
                <w:rFonts w:ascii="Century Gothic" w:hAnsi="Century Gothic" w:cs="Arial"/>
                <w:b/>
                <w:sz w:val="20"/>
              </w:rPr>
            </w:pPr>
            <w:r>
              <w:rPr>
                <w:rFonts w:ascii="Century Gothic" w:hAnsi="Century Gothic" w:cs="Arial"/>
                <w:sz w:val="20"/>
              </w:rPr>
              <w:t>Blinds/Curtains</w:t>
            </w:r>
          </w:p>
        </w:tc>
        <w:tc>
          <w:tcPr>
            <w:tcW w:w="448" w:type="dxa"/>
            <w:shd w:val="clear" w:color="auto" w:fill="auto"/>
            <w:vAlign w:val="center"/>
          </w:tcPr>
          <w:p w14:paraId="2C2F6A9A" w14:textId="25C2ABC7"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219502A" w14:textId="3C308AC5"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0253A45" w14:textId="2178D7DE" w:rsidR="001A2F8C" w:rsidRPr="00D6302D" w:rsidRDefault="001A2F8C" w:rsidP="009B61E1">
            <w:pPr>
              <w:jc w:val="center"/>
              <w:rPr>
                <w:rFonts w:ascii="Century Gothic" w:hAnsi="Century Gothic" w:cs="Arial"/>
                <w:sz w:val="20"/>
              </w:rPr>
            </w:pPr>
          </w:p>
        </w:tc>
        <w:tc>
          <w:tcPr>
            <w:tcW w:w="3960" w:type="dxa"/>
            <w:shd w:val="clear" w:color="auto" w:fill="auto"/>
          </w:tcPr>
          <w:p w14:paraId="7F3928D4" w14:textId="77777777" w:rsidR="001A2F8C" w:rsidRPr="001D1F4D" w:rsidRDefault="001A2F8C" w:rsidP="009B61E1">
            <w:pPr>
              <w:rPr>
                <w:rFonts w:ascii="Century Gothic" w:hAnsi="Century Gothic" w:cs="Arial"/>
                <w:sz w:val="20"/>
              </w:rPr>
            </w:pPr>
          </w:p>
        </w:tc>
        <w:tc>
          <w:tcPr>
            <w:tcW w:w="450" w:type="dxa"/>
          </w:tcPr>
          <w:p w14:paraId="4EE03CF5"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0B8F6B3C"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8118350"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2E75579"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2FC6F2C0"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7E5B89E3" w14:textId="77777777" w:rsidR="001A2F8C" w:rsidRPr="0003653A" w:rsidRDefault="001A2F8C" w:rsidP="009B61E1">
            <w:pPr>
              <w:snapToGrid w:val="0"/>
              <w:jc w:val="center"/>
              <w:rPr>
                <w:rFonts w:ascii="Century Gothic" w:hAnsi="Century Gothic" w:cs="Arial"/>
                <w:szCs w:val="24"/>
              </w:rPr>
            </w:pPr>
          </w:p>
        </w:tc>
        <w:tc>
          <w:tcPr>
            <w:tcW w:w="540" w:type="dxa"/>
          </w:tcPr>
          <w:p w14:paraId="18C5B703" w14:textId="77777777" w:rsidR="001A2F8C" w:rsidRPr="0003653A" w:rsidRDefault="001A2F8C" w:rsidP="009B61E1">
            <w:pPr>
              <w:snapToGrid w:val="0"/>
              <w:rPr>
                <w:rFonts w:ascii="Century Gothic" w:hAnsi="Century Gothic" w:cs="Arial"/>
                <w:szCs w:val="24"/>
              </w:rPr>
            </w:pPr>
          </w:p>
        </w:tc>
        <w:tc>
          <w:tcPr>
            <w:tcW w:w="3237" w:type="dxa"/>
          </w:tcPr>
          <w:p w14:paraId="740AB724" w14:textId="77777777" w:rsidR="001A2F8C" w:rsidRPr="0003653A" w:rsidRDefault="001A2F8C" w:rsidP="009B61E1">
            <w:pPr>
              <w:snapToGrid w:val="0"/>
              <w:rPr>
                <w:rFonts w:ascii="Century Gothic" w:hAnsi="Century Gothic" w:cs="Arial"/>
                <w:szCs w:val="24"/>
              </w:rPr>
            </w:pPr>
          </w:p>
        </w:tc>
      </w:tr>
      <w:tr w:rsidR="001A2F8C" w:rsidRPr="0003653A" w14:paraId="2638C845" w14:textId="77777777" w:rsidTr="1A9B8FCE">
        <w:tblPrEx>
          <w:tblCellMar>
            <w:right w:w="0" w:type="dxa"/>
          </w:tblCellMar>
        </w:tblPrEx>
        <w:trPr>
          <w:jc w:val="center"/>
        </w:trPr>
        <w:tc>
          <w:tcPr>
            <w:tcW w:w="2072" w:type="dxa"/>
            <w:shd w:val="clear" w:color="auto" w:fill="auto"/>
          </w:tcPr>
          <w:p w14:paraId="3ADB9562"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Power Points/Light Switches</w:t>
            </w:r>
          </w:p>
        </w:tc>
        <w:tc>
          <w:tcPr>
            <w:tcW w:w="448" w:type="dxa"/>
            <w:shd w:val="clear" w:color="auto" w:fill="auto"/>
            <w:vAlign w:val="center"/>
          </w:tcPr>
          <w:p w14:paraId="14FEA593" w14:textId="3844BE9F"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822AB22" w14:textId="2D488AA0"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50BE9B4" w14:textId="33FE1BBE" w:rsidR="001A2F8C" w:rsidRPr="00D6302D" w:rsidRDefault="001A2F8C" w:rsidP="009B61E1">
            <w:pPr>
              <w:jc w:val="center"/>
              <w:rPr>
                <w:rFonts w:ascii="Century Gothic" w:hAnsi="Century Gothic" w:cs="Arial"/>
                <w:sz w:val="20"/>
              </w:rPr>
            </w:pPr>
          </w:p>
        </w:tc>
        <w:tc>
          <w:tcPr>
            <w:tcW w:w="3960" w:type="dxa"/>
            <w:shd w:val="clear" w:color="auto" w:fill="auto"/>
          </w:tcPr>
          <w:p w14:paraId="25117AA1" w14:textId="77777777" w:rsidR="001A2F8C" w:rsidRPr="001D1F4D" w:rsidRDefault="001A2F8C" w:rsidP="009B61E1">
            <w:pPr>
              <w:rPr>
                <w:rFonts w:ascii="Century Gothic" w:hAnsi="Century Gothic" w:cs="Arial"/>
                <w:sz w:val="20"/>
              </w:rPr>
            </w:pPr>
          </w:p>
        </w:tc>
        <w:tc>
          <w:tcPr>
            <w:tcW w:w="450" w:type="dxa"/>
          </w:tcPr>
          <w:p w14:paraId="2A9A3CF8"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7A21BEB2"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B9DB33D"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6BF21FAC"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2B5F4B5"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9799AE5" w14:textId="77777777" w:rsidR="001A2F8C" w:rsidRPr="0003653A" w:rsidRDefault="001A2F8C" w:rsidP="009B61E1">
            <w:pPr>
              <w:snapToGrid w:val="0"/>
              <w:jc w:val="center"/>
              <w:rPr>
                <w:rFonts w:ascii="Century Gothic" w:hAnsi="Century Gothic" w:cs="Arial"/>
                <w:szCs w:val="24"/>
              </w:rPr>
            </w:pPr>
          </w:p>
        </w:tc>
        <w:tc>
          <w:tcPr>
            <w:tcW w:w="540" w:type="dxa"/>
          </w:tcPr>
          <w:p w14:paraId="2938268C" w14:textId="77777777" w:rsidR="001A2F8C" w:rsidRPr="0003653A" w:rsidRDefault="001A2F8C" w:rsidP="009B61E1">
            <w:pPr>
              <w:snapToGrid w:val="0"/>
              <w:rPr>
                <w:rFonts w:ascii="Century Gothic" w:hAnsi="Century Gothic" w:cs="Arial"/>
                <w:szCs w:val="24"/>
              </w:rPr>
            </w:pPr>
          </w:p>
        </w:tc>
        <w:tc>
          <w:tcPr>
            <w:tcW w:w="3237" w:type="dxa"/>
          </w:tcPr>
          <w:p w14:paraId="6A2B9D27" w14:textId="77777777" w:rsidR="001A2F8C" w:rsidRPr="0003653A" w:rsidRDefault="001A2F8C" w:rsidP="009B61E1">
            <w:pPr>
              <w:snapToGrid w:val="0"/>
              <w:rPr>
                <w:rFonts w:ascii="Century Gothic" w:hAnsi="Century Gothic" w:cs="Arial"/>
                <w:szCs w:val="24"/>
              </w:rPr>
            </w:pPr>
          </w:p>
        </w:tc>
      </w:tr>
      <w:tr w:rsidR="001A2F8C" w:rsidRPr="0003653A" w14:paraId="105B2197" w14:textId="77777777" w:rsidTr="1A9B8FCE">
        <w:tblPrEx>
          <w:tblCellMar>
            <w:right w:w="0" w:type="dxa"/>
          </w:tblCellMar>
        </w:tblPrEx>
        <w:trPr>
          <w:jc w:val="center"/>
        </w:trPr>
        <w:tc>
          <w:tcPr>
            <w:tcW w:w="2072" w:type="dxa"/>
            <w:shd w:val="clear" w:color="auto" w:fill="auto"/>
          </w:tcPr>
          <w:p w14:paraId="6B67D681"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Skirting</w:t>
            </w:r>
          </w:p>
        </w:tc>
        <w:tc>
          <w:tcPr>
            <w:tcW w:w="448" w:type="dxa"/>
            <w:shd w:val="clear" w:color="auto" w:fill="auto"/>
            <w:vAlign w:val="center"/>
          </w:tcPr>
          <w:p w14:paraId="099D1218" w14:textId="40519E9F"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9CBE6AD" w14:textId="52FAD48C"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E5D7162" w14:textId="367B156D" w:rsidR="001A2F8C" w:rsidRPr="00D6302D" w:rsidRDefault="001A2F8C" w:rsidP="009B61E1">
            <w:pPr>
              <w:jc w:val="center"/>
              <w:rPr>
                <w:rFonts w:ascii="Century Gothic" w:hAnsi="Century Gothic" w:cs="Arial"/>
                <w:sz w:val="20"/>
              </w:rPr>
            </w:pPr>
          </w:p>
        </w:tc>
        <w:tc>
          <w:tcPr>
            <w:tcW w:w="3960" w:type="dxa"/>
            <w:shd w:val="clear" w:color="auto" w:fill="auto"/>
          </w:tcPr>
          <w:p w14:paraId="71D3A413" w14:textId="77777777" w:rsidR="001A2F8C" w:rsidRPr="001D1F4D" w:rsidRDefault="001A2F8C" w:rsidP="009B61E1">
            <w:pPr>
              <w:rPr>
                <w:rFonts w:ascii="Century Gothic" w:hAnsi="Century Gothic" w:cs="Arial"/>
                <w:sz w:val="20"/>
              </w:rPr>
            </w:pPr>
          </w:p>
        </w:tc>
        <w:tc>
          <w:tcPr>
            <w:tcW w:w="450" w:type="dxa"/>
          </w:tcPr>
          <w:p w14:paraId="5F4A672F"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446560B2"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03B78B7"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492B51D"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0B3AC898"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92E33C3" w14:textId="77777777" w:rsidR="001A2F8C" w:rsidRPr="0003653A" w:rsidRDefault="001A2F8C" w:rsidP="009B61E1">
            <w:pPr>
              <w:snapToGrid w:val="0"/>
              <w:jc w:val="center"/>
              <w:rPr>
                <w:rFonts w:ascii="Century Gothic" w:hAnsi="Century Gothic" w:cs="Arial"/>
                <w:szCs w:val="24"/>
              </w:rPr>
            </w:pPr>
          </w:p>
        </w:tc>
        <w:tc>
          <w:tcPr>
            <w:tcW w:w="540" w:type="dxa"/>
          </w:tcPr>
          <w:p w14:paraId="2C84B0DF" w14:textId="77777777" w:rsidR="001A2F8C" w:rsidRPr="0003653A" w:rsidRDefault="001A2F8C" w:rsidP="009B61E1">
            <w:pPr>
              <w:snapToGrid w:val="0"/>
              <w:rPr>
                <w:rFonts w:ascii="Century Gothic" w:hAnsi="Century Gothic" w:cs="Arial"/>
                <w:szCs w:val="24"/>
              </w:rPr>
            </w:pPr>
          </w:p>
        </w:tc>
        <w:tc>
          <w:tcPr>
            <w:tcW w:w="3237" w:type="dxa"/>
          </w:tcPr>
          <w:p w14:paraId="798221E4" w14:textId="77777777" w:rsidR="001A2F8C" w:rsidRPr="0003653A" w:rsidRDefault="001A2F8C" w:rsidP="009B61E1">
            <w:pPr>
              <w:snapToGrid w:val="0"/>
              <w:rPr>
                <w:rFonts w:ascii="Century Gothic" w:hAnsi="Century Gothic" w:cs="Arial"/>
                <w:szCs w:val="24"/>
              </w:rPr>
            </w:pPr>
          </w:p>
        </w:tc>
      </w:tr>
      <w:tr w:rsidR="001A2F8C" w:rsidRPr="0003653A" w14:paraId="33EB8160" w14:textId="77777777" w:rsidTr="1A9B8FCE">
        <w:tblPrEx>
          <w:tblCellMar>
            <w:right w:w="0" w:type="dxa"/>
          </w:tblCellMar>
        </w:tblPrEx>
        <w:trPr>
          <w:jc w:val="center"/>
        </w:trPr>
        <w:tc>
          <w:tcPr>
            <w:tcW w:w="2072" w:type="dxa"/>
            <w:shd w:val="clear" w:color="auto" w:fill="auto"/>
          </w:tcPr>
          <w:p w14:paraId="132457C7"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Floor</w:t>
            </w:r>
            <w:r>
              <w:rPr>
                <w:rFonts w:ascii="Century Gothic" w:hAnsi="Century Gothic" w:cs="Arial"/>
                <w:sz w:val="20"/>
              </w:rPr>
              <w:t xml:space="preserve">ing </w:t>
            </w:r>
          </w:p>
        </w:tc>
        <w:tc>
          <w:tcPr>
            <w:tcW w:w="448" w:type="dxa"/>
            <w:shd w:val="clear" w:color="auto" w:fill="auto"/>
            <w:vAlign w:val="center"/>
          </w:tcPr>
          <w:p w14:paraId="7448306D" w14:textId="163F10D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076BC36" w14:textId="7BB8D014"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61F2BC6" w14:textId="2AF1C26D" w:rsidR="001A2F8C" w:rsidRPr="00D6302D" w:rsidRDefault="001A2F8C" w:rsidP="009B61E1">
            <w:pPr>
              <w:jc w:val="center"/>
              <w:rPr>
                <w:rFonts w:ascii="Century Gothic" w:hAnsi="Century Gothic" w:cs="Arial"/>
                <w:sz w:val="20"/>
              </w:rPr>
            </w:pPr>
          </w:p>
        </w:tc>
        <w:tc>
          <w:tcPr>
            <w:tcW w:w="3960" w:type="dxa"/>
            <w:shd w:val="clear" w:color="auto" w:fill="auto"/>
          </w:tcPr>
          <w:p w14:paraId="64DF21B2" w14:textId="77777777" w:rsidR="001A2F8C" w:rsidRPr="001D1F4D" w:rsidRDefault="001A2F8C" w:rsidP="009B61E1">
            <w:pPr>
              <w:rPr>
                <w:rFonts w:ascii="Century Gothic" w:hAnsi="Century Gothic" w:cs="Arial"/>
                <w:sz w:val="20"/>
              </w:rPr>
            </w:pPr>
          </w:p>
        </w:tc>
        <w:tc>
          <w:tcPr>
            <w:tcW w:w="450" w:type="dxa"/>
          </w:tcPr>
          <w:p w14:paraId="5F1C908A"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65E1E708"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26690323"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25AA1867"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0976F439"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3383E927" w14:textId="77777777" w:rsidR="001A2F8C" w:rsidRPr="0003653A" w:rsidRDefault="001A2F8C" w:rsidP="009B61E1">
            <w:pPr>
              <w:snapToGrid w:val="0"/>
              <w:jc w:val="center"/>
              <w:rPr>
                <w:rFonts w:ascii="Century Gothic" w:hAnsi="Century Gothic" w:cs="Arial"/>
                <w:szCs w:val="24"/>
              </w:rPr>
            </w:pPr>
          </w:p>
        </w:tc>
        <w:tc>
          <w:tcPr>
            <w:tcW w:w="540" w:type="dxa"/>
          </w:tcPr>
          <w:p w14:paraId="66944AB7" w14:textId="77777777" w:rsidR="001A2F8C" w:rsidRPr="0003653A" w:rsidRDefault="001A2F8C" w:rsidP="009B61E1">
            <w:pPr>
              <w:snapToGrid w:val="0"/>
              <w:rPr>
                <w:rFonts w:ascii="Century Gothic" w:hAnsi="Century Gothic" w:cs="Arial"/>
                <w:szCs w:val="24"/>
              </w:rPr>
            </w:pPr>
          </w:p>
        </w:tc>
        <w:tc>
          <w:tcPr>
            <w:tcW w:w="3237" w:type="dxa"/>
          </w:tcPr>
          <w:p w14:paraId="62034E9B" w14:textId="77777777" w:rsidR="001A2F8C" w:rsidRPr="0003653A" w:rsidRDefault="001A2F8C" w:rsidP="009B61E1">
            <w:pPr>
              <w:snapToGrid w:val="0"/>
              <w:rPr>
                <w:rFonts w:ascii="Century Gothic" w:hAnsi="Century Gothic" w:cs="Arial"/>
                <w:szCs w:val="24"/>
              </w:rPr>
            </w:pPr>
          </w:p>
        </w:tc>
      </w:tr>
      <w:tr w:rsidR="001A2F8C" w:rsidRPr="0003653A" w14:paraId="3F706331" w14:textId="77777777" w:rsidTr="1A9B8FCE">
        <w:tblPrEx>
          <w:tblCellMar>
            <w:right w:w="0" w:type="dxa"/>
          </w:tblCellMar>
        </w:tblPrEx>
        <w:trPr>
          <w:jc w:val="center"/>
        </w:trPr>
        <w:tc>
          <w:tcPr>
            <w:tcW w:w="2072" w:type="dxa"/>
            <w:shd w:val="clear" w:color="auto" w:fill="auto"/>
          </w:tcPr>
          <w:p w14:paraId="6CCF1D62"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Ceiling Fan/Air Conditioner</w:t>
            </w:r>
          </w:p>
        </w:tc>
        <w:tc>
          <w:tcPr>
            <w:tcW w:w="448" w:type="dxa"/>
            <w:shd w:val="clear" w:color="auto" w:fill="auto"/>
            <w:vAlign w:val="center"/>
          </w:tcPr>
          <w:p w14:paraId="60A72CD0" w14:textId="0C757168"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86F1D47" w14:textId="7C138B91"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29C2EDFB" w14:textId="17BCA28C" w:rsidR="001A2F8C" w:rsidRPr="00D6302D" w:rsidRDefault="001A2F8C" w:rsidP="009B61E1">
            <w:pPr>
              <w:jc w:val="center"/>
              <w:rPr>
                <w:rFonts w:ascii="Century Gothic" w:hAnsi="Century Gothic" w:cs="Arial"/>
                <w:sz w:val="20"/>
              </w:rPr>
            </w:pPr>
          </w:p>
        </w:tc>
        <w:tc>
          <w:tcPr>
            <w:tcW w:w="3960" w:type="dxa"/>
            <w:shd w:val="clear" w:color="auto" w:fill="auto"/>
          </w:tcPr>
          <w:p w14:paraId="36309113" w14:textId="77777777" w:rsidR="001A2F8C" w:rsidRPr="001D1F4D" w:rsidRDefault="001A2F8C" w:rsidP="009B61E1">
            <w:pPr>
              <w:rPr>
                <w:rFonts w:ascii="Century Gothic" w:hAnsi="Century Gothic" w:cs="Arial"/>
                <w:sz w:val="20"/>
              </w:rPr>
            </w:pPr>
          </w:p>
        </w:tc>
        <w:tc>
          <w:tcPr>
            <w:tcW w:w="450" w:type="dxa"/>
          </w:tcPr>
          <w:p w14:paraId="003A460C"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569DDA0E"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0C31E90"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58782326"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3E9426C"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76A5F176" w14:textId="77777777" w:rsidR="001A2F8C" w:rsidRPr="0003653A" w:rsidRDefault="001A2F8C" w:rsidP="009B61E1">
            <w:pPr>
              <w:snapToGrid w:val="0"/>
              <w:jc w:val="center"/>
              <w:rPr>
                <w:rFonts w:ascii="Century Gothic" w:hAnsi="Century Gothic" w:cs="Arial"/>
                <w:szCs w:val="24"/>
              </w:rPr>
            </w:pPr>
          </w:p>
        </w:tc>
        <w:tc>
          <w:tcPr>
            <w:tcW w:w="540" w:type="dxa"/>
          </w:tcPr>
          <w:p w14:paraId="572D3FF7" w14:textId="77777777" w:rsidR="001A2F8C" w:rsidRPr="0003653A" w:rsidRDefault="001A2F8C" w:rsidP="009B61E1">
            <w:pPr>
              <w:snapToGrid w:val="0"/>
              <w:rPr>
                <w:rFonts w:ascii="Century Gothic" w:hAnsi="Century Gothic" w:cs="Arial"/>
                <w:szCs w:val="24"/>
              </w:rPr>
            </w:pPr>
          </w:p>
        </w:tc>
        <w:tc>
          <w:tcPr>
            <w:tcW w:w="3237" w:type="dxa"/>
          </w:tcPr>
          <w:p w14:paraId="7DFBC98F" w14:textId="77777777" w:rsidR="001A2F8C" w:rsidRPr="0003653A" w:rsidRDefault="001A2F8C" w:rsidP="009B61E1">
            <w:pPr>
              <w:snapToGrid w:val="0"/>
              <w:rPr>
                <w:rFonts w:ascii="Century Gothic" w:hAnsi="Century Gothic" w:cs="Arial"/>
                <w:szCs w:val="24"/>
              </w:rPr>
            </w:pPr>
          </w:p>
        </w:tc>
      </w:tr>
      <w:tr w:rsidR="001A2F8C" w:rsidRPr="0003653A" w14:paraId="6301D0EE" w14:textId="77777777" w:rsidTr="1A9B8FCE">
        <w:tblPrEx>
          <w:tblCellMar>
            <w:right w:w="0" w:type="dxa"/>
          </w:tblCellMar>
        </w:tblPrEx>
        <w:trPr>
          <w:jc w:val="center"/>
        </w:trPr>
        <w:tc>
          <w:tcPr>
            <w:tcW w:w="2072" w:type="dxa"/>
            <w:shd w:val="clear" w:color="auto" w:fill="auto"/>
          </w:tcPr>
          <w:p w14:paraId="559A2C89" w14:textId="7424F6EB" w:rsidR="001A2F8C" w:rsidRPr="00D6302D" w:rsidRDefault="001A2F8C" w:rsidP="009B61E1">
            <w:pPr>
              <w:rPr>
                <w:rFonts w:ascii="Century Gothic" w:hAnsi="Century Gothic" w:cs="Arial"/>
                <w:sz w:val="20"/>
              </w:rPr>
            </w:pPr>
            <w:r>
              <w:rPr>
                <w:rFonts w:ascii="Century Gothic" w:hAnsi="Century Gothic" w:cs="Arial"/>
                <w:sz w:val="20"/>
              </w:rPr>
              <w:lastRenderedPageBreak/>
              <w:t>Cupboard</w:t>
            </w:r>
            <w:r w:rsidR="00012A60">
              <w:rPr>
                <w:rFonts w:ascii="Century Gothic" w:hAnsi="Century Gothic" w:cs="Arial"/>
                <w:sz w:val="20"/>
              </w:rPr>
              <w:t xml:space="preserve"> Door and frame/ceiling/wall/skirting/flooring /shelves</w:t>
            </w:r>
          </w:p>
        </w:tc>
        <w:tc>
          <w:tcPr>
            <w:tcW w:w="448" w:type="dxa"/>
            <w:shd w:val="clear" w:color="auto" w:fill="auto"/>
            <w:vAlign w:val="center"/>
          </w:tcPr>
          <w:p w14:paraId="16AB6687" w14:textId="108C54D6"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8890BF4" w14:textId="14DE471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C9C7159" w14:textId="3AB48B42" w:rsidR="001A2F8C" w:rsidRPr="00D6302D" w:rsidRDefault="001A2F8C" w:rsidP="009B61E1">
            <w:pPr>
              <w:jc w:val="center"/>
              <w:rPr>
                <w:rFonts w:ascii="Century Gothic" w:hAnsi="Century Gothic" w:cs="Arial"/>
                <w:sz w:val="20"/>
              </w:rPr>
            </w:pPr>
          </w:p>
        </w:tc>
        <w:tc>
          <w:tcPr>
            <w:tcW w:w="3960" w:type="dxa"/>
            <w:shd w:val="clear" w:color="auto" w:fill="auto"/>
          </w:tcPr>
          <w:p w14:paraId="28B537C7" w14:textId="77777777" w:rsidR="001A2F8C" w:rsidRPr="001D1F4D" w:rsidRDefault="001A2F8C" w:rsidP="009B61E1">
            <w:pPr>
              <w:rPr>
                <w:rFonts w:ascii="Century Gothic" w:hAnsi="Century Gothic" w:cs="Arial"/>
                <w:sz w:val="20"/>
              </w:rPr>
            </w:pPr>
          </w:p>
        </w:tc>
        <w:tc>
          <w:tcPr>
            <w:tcW w:w="450" w:type="dxa"/>
          </w:tcPr>
          <w:p w14:paraId="4B299BF8"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1651484C"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74F3EDC"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62B610D"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0937157B"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13FB66C" w14:textId="77777777" w:rsidR="001A2F8C" w:rsidRPr="0003653A" w:rsidRDefault="001A2F8C" w:rsidP="009B61E1">
            <w:pPr>
              <w:snapToGrid w:val="0"/>
              <w:jc w:val="center"/>
              <w:rPr>
                <w:rFonts w:ascii="Century Gothic" w:hAnsi="Century Gothic" w:cs="Arial"/>
                <w:szCs w:val="24"/>
              </w:rPr>
            </w:pPr>
          </w:p>
        </w:tc>
        <w:tc>
          <w:tcPr>
            <w:tcW w:w="540" w:type="dxa"/>
          </w:tcPr>
          <w:p w14:paraId="2446238E" w14:textId="77777777" w:rsidR="001A2F8C" w:rsidRPr="0003653A" w:rsidRDefault="001A2F8C" w:rsidP="009B61E1">
            <w:pPr>
              <w:snapToGrid w:val="0"/>
              <w:rPr>
                <w:rFonts w:ascii="Century Gothic" w:hAnsi="Century Gothic" w:cs="Arial"/>
                <w:szCs w:val="24"/>
              </w:rPr>
            </w:pPr>
          </w:p>
        </w:tc>
        <w:tc>
          <w:tcPr>
            <w:tcW w:w="3237" w:type="dxa"/>
          </w:tcPr>
          <w:p w14:paraId="31CEBBA7" w14:textId="77777777" w:rsidR="001A2F8C" w:rsidRPr="0003653A" w:rsidRDefault="001A2F8C" w:rsidP="009B61E1">
            <w:pPr>
              <w:snapToGrid w:val="0"/>
              <w:rPr>
                <w:rFonts w:ascii="Century Gothic" w:hAnsi="Century Gothic" w:cs="Arial"/>
                <w:szCs w:val="24"/>
              </w:rPr>
            </w:pPr>
          </w:p>
        </w:tc>
      </w:tr>
      <w:tr w:rsidR="001A2F8C" w:rsidRPr="0003653A" w14:paraId="5D8D8A20" w14:textId="77777777" w:rsidTr="1A9B8FCE">
        <w:tblPrEx>
          <w:tblCellMar>
            <w:right w:w="0" w:type="dxa"/>
          </w:tblCellMar>
        </w:tblPrEx>
        <w:trPr>
          <w:jc w:val="center"/>
        </w:trPr>
        <w:tc>
          <w:tcPr>
            <w:tcW w:w="2072" w:type="dxa"/>
            <w:shd w:val="clear" w:color="auto" w:fill="auto"/>
          </w:tcPr>
          <w:p w14:paraId="57B91D71"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Additional</w:t>
            </w:r>
          </w:p>
        </w:tc>
        <w:tc>
          <w:tcPr>
            <w:tcW w:w="448" w:type="dxa"/>
            <w:shd w:val="clear" w:color="auto" w:fill="auto"/>
            <w:vAlign w:val="center"/>
          </w:tcPr>
          <w:p w14:paraId="73AB4FDD" w14:textId="729F561A"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E23CCFF" w14:textId="2E5927B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E7C01EB" w14:textId="3B4F37DF" w:rsidR="001A2F8C" w:rsidRPr="00D6302D" w:rsidRDefault="001A2F8C" w:rsidP="009B61E1">
            <w:pPr>
              <w:jc w:val="center"/>
              <w:rPr>
                <w:rFonts w:ascii="Century Gothic" w:hAnsi="Century Gothic" w:cs="Arial"/>
                <w:sz w:val="20"/>
              </w:rPr>
            </w:pPr>
          </w:p>
        </w:tc>
        <w:tc>
          <w:tcPr>
            <w:tcW w:w="3960" w:type="dxa"/>
            <w:shd w:val="clear" w:color="auto" w:fill="auto"/>
          </w:tcPr>
          <w:p w14:paraId="46625F73" w14:textId="77777777" w:rsidR="001A2F8C" w:rsidRPr="001D1F4D" w:rsidRDefault="001A2F8C" w:rsidP="009B61E1">
            <w:pPr>
              <w:rPr>
                <w:rFonts w:ascii="Century Gothic" w:hAnsi="Century Gothic" w:cs="Arial"/>
                <w:sz w:val="20"/>
              </w:rPr>
            </w:pPr>
          </w:p>
        </w:tc>
        <w:tc>
          <w:tcPr>
            <w:tcW w:w="450" w:type="dxa"/>
          </w:tcPr>
          <w:p w14:paraId="46F498C4"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309576D0"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0FBDAB5"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9024718"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76E2894"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8178CD6" w14:textId="77777777" w:rsidR="001A2F8C" w:rsidRPr="0003653A" w:rsidRDefault="001A2F8C" w:rsidP="009B61E1">
            <w:pPr>
              <w:snapToGrid w:val="0"/>
              <w:jc w:val="center"/>
              <w:rPr>
                <w:rFonts w:ascii="Century Gothic" w:hAnsi="Century Gothic" w:cs="Arial"/>
                <w:szCs w:val="24"/>
              </w:rPr>
            </w:pPr>
          </w:p>
        </w:tc>
        <w:tc>
          <w:tcPr>
            <w:tcW w:w="540" w:type="dxa"/>
          </w:tcPr>
          <w:p w14:paraId="5A82A3C4" w14:textId="77777777" w:rsidR="001A2F8C" w:rsidRPr="0003653A" w:rsidRDefault="001A2F8C" w:rsidP="009B61E1">
            <w:pPr>
              <w:snapToGrid w:val="0"/>
              <w:rPr>
                <w:rFonts w:ascii="Century Gothic" w:hAnsi="Century Gothic" w:cs="Arial"/>
                <w:szCs w:val="24"/>
              </w:rPr>
            </w:pPr>
          </w:p>
        </w:tc>
        <w:tc>
          <w:tcPr>
            <w:tcW w:w="3237" w:type="dxa"/>
          </w:tcPr>
          <w:p w14:paraId="60D16E9E" w14:textId="77777777" w:rsidR="001A2F8C" w:rsidRPr="0003653A" w:rsidRDefault="001A2F8C" w:rsidP="009B61E1">
            <w:pPr>
              <w:snapToGrid w:val="0"/>
              <w:rPr>
                <w:rFonts w:ascii="Century Gothic" w:hAnsi="Century Gothic" w:cs="Arial"/>
                <w:szCs w:val="24"/>
              </w:rPr>
            </w:pPr>
          </w:p>
        </w:tc>
      </w:tr>
      <w:tr w:rsidR="001A2F8C" w:rsidRPr="0003653A" w14:paraId="4AD9736D" w14:textId="77777777" w:rsidTr="1A9B8FCE">
        <w:tblPrEx>
          <w:tblCellMar>
            <w:left w:w="0" w:type="dxa"/>
            <w:right w:w="0" w:type="dxa"/>
          </w:tblCellMar>
        </w:tblPrEx>
        <w:trPr>
          <w:jc w:val="center"/>
        </w:trPr>
        <w:tc>
          <w:tcPr>
            <w:tcW w:w="2072" w:type="dxa"/>
            <w:shd w:val="clear" w:color="auto" w:fill="D9D9D9" w:themeFill="background1" w:themeFillShade="D9"/>
          </w:tcPr>
          <w:p w14:paraId="19F8C897" w14:textId="77777777" w:rsidR="001A2F8C" w:rsidRPr="00B355DF" w:rsidRDefault="001A2F8C" w:rsidP="009B61E1">
            <w:pPr>
              <w:ind w:left="94"/>
              <w:rPr>
                <w:rFonts w:ascii="Century Gothic" w:hAnsi="Century Gothic" w:cs="Arial"/>
                <w:b/>
                <w:bCs/>
                <w:sz w:val="20"/>
              </w:rPr>
            </w:pPr>
            <w:r w:rsidRPr="00B355DF">
              <w:rPr>
                <w:rFonts w:ascii="Century Gothic" w:hAnsi="Century Gothic" w:cs="Arial"/>
                <w:b/>
                <w:bCs/>
                <w:sz w:val="20"/>
              </w:rPr>
              <w:t>LOUNGE</w:t>
            </w:r>
          </w:p>
        </w:tc>
        <w:tc>
          <w:tcPr>
            <w:tcW w:w="448" w:type="dxa"/>
            <w:shd w:val="clear" w:color="auto" w:fill="D9D9D9" w:themeFill="background1" w:themeFillShade="D9"/>
            <w:vAlign w:val="center"/>
          </w:tcPr>
          <w:p w14:paraId="78340FF6"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005538AC"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606BCBF7"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227CA664" w14:textId="77777777" w:rsidR="001A2F8C" w:rsidRPr="0003653A" w:rsidRDefault="001A2F8C" w:rsidP="009B61E1">
            <w:pPr>
              <w:rPr>
                <w:rFonts w:ascii="Century Gothic" w:hAnsi="Century Gothic" w:cs="Arial"/>
                <w:szCs w:val="24"/>
              </w:rPr>
            </w:pPr>
          </w:p>
        </w:tc>
        <w:tc>
          <w:tcPr>
            <w:tcW w:w="450" w:type="dxa"/>
            <w:shd w:val="clear" w:color="auto" w:fill="D9D9D9" w:themeFill="background1" w:themeFillShade="D9"/>
          </w:tcPr>
          <w:p w14:paraId="2307FC28" w14:textId="77777777" w:rsidR="001A2F8C" w:rsidRPr="0003653A" w:rsidRDefault="001A2F8C" w:rsidP="009B61E1">
            <w:pPr>
              <w:snapToGrid w:val="0"/>
              <w:rPr>
                <w:rFonts w:ascii="Century Gothic" w:hAnsi="Century Gothic" w:cs="Arial"/>
                <w:color w:val="FFFFFF"/>
                <w:szCs w:val="24"/>
              </w:rPr>
            </w:pPr>
          </w:p>
        </w:tc>
        <w:tc>
          <w:tcPr>
            <w:tcW w:w="2970" w:type="dxa"/>
            <w:shd w:val="clear" w:color="auto" w:fill="D9D9D9" w:themeFill="background1" w:themeFillShade="D9"/>
          </w:tcPr>
          <w:p w14:paraId="04615C5B" w14:textId="77777777" w:rsidR="001A2F8C" w:rsidRPr="0003653A" w:rsidRDefault="001A2F8C" w:rsidP="009B61E1">
            <w:pPr>
              <w:snapToGrid w:val="0"/>
              <w:rPr>
                <w:rFonts w:ascii="Century Gothic" w:hAnsi="Century Gothic" w:cs="Arial"/>
                <w:color w:val="FFFFFF"/>
                <w:szCs w:val="24"/>
              </w:rPr>
            </w:pPr>
          </w:p>
        </w:tc>
        <w:tc>
          <w:tcPr>
            <w:tcW w:w="270" w:type="dxa"/>
            <w:shd w:val="clear" w:color="auto" w:fill="000000" w:themeFill="text1"/>
          </w:tcPr>
          <w:p w14:paraId="2620D006" w14:textId="77777777" w:rsidR="001A2F8C" w:rsidRPr="0003653A" w:rsidRDefault="001A2F8C" w:rsidP="009B61E1">
            <w:pPr>
              <w:snapToGrid w:val="0"/>
              <w:spacing w:after="100" w:afterAutospacing="1"/>
              <w:rPr>
                <w:rFonts w:ascii="Century Gothic" w:hAnsi="Century Gothic" w:cs="Arial"/>
                <w:color w:val="FFFFFF"/>
                <w:szCs w:val="24"/>
              </w:rPr>
            </w:pPr>
          </w:p>
        </w:tc>
        <w:tc>
          <w:tcPr>
            <w:tcW w:w="416" w:type="dxa"/>
            <w:shd w:val="clear" w:color="auto" w:fill="D9D9D9" w:themeFill="background1" w:themeFillShade="D9"/>
          </w:tcPr>
          <w:p w14:paraId="53D93C29" w14:textId="77777777" w:rsidR="001A2F8C" w:rsidRPr="0003653A" w:rsidRDefault="001A2F8C" w:rsidP="009B61E1">
            <w:pPr>
              <w:snapToGrid w:val="0"/>
              <w:rPr>
                <w:rFonts w:ascii="Century Gothic" w:hAnsi="Century Gothic" w:cs="Arial"/>
                <w:color w:val="FFFFFF"/>
                <w:szCs w:val="24"/>
              </w:rPr>
            </w:pPr>
          </w:p>
        </w:tc>
        <w:tc>
          <w:tcPr>
            <w:tcW w:w="484" w:type="dxa"/>
            <w:shd w:val="clear" w:color="auto" w:fill="D9D9D9" w:themeFill="background1" w:themeFillShade="D9"/>
          </w:tcPr>
          <w:p w14:paraId="4FE5E3C2" w14:textId="77777777" w:rsidR="001A2F8C" w:rsidRPr="0003653A" w:rsidRDefault="001A2F8C" w:rsidP="009B61E1">
            <w:pPr>
              <w:snapToGrid w:val="0"/>
              <w:rPr>
                <w:rFonts w:ascii="Century Gothic" w:hAnsi="Century Gothic" w:cs="Arial"/>
                <w:color w:val="FFFFFF"/>
                <w:szCs w:val="24"/>
              </w:rPr>
            </w:pPr>
          </w:p>
        </w:tc>
        <w:tc>
          <w:tcPr>
            <w:tcW w:w="450" w:type="dxa"/>
            <w:shd w:val="clear" w:color="auto" w:fill="D9D9D9" w:themeFill="background1" w:themeFillShade="D9"/>
          </w:tcPr>
          <w:p w14:paraId="415F74C6" w14:textId="77777777" w:rsidR="001A2F8C" w:rsidRPr="0003653A" w:rsidRDefault="001A2F8C" w:rsidP="009B61E1">
            <w:pPr>
              <w:snapToGrid w:val="0"/>
              <w:rPr>
                <w:rFonts w:ascii="Century Gothic" w:hAnsi="Century Gothic" w:cs="Arial"/>
                <w:color w:val="FFFFFF"/>
                <w:szCs w:val="24"/>
              </w:rPr>
            </w:pPr>
          </w:p>
        </w:tc>
        <w:tc>
          <w:tcPr>
            <w:tcW w:w="540" w:type="dxa"/>
            <w:shd w:val="clear" w:color="auto" w:fill="D9D9D9" w:themeFill="background1" w:themeFillShade="D9"/>
          </w:tcPr>
          <w:p w14:paraId="060FADF8"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2291B500" w14:textId="77777777" w:rsidR="001A2F8C" w:rsidRPr="0003653A" w:rsidRDefault="001A2F8C" w:rsidP="009B61E1">
            <w:pPr>
              <w:snapToGrid w:val="0"/>
              <w:rPr>
                <w:rFonts w:ascii="Century Gothic" w:hAnsi="Century Gothic" w:cs="Arial"/>
                <w:szCs w:val="24"/>
              </w:rPr>
            </w:pPr>
          </w:p>
        </w:tc>
      </w:tr>
      <w:tr w:rsidR="001A2F8C" w:rsidRPr="0003653A" w14:paraId="0AA39E1D" w14:textId="77777777" w:rsidTr="1A9B8FCE">
        <w:tblPrEx>
          <w:tblCellMar>
            <w:right w:w="0" w:type="dxa"/>
          </w:tblCellMar>
        </w:tblPrEx>
        <w:trPr>
          <w:jc w:val="center"/>
        </w:trPr>
        <w:tc>
          <w:tcPr>
            <w:tcW w:w="2072" w:type="dxa"/>
            <w:shd w:val="clear" w:color="auto" w:fill="auto"/>
          </w:tcPr>
          <w:p w14:paraId="132DFFCE"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Door/Doorway Frames</w:t>
            </w:r>
            <w:r>
              <w:rPr>
                <w:rFonts w:ascii="Century Gothic" w:hAnsi="Century Gothic" w:cs="Arial"/>
                <w:sz w:val="20"/>
              </w:rPr>
              <w:t>/Handles</w:t>
            </w:r>
          </w:p>
        </w:tc>
        <w:tc>
          <w:tcPr>
            <w:tcW w:w="448" w:type="dxa"/>
            <w:shd w:val="clear" w:color="auto" w:fill="auto"/>
            <w:vAlign w:val="center"/>
          </w:tcPr>
          <w:p w14:paraId="66BB4831" w14:textId="65B724C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9CD6F25" w14:textId="2D55C82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92DB523" w14:textId="691F3822" w:rsidR="001A2F8C" w:rsidRPr="00D6302D" w:rsidRDefault="001A2F8C" w:rsidP="009B61E1">
            <w:pPr>
              <w:jc w:val="center"/>
              <w:rPr>
                <w:rFonts w:ascii="Century Gothic" w:hAnsi="Century Gothic" w:cs="Arial"/>
                <w:sz w:val="20"/>
              </w:rPr>
            </w:pPr>
          </w:p>
        </w:tc>
        <w:tc>
          <w:tcPr>
            <w:tcW w:w="3960" w:type="dxa"/>
            <w:shd w:val="clear" w:color="auto" w:fill="auto"/>
          </w:tcPr>
          <w:p w14:paraId="098AB943" w14:textId="77777777" w:rsidR="001A2F8C" w:rsidRPr="001D1F4D" w:rsidRDefault="001A2F8C" w:rsidP="009B61E1">
            <w:pPr>
              <w:rPr>
                <w:rFonts w:ascii="Century Gothic" w:hAnsi="Century Gothic" w:cs="Arial"/>
                <w:sz w:val="20"/>
              </w:rPr>
            </w:pPr>
          </w:p>
        </w:tc>
        <w:tc>
          <w:tcPr>
            <w:tcW w:w="450" w:type="dxa"/>
          </w:tcPr>
          <w:p w14:paraId="29F20600"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44DCEC7D"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A6963FB"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682D7597"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30500CA"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1FC248A" w14:textId="77777777" w:rsidR="001A2F8C" w:rsidRPr="0003653A" w:rsidRDefault="001A2F8C" w:rsidP="009B61E1">
            <w:pPr>
              <w:snapToGrid w:val="0"/>
              <w:jc w:val="center"/>
              <w:rPr>
                <w:rFonts w:ascii="Century Gothic" w:hAnsi="Century Gothic" w:cs="Arial"/>
                <w:szCs w:val="24"/>
              </w:rPr>
            </w:pPr>
          </w:p>
        </w:tc>
        <w:tc>
          <w:tcPr>
            <w:tcW w:w="540" w:type="dxa"/>
          </w:tcPr>
          <w:p w14:paraId="2112B633" w14:textId="77777777" w:rsidR="001A2F8C" w:rsidRPr="0003653A" w:rsidRDefault="001A2F8C" w:rsidP="009B61E1">
            <w:pPr>
              <w:snapToGrid w:val="0"/>
              <w:rPr>
                <w:rFonts w:ascii="Century Gothic" w:hAnsi="Century Gothic" w:cs="Arial"/>
                <w:szCs w:val="24"/>
              </w:rPr>
            </w:pPr>
          </w:p>
        </w:tc>
        <w:tc>
          <w:tcPr>
            <w:tcW w:w="3237" w:type="dxa"/>
          </w:tcPr>
          <w:p w14:paraId="65E483DD" w14:textId="77777777" w:rsidR="001A2F8C" w:rsidRPr="0003653A" w:rsidRDefault="001A2F8C" w:rsidP="009B61E1">
            <w:pPr>
              <w:snapToGrid w:val="0"/>
              <w:rPr>
                <w:rFonts w:ascii="Century Gothic" w:hAnsi="Century Gothic" w:cs="Arial"/>
                <w:szCs w:val="24"/>
              </w:rPr>
            </w:pPr>
          </w:p>
        </w:tc>
      </w:tr>
      <w:tr w:rsidR="001A2F8C" w:rsidRPr="0003653A" w14:paraId="39F65761" w14:textId="77777777" w:rsidTr="1A9B8FCE">
        <w:tblPrEx>
          <w:tblCellMar>
            <w:right w:w="0" w:type="dxa"/>
          </w:tblCellMar>
        </w:tblPrEx>
        <w:trPr>
          <w:jc w:val="center"/>
        </w:trPr>
        <w:tc>
          <w:tcPr>
            <w:tcW w:w="2072" w:type="dxa"/>
            <w:shd w:val="clear" w:color="auto" w:fill="auto"/>
          </w:tcPr>
          <w:p w14:paraId="41F5766F" w14:textId="118885C6" w:rsidR="001A2F8C" w:rsidRPr="00D6302D" w:rsidRDefault="001A2F8C" w:rsidP="009B61E1">
            <w:pPr>
              <w:rPr>
                <w:rFonts w:ascii="Century Gothic" w:hAnsi="Century Gothic" w:cs="Arial"/>
                <w:sz w:val="20"/>
              </w:rPr>
            </w:pPr>
            <w:r>
              <w:rPr>
                <w:rFonts w:ascii="Century Gothic" w:hAnsi="Century Gothic" w:cs="Arial"/>
                <w:sz w:val="20"/>
              </w:rPr>
              <w:t>Ceiling</w:t>
            </w:r>
            <w:r w:rsidR="00012A60">
              <w:rPr>
                <w:rFonts w:ascii="Century Gothic" w:hAnsi="Century Gothic" w:cs="Arial"/>
                <w:sz w:val="20"/>
              </w:rPr>
              <w:t>/cornice</w:t>
            </w:r>
          </w:p>
        </w:tc>
        <w:tc>
          <w:tcPr>
            <w:tcW w:w="448" w:type="dxa"/>
            <w:shd w:val="clear" w:color="auto" w:fill="auto"/>
            <w:vAlign w:val="center"/>
          </w:tcPr>
          <w:p w14:paraId="00CD4723" w14:textId="3E0A8730"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E2EAFC7" w14:textId="4EECB29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01A49A0" w14:textId="6DB94D2F" w:rsidR="001A2F8C" w:rsidRPr="00D6302D" w:rsidRDefault="001A2F8C" w:rsidP="009B61E1">
            <w:pPr>
              <w:jc w:val="center"/>
              <w:rPr>
                <w:rFonts w:ascii="Century Gothic" w:hAnsi="Century Gothic" w:cs="Arial"/>
                <w:sz w:val="20"/>
              </w:rPr>
            </w:pPr>
          </w:p>
        </w:tc>
        <w:tc>
          <w:tcPr>
            <w:tcW w:w="3960" w:type="dxa"/>
            <w:shd w:val="clear" w:color="auto" w:fill="auto"/>
          </w:tcPr>
          <w:p w14:paraId="4B874662" w14:textId="77777777" w:rsidR="001A2F8C" w:rsidRPr="001D1F4D" w:rsidRDefault="001A2F8C" w:rsidP="009B61E1">
            <w:pPr>
              <w:rPr>
                <w:rFonts w:ascii="Century Gothic" w:hAnsi="Century Gothic" w:cs="Arial"/>
                <w:sz w:val="20"/>
              </w:rPr>
            </w:pPr>
          </w:p>
        </w:tc>
        <w:tc>
          <w:tcPr>
            <w:tcW w:w="450" w:type="dxa"/>
          </w:tcPr>
          <w:p w14:paraId="1FA3ED7A"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6EDA2CEC"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2FA3E23"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152EADD8"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ACFE4E0"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48C420F" w14:textId="77777777" w:rsidR="001A2F8C" w:rsidRPr="0003653A" w:rsidRDefault="001A2F8C" w:rsidP="009B61E1">
            <w:pPr>
              <w:snapToGrid w:val="0"/>
              <w:jc w:val="center"/>
              <w:rPr>
                <w:rFonts w:ascii="Century Gothic" w:hAnsi="Century Gothic" w:cs="Arial"/>
                <w:szCs w:val="24"/>
              </w:rPr>
            </w:pPr>
          </w:p>
        </w:tc>
        <w:tc>
          <w:tcPr>
            <w:tcW w:w="540" w:type="dxa"/>
          </w:tcPr>
          <w:p w14:paraId="23CF2DBD" w14:textId="77777777" w:rsidR="001A2F8C" w:rsidRPr="0003653A" w:rsidRDefault="001A2F8C" w:rsidP="009B61E1">
            <w:pPr>
              <w:snapToGrid w:val="0"/>
              <w:rPr>
                <w:rFonts w:ascii="Century Gothic" w:hAnsi="Century Gothic" w:cs="Arial"/>
                <w:szCs w:val="24"/>
              </w:rPr>
            </w:pPr>
          </w:p>
        </w:tc>
        <w:tc>
          <w:tcPr>
            <w:tcW w:w="3237" w:type="dxa"/>
          </w:tcPr>
          <w:p w14:paraId="5E1A81E7" w14:textId="77777777" w:rsidR="001A2F8C" w:rsidRPr="0003653A" w:rsidRDefault="001A2F8C" w:rsidP="009B61E1">
            <w:pPr>
              <w:snapToGrid w:val="0"/>
              <w:rPr>
                <w:rFonts w:ascii="Century Gothic" w:hAnsi="Century Gothic" w:cs="Arial"/>
                <w:szCs w:val="24"/>
              </w:rPr>
            </w:pPr>
          </w:p>
        </w:tc>
      </w:tr>
      <w:tr w:rsidR="001A2F8C" w:rsidRPr="0003653A" w14:paraId="6EE01190" w14:textId="77777777" w:rsidTr="1A9B8FCE">
        <w:tblPrEx>
          <w:tblCellMar>
            <w:right w:w="0" w:type="dxa"/>
          </w:tblCellMar>
        </w:tblPrEx>
        <w:trPr>
          <w:trHeight w:val="346"/>
          <w:jc w:val="center"/>
        </w:trPr>
        <w:tc>
          <w:tcPr>
            <w:tcW w:w="2072" w:type="dxa"/>
            <w:shd w:val="clear" w:color="auto" w:fill="auto"/>
          </w:tcPr>
          <w:p w14:paraId="3A83039F" w14:textId="77777777" w:rsidR="001A2F8C" w:rsidRPr="00D6302D" w:rsidRDefault="001A2F8C" w:rsidP="009B61E1">
            <w:pPr>
              <w:rPr>
                <w:rFonts w:ascii="Century Gothic" w:hAnsi="Century Gothic" w:cs="Arial"/>
                <w:b/>
                <w:sz w:val="20"/>
              </w:rPr>
            </w:pPr>
            <w:r>
              <w:rPr>
                <w:rFonts w:ascii="Century Gothic" w:hAnsi="Century Gothic" w:cs="Arial"/>
                <w:sz w:val="20"/>
              </w:rPr>
              <w:t xml:space="preserve">Light Fittings </w:t>
            </w:r>
          </w:p>
        </w:tc>
        <w:tc>
          <w:tcPr>
            <w:tcW w:w="448" w:type="dxa"/>
            <w:shd w:val="clear" w:color="auto" w:fill="auto"/>
            <w:vAlign w:val="center"/>
          </w:tcPr>
          <w:p w14:paraId="4F2ECD5E" w14:textId="34F10C50"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1896A7C" w14:textId="698B7788"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FC700FF" w14:textId="78D3064C" w:rsidR="001A2F8C" w:rsidRPr="00D6302D" w:rsidRDefault="001A2F8C" w:rsidP="009B61E1">
            <w:pPr>
              <w:jc w:val="center"/>
              <w:rPr>
                <w:rFonts w:ascii="Century Gothic" w:hAnsi="Century Gothic" w:cs="Arial"/>
                <w:sz w:val="20"/>
              </w:rPr>
            </w:pPr>
          </w:p>
        </w:tc>
        <w:tc>
          <w:tcPr>
            <w:tcW w:w="3960" w:type="dxa"/>
            <w:shd w:val="clear" w:color="auto" w:fill="auto"/>
          </w:tcPr>
          <w:p w14:paraId="307E0A55" w14:textId="77777777" w:rsidR="001A2F8C" w:rsidRPr="001D1F4D" w:rsidRDefault="001A2F8C" w:rsidP="009B61E1">
            <w:pPr>
              <w:rPr>
                <w:rFonts w:ascii="Century Gothic" w:hAnsi="Century Gothic" w:cs="Arial"/>
                <w:sz w:val="20"/>
              </w:rPr>
            </w:pPr>
          </w:p>
        </w:tc>
        <w:tc>
          <w:tcPr>
            <w:tcW w:w="450" w:type="dxa"/>
          </w:tcPr>
          <w:p w14:paraId="6E5F3498"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5571A3A1"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39F2D6F"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C9EBBEA"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09BC983"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338E87B3" w14:textId="77777777" w:rsidR="001A2F8C" w:rsidRPr="0003653A" w:rsidRDefault="001A2F8C" w:rsidP="009B61E1">
            <w:pPr>
              <w:snapToGrid w:val="0"/>
              <w:jc w:val="center"/>
              <w:rPr>
                <w:rFonts w:ascii="Century Gothic" w:hAnsi="Century Gothic" w:cs="Arial"/>
                <w:szCs w:val="24"/>
              </w:rPr>
            </w:pPr>
          </w:p>
        </w:tc>
        <w:tc>
          <w:tcPr>
            <w:tcW w:w="540" w:type="dxa"/>
          </w:tcPr>
          <w:p w14:paraId="7DF8A116" w14:textId="77777777" w:rsidR="001A2F8C" w:rsidRPr="0003653A" w:rsidRDefault="001A2F8C" w:rsidP="009B61E1">
            <w:pPr>
              <w:snapToGrid w:val="0"/>
              <w:rPr>
                <w:rFonts w:ascii="Century Gothic" w:hAnsi="Century Gothic" w:cs="Arial"/>
                <w:szCs w:val="24"/>
              </w:rPr>
            </w:pPr>
          </w:p>
        </w:tc>
        <w:tc>
          <w:tcPr>
            <w:tcW w:w="3237" w:type="dxa"/>
          </w:tcPr>
          <w:p w14:paraId="4648B8A3" w14:textId="77777777" w:rsidR="001A2F8C" w:rsidRPr="0003653A" w:rsidRDefault="001A2F8C" w:rsidP="009B61E1">
            <w:pPr>
              <w:snapToGrid w:val="0"/>
              <w:rPr>
                <w:rFonts w:ascii="Century Gothic" w:hAnsi="Century Gothic" w:cs="Arial"/>
                <w:szCs w:val="24"/>
              </w:rPr>
            </w:pPr>
          </w:p>
        </w:tc>
      </w:tr>
      <w:tr w:rsidR="001A2F8C" w:rsidRPr="0003653A" w14:paraId="49A38F9B" w14:textId="77777777" w:rsidTr="1A9B8FCE">
        <w:tblPrEx>
          <w:tblCellMar>
            <w:right w:w="0" w:type="dxa"/>
          </w:tblCellMar>
        </w:tblPrEx>
        <w:trPr>
          <w:jc w:val="center"/>
        </w:trPr>
        <w:tc>
          <w:tcPr>
            <w:tcW w:w="2072" w:type="dxa"/>
            <w:shd w:val="clear" w:color="auto" w:fill="auto"/>
          </w:tcPr>
          <w:p w14:paraId="250EC50A" w14:textId="5B1C709C" w:rsidR="001A2F8C" w:rsidRPr="00D6302D" w:rsidRDefault="001A2F8C" w:rsidP="009B61E1">
            <w:pPr>
              <w:rPr>
                <w:rFonts w:ascii="Century Gothic" w:hAnsi="Century Gothic" w:cs="Arial"/>
                <w:b/>
                <w:sz w:val="20"/>
              </w:rPr>
            </w:pPr>
            <w:r w:rsidRPr="00D6302D">
              <w:rPr>
                <w:rFonts w:ascii="Century Gothic" w:hAnsi="Century Gothic" w:cs="Arial"/>
                <w:sz w:val="20"/>
              </w:rPr>
              <w:t>Walls/Hooks</w:t>
            </w:r>
            <w:r w:rsidR="00012A60">
              <w:rPr>
                <w:rFonts w:ascii="Century Gothic" w:hAnsi="Century Gothic" w:cs="Arial"/>
                <w:sz w:val="20"/>
              </w:rPr>
              <w:t>/ door stoppers</w:t>
            </w:r>
          </w:p>
        </w:tc>
        <w:tc>
          <w:tcPr>
            <w:tcW w:w="448" w:type="dxa"/>
            <w:shd w:val="clear" w:color="auto" w:fill="auto"/>
            <w:vAlign w:val="center"/>
          </w:tcPr>
          <w:p w14:paraId="42A9D0B2" w14:textId="1E7224AB"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7B8221F" w14:textId="26759D36"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E01B07D" w14:textId="52A5861F" w:rsidR="001A2F8C" w:rsidRPr="00D6302D" w:rsidRDefault="001A2F8C" w:rsidP="009B61E1">
            <w:pPr>
              <w:jc w:val="center"/>
              <w:rPr>
                <w:rFonts w:ascii="Century Gothic" w:hAnsi="Century Gothic" w:cs="Arial"/>
                <w:sz w:val="20"/>
              </w:rPr>
            </w:pPr>
          </w:p>
        </w:tc>
        <w:tc>
          <w:tcPr>
            <w:tcW w:w="3960" w:type="dxa"/>
            <w:shd w:val="clear" w:color="auto" w:fill="auto"/>
          </w:tcPr>
          <w:p w14:paraId="61DC9236" w14:textId="77777777" w:rsidR="001A2F8C" w:rsidRPr="001D1F4D" w:rsidRDefault="001A2F8C" w:rsidP="009B61E1">
            <w:pPr>
              <w:rPr>
                <w:rFonts w:ascii="Century Gothic" w:hAnsi="Century Gothic" w:cs="Arial"/>
                <w:sz w:val="20"/>
              </w:rPr>
            </w:pPr>
          </w:p>
        </w:tc>
        <w:tc>
          <w:tcPr>
            <w:tcW w:w="450" w:type="dxa"/>
          </w:tcPr>
          <w:p w14:paraId="65E2038C"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2AAEFB36"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5E808EE"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1AB62CA"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26F98812"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4DE5E638" w14:textId="77777777" w:rsidR="001A2F8C" w:rsidRPr="0003653A" w:rsidRDefault="001A2F8C" w:rsidP="009B61E1">
            <w:pPr>
              <w:snapToGrid w:val="0"/>
              <w:jc w:val="center"/>
              <w:rPr>
                <w:rFonts w:ascii="Century Gothic" w:hAnsi="Century Gothic" w:cs="Arial"/>
                <w:szCs w:val="24"/>
              </w:rPr>
            </w:pPr>
          </w:p>
        </w:tc>
        <w:tc>
          <w:tcPr>
            <w:tcW w:w="540" w:type="dxa"/>
          </w:tcPr>
          <w:p w14:paraId="07BDCE5C" w14:textId="77777777" w:rsidR="001A2F8C" w:rsidRPr="0003653A" w:rsidRDefault="001A2F8C" w:rsidP="009B61E1">
            <w:pPr>
              <w:snapToGrid w:val="0"/>
              <w:rPr>
                <w:rFonts w:ascii="Century Gothic" w:hAnsi="Century Gothic" w:cs="Arial"/>
                <w:szCs w:val="24"/>
              </w:rPr>
            </w:pPr>
          </w:p>
        </w:tc>
        <w:tc>
          <w:tcPr>
            <w:tcW w:w="3237" w:type="dxa"/>
          </w:tcPr>
          <w:p w14:paraId="17A25500" w14:textId="77777777" w:rsidR="001A2F8C" w:rsidRPr="0003653A" w:rsidRDefault="001A2F8C" w:rsidP="009B61E1">
            <w:pPr>
              <w:snapToGrid w:val="0"/>
              <w:rPr>
                <w:rFonts w:ascii="Century Gothic" w:hAnsi="Century Gothic" w:cs="Arial"/>
                <w:szCs w:val="24"/>
              </w:rPr>
            </w:pPr>
          </w:p>
        </w:tc>
      </w:tr>
      <w:tr w:rsidR="001A2F8C" w:rsidRPr="0003653A" w14:paraId="3A93B5E7" w14:textId="77777777" w:rsidTr="1A9B8FCE">
        <w:tblPrEx>
          <w:tblCellMar>
            <w:right w:w="0" w:type="dxa"/>
          </w:tblCellMar>
        </w:tblPrEx>
        <w:trPr>
          <w:jc w:val="center"/>
        </w:trPr>
        <w:tc>
          <w:tcPr>
            <w:tcW w:w="2072" w:type="dxa"/>
            <w:shd w:val="clear" w:color="auto" w:fill="auto"/>
          </w:tcPr>
          <w:p w14:paraId="22C90667" w14:textId="77777777" w:rsidR="001A2F8C" w:rsidRPr="00804AC5" w:rsidRDefault="001A2F8C" w:rsidP="009B61E1">
            <w:pPr>
              <w:rPr>
                <w:rFonts w:ascii="Century Gothic" w:hAnsi="Century Gothic" w:cs="Arial"/>
                <w:sz w:val="20"/>
              </w:rPr>
            </w:pPr>
            <w:r w:rsidRPr="00804AC5">
              <w:rPr>
                <w:rFonts w:ascii="Century Gothic" w:hAnsi="Century Gothic" w:cs="Arial"/>
                <w:sz w:val="20"/>
              </w:rPr>
              <w:t>Windows/ Screens</w:t>
            </w:r>
          </w:p>
        </w:tc>
        <w:tc>
          <w:tcPr>
            <w:tcW w:w="448" w:type="dxa"/>
            <w:shd w:val="clear" w:color="auto" w:fill="auto"/>
            <w:vAlign w:val="center"/>
          </w:tcPr>
          <w:p w14:paraId="15074FC6" w14:textId="1BF5722A"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48C14CD" w14:textId="091CDD50"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D06ED51" w14:textId="33173E7C" w:rsidR="001A2F8C" w:rsidRPr="00D6302D" w:rsidRDefault="001A2F8C" w:rsidP="009B61E1">
            <w:pPr>
              <w:jc w:val="center"/>
              <w:rPr>
                <w:rFonts w:ascii="Century Gothic" w:hAnsi="Century Gothic" w:cs="Arial"/>
                <w:sz w:val="20"/>
              </w:rPr>
            </w:pPr>
          </w:p>
        </w:tc>
        <w:tc>
          <w:tcPr>
            <w:tcW w:w="3960" w:type="dxa"/>
            <w:shd w:val="clear" w:color="auto" w:fill="auto"/>
          </w:tcPr>
          <w:p w14:paraId="2DCB0508" w14:textId="77777777" w:rsidR="001A2F8C" w:rsidRPr="001D1F4D" w:rsidRDefault="001A2F8C" w:rsidP="009B61E1">
            <w:pPr>
              <w:rPr>
                <w:rFonts w:ascii="Century Gothic" w:hAnsi="Century Gothic" w:cs="Arial"/>
                <w:sz w:val="20"/>
              </w:rPr>
            </w:pPr>
          </w:p>
        </w:tc>
        <w:tc>
          <w:tcPr>
            <w:tcW w:w="450" w:type="dxa"/>
          </w:tcPr>
          <w:p w14:paraId="608CDE1E"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1732196A"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805BC4A"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F155959"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111658D"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371B13B" w14:textId="77777777" w:rsidR="001A2F8C" w:rsidRPr="0003653A" w:rsidRDefault="001A2F8C" w:rsidP="009B61E1">
            <w:pPr>
              <w:snapToGrid w:val="0"/>
              <w:jc w:val="center"/>
              <w:rPr>
                <w:rFonts w:ascii="Century Gothic" w:hAnsi="Century Gothic" w:cs="Arial"/>
                <w:szCs w:val="24"/>
              </w:rPr>
            </w:pPr>
          </w:p>
        </w:tc>
        <w:tc>
          <w:tcPr>
            <w:tcW w:w="540" w:type="dxa"/>
          </w:tcPr>
          <w:p w14:paraId="4BA90A8F" w14:textId="77777777" w:rsidR="001A2F8C" w:rsidRPr="0003653A" w:rsidRDefault="001A2F8C" w:rsidP="009B61E1">
            <w:pPr>
              <w:snapToGrid w:val="0"/>
              <w:rPr>
                <w:rFonts w:ascii="Century Gothic" w:hAnsi="Century Gothic" w:cs="Arial"/>
                <w:szCs w:val="24"/>
              </w:rPr>
            </w:pPr>
          </w:p>
        </w:tc>
        <w:tc>
          <w:tcPr>
            <w:tcW w:w="3237" w:type="dxa"/>
          </w:tcPr>
          <w:p w14:paraId="2F06FFE5" w14:textId="77777777" w:rsidR="001A2F8C" w:rsidRPr="0003653A" w:rsidRDefault="001A2F8C" w:rsidP="009B61E1">
            <w:pPr>
              <w:snapToGrid w:val="0"/>
              <w:rPr>
                <w:rFonts w:ascii="Century Gothic" w:hAnsi="Century Gothic" w:cs="Arial"/>
                <w:szCs w:val="24"/>
              </w:rPr>
            </w:pPr>
          </w:p>
        </w:tc>
      </w:tr>
      <w:tr w:rsidR="001A2F8C" w:rsidRPr="0003653A" w14:paraId="0B7805AB" w14:textId="77777777" w:rsidTr="1A9B8FCE">
        <w:tblPrEx>
          <w:tblCellMar>
            <w:right w:w="0" w:type="dxa"/>
          </w:tblCellMar>
        </w:tblPrEx>
        <w:trPr>
          <w:jc w:val="center"/>
        </w:trPr>
        <w:tc>
          <w:tcPr>
            <w:tcW w:w="2072" w:type="dxa"/>
            <w:shd w:val="clear" w:color="auto" w:fill="auto"/>
          </w:tcPr>
          <w:p w14:paraId="4FB64438"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Blinds/</w:t>
            </w:r>
            <w:r>
              <w:rPr>
                <w:rFonts w:ascii="Century Gothic" w:hAnsi="Century Gothic" w:cs="Arial"/>
                <w:sz w:val="20"/>
              </w:rPr>
              <w:t>Curtains</w:t>
            </w:r>
          </w:p>
        </w:tc>
        <w:tc>
          <w:tcPr>
            <w:tcW w:w="448" w:type="dxa"/>
            <w:shd w:val="clear" w:color="auto" w:fill="auto"/>
            <w:vAlign w:val="center"/>
          </w:tcPr>
          <w:p w14:paraId="1E64085D" w14:textId="3229780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EA1A076" w14:textId="3362FE7C"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995D66A" w14:textId="1DC4F21E" w:rsidR="001A2F8C" w:rsidRPr="00D6302D" w:rsidRDefault="001A2F8C" w:rsidP="009B61E1">
            <w:pPr>
              <w:jc w:val="center"/>
              <w:rPr>
                <w:rFonts w:ascii="Century Gothic" w:hAnsi="Century Gothic" w:cs="Arial"/>
                <w:sz w:val="20"/>
              </w:rPr>
            </w:pPr>
          </w:p>
        </w:tc>
        <w:tc>
          <w:tcPr>
            <w:tcW w:w="3960" w:type="dxa"/>
            <w:shd w:val="clear" w:color="auto" w:fill="auto"/>
          </w:tcPr>
          <w:p w14:paraId="244F6A9D" w14:textId="77777777" w:rsidR="001A2F8C" w:rsidRPr="001D1F4D" w:rsidRDefault="001A2F8C" w:rsidP="009B61E1">
            <w:pPr>
              <w:rPr>
                <w:rFonts w:ascii="Century Gothic" w:hAnsi="Century Gothic" w:cs="Arial"/>
                <w:sz w:val="20"/>
              </w:rPr>
            </w:pPr>
          </w:p>
        </w:tc>
        <w:tc>
          <w:tcPr>
            <w:tcW w:w="450" w:type="dxa"/>
          </w:tcPr>
          <w:p w14:paraId="15B9D52A"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153374B7"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2115CC1"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1F2054DF"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664B31F"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0388A5F" w14:textId="77777777" w:rsidR="001A2F8C" w:rsidRPr="0003653A" w:rsidRDefault="001A2F8C" w:rsidP="009B61E1">
            <w:pPr>
              <w:snapToGrid w:val="0"/>
              <w:jc w:val="center"/>
              <w:rPr>
                <w:rFonts w:ascii="Century Gothic" w:hAnsi="Century Gothic" w:cs="Arial"/>
                <w:szCs w:val="24"/>
              </w:rPr>
            </w:pPr>
          </w:p>
        </w:tc>
        <w:tc>
          <w:tcPr>
            <w:tcW w:w="540" w:type="dxa"/>
          </w:tcPr>
          <w:p w14:paraId="24213DBF" w14:textId="77777777" w:rsidR="001A2F8C" w:rsidRPr="0003653A" w:rsidRDefault="001A2F8C" w:rsidP="009B61E1">
            <w:pPr>
              <w:snapToGrid w:val="0"/>
              <w:rPr>
                <w:rFonts w:ascii="Century Gothic" w:hAnsi="Century Gothic" w:cs="Arial"/>
                <w:szCs w:val="24"/>
              </w:rPr>
            </w:pPr>
          </w:p>
        </w:tc>
        <w:tc>
          <w:tcPr>
            <w:tcW w:w="3237" w:type="dxa"/>
          </w:tcPr>
          <w:p w14:paraId="2A4A9D0F" w14:textId="77777777" w:rsidR="001A2F8C" w:rsidRPr="0003653A" w:rsidRDefault="001A2F8C" w:rsidP="009B61E1">
            <w:pPr>
              <w:snapToGrid w:val="0"/>
              <w:rPr>
                <w:rFonts w:ascii="Century Gothic" w:hAnsi="Century Gothic" w:cs="Arial"/>
                <w:szCs w:val="24"/>
              </w:rPr>
            </w:pPr>
          </w:p>
        </w:tc>
      </w:tr>
      <w:tr w:rsidR="001A2F8C" w:rsidRPr="0003653A" w14:paraId="0EB0432B" w14:textId="77777777" w:rsidTr="1A9B8FCE">
        <w:tblPrEx>
          <w:tblCellMar>
            <w:right w:w="0" w:type="dxa"/>
          </w:tblCellMar>
        </w:tblPrEx>
        <w:trPr>
          <w:jc w:val="center"/>
        </w:trPr>
        <w:tc>
          <w:tcPr>
            <w:tcW w:w="2072" w:type="dxa"/>
            <w:shd w:val="clear" w:color="auto" w:fill="auto"/>
          </w:tcPr>
          <w:p w14:paraId="167E33F6" w14:textId="77777777" w:rsidR="001A2F8C" w:rsidRPr="00D6302D" w:rsidRDefault="001A2F8C" w:rsidP="009B61E1">
            <w:pPr>
              <w:rPr>
                <w:rFonts w:ascii="Century Gothic" w:hAnsi="Century Gothic" w:cs="Arial"/>
                <w:b/>
                <w:sz w:val="20"/>
              </w:rPr>
            </w:pPr>
            <w:r>
              <w:rPr>
                <w:rFonts w:ascii="Century Gothic" w:hAnsi="Century Gothic" w:cs="Arial"/>
                <w:sz w:val="20"/>
              </w:rPr>
              <w:t>TV/</w:t>
            </w:r>
            <w:r w:rsidRPr="00D6302D">
              <w:rPr>
                <w:rFonts w:ascii="Century Gothic" w:hAnsi="Century Gothic" w:cs="Arial"/>
                <w:sz w:val="20"/>
              </w:rPr>
              <w:t>Power Points/</w:t>
            </w:r>
            <w:r>
              <w:rPr>
                <w:rFonts w:ascii="Century Gothic" w:hAnsi="Century Gothic" w:cs="Arial"/>
                <w:sz w:val="20"/>
              </w:rPr>
              <w:t xml:space="preserve"> </w:t>
            </w:r>
            <w:r w:rsidRPr="00D6302D">
              <w:rPr>
                <w:rFonts w:ascii="Century Gothic" w:hAnsi="Century Gothic" w:cs="Arial"/>
                <w:sz w:val="20"/>
              </w:rPr>
              <w:t>Light Switches</w:t>
            </w:r>
          </w:p>
        </w:tc>
        <w:tc>
          <w:tcPr>
            <w:tcW w:w="448" w:type="dxa"/>
            <w:shd w:val="clear" w:color="auto" w:fill="auto"/>
            <w:vAlign w:val="center"/>
          </w:tcPr>
          <w:p w14:paraId="029C18BF" w14:textId="7BEE2B9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96E0997" w14:textId="77C9AC44"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D72B428" w14:textId="27891EEC" w:rsidR="001A2F8C" w:rsidRPr="00D6302D" w:rsidRDefault="001A2F8C" w:rsidP="009B61E1">
            <w:pPr>
              <w:jc w:val="center"/>
              <w:rPr>
                <w:rFonts w:ascii="Century Gothic" w:hAnsi="Century Gothic" w:cs="Arial"/>
                <w:sz w:val="20"/>
              </w:rPr>
            </w:pPr>
          </w:p>
        </w:tc>
        <w:tc>
          <w:tcPr>
            <w:tcW w:w="3960" w:type="dxa"/>
            <w:shd w:val="clear" w:color="auto" w:fill="auto"/>
          </w:tcPr>
          <w:p w14:paraId="44764C41" w14:textId="77777777" w:rsidR="001A2F8C" w:rsidRPr="001D1F4D" w:rsidRDefault="001A2F8C" w:rsidP="009B61E1">
            <w:pPr>
              <w:rPr>
                <w:rFonts w:ascii="Century Gothic" w:hAnsi="Century Gothic" w:cs="Arial"/>
                <w:sz w:val="20"/>
              </w:rPr>
            </w:pPr>
          </w:p>
        </w:tc>
        <w:tc>
          <w:tcPr>
            <w:tcW w:w="450" w:type="dxa"/>
          </w:tcPr>
          <w:p w14:paraId="09583EC5"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196CC749"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D260C70"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37B82B7C"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2F690532"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AF91E23" w14:textId="77777777" w:rsidR="001A2F8C" w:rsidRPr="0003653A" w:rsidRDefault="001A2F8C" w:rsidP="009B61E1">
            <w:pPr>
              <w:snapToGrid w:val="0"/>
              <w:jc w:val="center"/>
              <w:rPr>
                <w:rFonts w:ascii="Century Gothic" w:hAnsi="Century Gothic" w:cs="Arial"/>
                <w:szCs w:val="24"/>
              </w:rPr>
            </w:pPr>
          </w:p>
        </w:tc>
        <w:tc>
          <w:tcPr>
            <w:tcW w:w="540" w:type="dxa"/>
          </w:tcPr>
          <w:p w14:paraId="72060FC9" w14:textId="77777777" w:rsidR="001A2F8C" w:rsidRPr="0003653A" w:rsidRDefault="001A2F8C" w:rsidP="009B61E1">
            <w:pPr>
              <w:snapToGrid w:val="0"/>
              <w:rPr>
                <w:rFonts w:ascii="Century Gothic" w:hAnsi="Century Gothic" w:cs="Arial"/>
                <w:szCs w:val="24"/>
              </w:rPr>
            </w:pPr>
          </w:p>
        </w:tc>
        <w:tc>
          <w:tcPr>
            <w:tcW w:w="3237" w:type="dxa"/>
          </w:tcPr>
          <w:p w14:paraId="6D988196" w14:textId="77777777" w:rsidR="001A2F8C" w:rsidRPr="0003653A" w:rsidRDefault="001A2F8C" w:rsidP="009B61E1">
            <w:pPr>
              <w:snapToGrid w:val="0"/>
              <w:rPr>
                <w:rFonts w:ascii="Century Gothic" w:hAnsi="Century Gothic" w:cs="Arial"/>
                <w:szCs w:val="24"/>
              </w:rPr>
            </w:pPr>
          </w:p>
        </w:tc>
      </w:tr>
      <w:tr w:rsidR="001A2F8C" w:rsidRPr="0003653A" w14:paraId="77A04D0F" w14:textId="77777777" w:rsidTr="1A9B8FCE">
        <w:tblPrEx>
          <w:tblCellMar>
            <w:right w:w="0" w:type="dxa"/>
          </w:tblCellMar>
        </w:tblPrEx>
        <w:trPr>
          <w:jc w:val="center"/>
        </w:trPr>
        <w:tc>
          <w:tcPr>
            <w:tcW w:w="2072" w:type="dxa"/>
            <w:shd w:val="clear" w:color="auto" w:fill="auto"/>
          </w:tcPr>
          <w:p w14:paraId="1B0D7CD9"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Skirting</w:t>
            </w:r>
          </w:p>
        </w:tc>
        <w:tc>
          <w:tcPr>
            <w:tcW w:w="448" w:type="dxa"/>
            <w:shd w:val="clear" w:color="auto" w:fill="auto"/>
            <w:vAlign w:val="center"/>
          </w:tcPr>
          <w:p w14:paraId="6F7B5B75" w14:textId="7B0AF62D"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A709468" w14:textId="0EE2A903"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BFA5230" w14:textId="52741C26" w:rsidR="001A2F8C" w:rsidRPr="00D6302D" w:rsidRDefault="001A2F8C" w:rsidP="009B61E1">
            <w:pPr>
              <w:jc w:val="center"/>
              <w:rPr>
                <w:rFonts w:ascii="Century Gothic" w:hAnsi="Century Gothic" w:cs="Arial"/>
                <w:sz w:val="20"/>
              </w:rPr>
            </w:pPr>
          </w:p>
        </w:tc>
        <w:tc>
          <w:tcPr>
            <w:tcW w:w="3960" w:type="dxa"/>
            <w:shd w:val="clear" w:color="auto" w:fill="auto"/>
          </w:tcPr>
          <w:p w14:paraId="4D2FF7AB" w14:textId="77777777" w:rsidR="001A2F8C" w:rsidRPr="001D1F4D" w:rsidRDefault="001A2F8C" w:rsidP="009B61E1">
            <w:pPr>
              <w:rPr>
                <w:rFonts w:ascii="Century Gothic" w:hAnsi="Century Gothic" w:cs="Arial"/>
                <w:sz w:val="20"/>
              </w:rPr>
            </w:pPr>
          </w:p>
        </w:tc>
        <w:tc>
          <w:tcPr>
            <w:tcW w:w="450" w:type="dxa"/>
          </w:tcPr>
          <w:p w14:paraId="443D3B41"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7C17082C"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AA17ED7"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08BC583"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D251066"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1F302C8" w14:textId="77777777" w:rsidR="001A2F8C" w:rsidRPr="0003653A" w:rsidRDefault="001A2F8C" w:rsidP="009B61E1">
            <w:pPr>
              <w:snapToGrid w:val="0"/>
              <w:jc w:val="center"/>
              <w:rPr>
                <w:rFonts w:ascii="Century Gothic" w:hAnsi="Century Gothic" w:cs="Arial"/>
                <w:szCs w:val="24"/>
              </w:rPr>
            </w:pPr>
          </w:p>
        </w:tc>
        <w:tc>
          <w:tcPr>
            <w:tcW w:w="540" w:type="dxa"/>
          </w:tcPr>
          <w:p w14:paraId="02BE7173" w14:textId="77777777" w:rsidR="001A2F8C" w:rsidRPr="0003653A" w:rsidRDefault="001A2F8C" w:rsidP="009B61E1">
            <w:pPr>
              <w:snapToGrid w:val="0"/>
              <w:rPr>
                <w:rFonts w:ascii="Century Gothic" w:hAnsi="Century Gothic" w:cs="Arial"/>
                <w:szCs w:val="24"/>
              </w:rPr>
            </w:pPr>
          </w:p>
        </w:tc>
        <w:tc>
          <w:tcPr>
            <w:tcW w:w="3237" w:type="dxa"/>
          </w:tcPr>
          <w:p w14:paraId="5F13047E" w14:textId="77777777" w:rsidR="001A2F8C" w:rsidRPr="0003653A" w:rsidRDefault="001A2F8C" w:rsidP="009B61E1">
            <w:pPr>
              <w:snapToGrid w:val="0"/>
              <w:rPr>
                <w:rFonts w:ascii="Century Gothic" w:hAnsi="Century Gothic" w:cs="Arial"/>
                <w:szCs w:val="24"/>
              </w:rPr>
            </w:pPr>
          </w:p>
        </w:tc>
      </w:tr>
      <w:tr w:rsidR="001A2F8C" w:rsidRPr="0003653A" w14:paraId="15DD2483" w14:textId="77777777" w:rsidTr="1A9B8FCE">
        <w:tblPrEx>
          <w:tblCellMar>
            <w:right w:w="0" w:type="dxa"/>
          </w:tblCellMar>
        </w:tblPrEx>
        <w:trPr>
          <w:jc w:val="center"/>
        </w:trPr>
        <w:tc>
          <w:tcPr>
            <w:tcW w:w="2072" w:type="dxa"/>
            <w:shd w:val="clear" w:color="auto" w:fill="auto"/>
          </w:tcPr>
          <w:p w14:paraId="5BB92FE2"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Floor</w:t>
            </w:r>
            <w:r>
              <w:rPr>
                <w:rFonts w:ascii="Century Gothic" w:hAnsi="Century Gothic" w:cs="Arial"/>
                <w:sz w:val="20"/>
              </w:rPr>
              <w:t xml:space="preserve">ing </w:t>
            </w:r>
          </w:p>
        </w:tc>
        <w:tc>
          <w:tcPr>
            <w:tcW w:w="448" w:type="dxa"/>
            <w:shd w:val="clear" w:color="auto" w:fill="auto"/>
            <w:vAlign w:val="center"/>
          </w:tcPr>
          <w:p w14:paraId="6A6EDF9E" w14:textId="6E9310B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A85AD88" w14:textId="287A98C1"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55EFAEC" w14:textId="4B68C488" w:rsidR="001A2F8C" w:rsidRPr="00D6302D" w:rsidRDefault="001A2F8C" w:rsidP="009B61E1">
            <w:pPr>
              <w:jc w:val="center"/>
              <w:rPr>
                <w:rFonts w:ascii="Century Gothic" w:hAnsi="Century Gothic" w:cs="Arial"/>
                <w:sz w:val="20"/>
              </w:rPr>
            </w:pPr>
          </w:p>
        </w:tc>
        <w:tc>
          <w:tcPr>
            <w:tcW w:w="3960" w:type="dxa"/>
            <w:shd w:val="clear" w:color="auto" w:fill="auto"/>
          </w:tcPr>
          <w:p w14:paraId="17CCF246" w14:textId="77777777" w:rsidR="001A2F8C" w:rsidRPr="001D1F4D" w:rsidRDefault="001A2F8C" w:rsidP="009B61E1">
            <w:pPr>
              <w:rPr>
                <w:rFonts w:ascii="Century Gothic" w:hAnsi="Century Gothic" w:cs="Arial"/>
                <w:sz w:val="20"/>
              </w:rPr>
            </w:pPr>
          </w:p>
        </w:tc>
        <w:tc>
          <w:tcPr>
            <w:tcW w:w="450" w:type="dxa"/>
          </w:tcPr>
          <w:p w14:paraId="2C77264C"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7204F44B"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31CD469"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40DA107"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59E75E10"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C106175" w14:textId="77777777" w:rsidR="001A2F8C" w:rsidRPr="0003653A" w:rsidRDefault="001A2F8C" w:rsidP="009B61E1">
            <w:pPr>
              <w:snapToGrid w:val="0"/>
              <w:jc w:val="center"/>
              <w:rPr>
                <w:rFonts w:ascii="Century Gothic" w:hAnsi="Century Gothic" w:cs="Arial"/>
                <w:szCs w:val="24"/>
              </w:rPr>
            </w:pPr>
          </w:p>
        </w:tc>
        <w:tc>
          <w:tcPr>
            <w:tcW w:w="540" w:type="dxa"/>
          </w:tcPr>
          <w:p w14:paraId="3B779095" w14:textId="77777777" w:rsidR="001A2F8C" w:rsidRPr="0003653A" w:rsidRDefault="001A2F8C" w:rsidP="009B61E1">
            <w:pPr>
              <w:snapToGrid w:val="0"/>
              <w:rPr>
                <w:rFonts w:ascii="Century Gothic" w:hAnsi="Century Gothic" w:cs="Arial"/>
                <w:szCs w:val="24"/>
              </w:rPr>
            </w:pPr>
          </w:p>
        </w:tc>
        <w:tc>
          <w:tcPr>
            <w:tcW w:w="3237" w:type="dxa"/>
          </w:tcPr>
          <w:p w14:paraId="74F27E1D" w14:textId="77777777" w:rsidR="001A2F8C" w:rsidRPr="0003653A" w:rsidRDefault="001A2F8C" w:rsidP="009B61E1">
            <w:pPr>
              <w:snapToGrid w:val="0"/>
              <w:rPr>
                <w:rFonts w:ascii="Century Gothic" w:hAnsi="Century Gothic" w:cs="Arial"/>
                <w:szCs w:val="24"/>
              </w:rPr>
            </w:pPr>
          </w:p>
        </w:tc>
      </w:tr>
      <w:tr w:rsidR="001A2F8C" w:rsidRPr="0003653A" w14:paraId="34AB962F" w14:textId="77777777" w:rsidTr="1A9B8FCE">
        <w:tblPrEx>
          <w:tblCellMar>
            <w:right w:w="0" w:type="dxa"/>
          </w:tblCellMar>
        </w:tblPrEx>
        <w:trPr>
          <w:jc w:val="center"/>
        </w:trPr>
        <w:tc>
          <w:tcPr>
            <w:tcW w:w="2072" w:type="dxa"/>
            <w:shd w:val="clear" w:color="auto" w:fill="auto"/>
          </w:tcPr>
          <w:p w14:paraId="5FCE605F"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Ceiling Fan/Air Conditioner</w:t>
            </w:r>
          </w:p>
        </w:tc>
        <w:tc>
          <w:tcPr>
            <w:tcW w:w="448" w:type="dxa"/>
            <w:shd w:val="clear" w:color="auto" w:fill="auto"/>
            <w:vAlign w:val="center"/>
          </w:tcPr>
          <w:p w14:paraId="0B5411DA" w14:textId="1AF4F368"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33D9CE8" w14:textId="0242F497"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DB93969" w14:textId="0D48705F" w:rsidR="001A2F8C" w:rsidRPr="00D6302D" w:rsidRDefault="001A2F8C" w:rsidP="009B61E1">
            <w:pPr>
              <w:jc w:val="center"/>
              <w:rPr>
                <w:rFonts w:ascii="Century Gothic" w:hAnsi="Century Gothic" w:cs="Arial"/>
                <w:sz w:val="20"/>
              </w:rPr>
            </w:pPr>
          </w:p>
        </w:tc>
        <w:tc>
          <w:tcPr>
            <w:tcW w:w="3960" w:type="dxa"/>
            <w:shd w:val="clear" w:color="auto" w:fill="auto"/>
          </w:tcPr>
          <w:p w14:paraId="25DC55C6" w14:textId="77777777" w:rsidR="001A2F8C" w:rsidRPr="001D1F4D" w:rsidRDefault="001A2F8C" w:rsidP="009B61E1">
            <w:pPr>
              <w:rPr>
                <w:rFonts w:ascii="Century Gothic" w:hAnsi="Century Gothic" w:cs="Arial"/>
                <w:sz w:val="20"/>
              </w:rPr>
            </w:pPr>
          </w:p>
        </w:tc>
        <w:tc>
          <w:tcPr>
            <w:tcW w:w="450" w:type="dxa"/>
          </w:tcPr>
          <w:p w14:paraId="10D36499"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18C708FE"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26B0AFB9"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63520F91"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5E2C12D4"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BDB3118" w14:textId="77777777" w:rsidR="001A2F8C" w:rsidRPr="0003653A" w:rsidRDefault="001A2F8C" w:rsidP="009B61E1">
            <w:pPr>
              <w:snapToGrid w:val="0"/>
              <w:jc w:val="center"/>
              <w:rPr>
                <w:rFonts w:ascii="Century Gothic" w:hAnsi="Century Gothic" w:cs="Arial"/>
                <w:szCs w:val="24"/>
              </w:rPr>
            </w:pPr>
          </w:p>
        </w:tc>
        <w:tc>
          <w:tcPr>
            <w:tcW w:w="540" w:type="dxa"/>
          </w:tcPr>
          <w:p w14:paraId="02F75D02" w14:textId="77777777" w:rsidR="001A2F8C" w:rsidRPr="0003653A" w:rsidRDefault="001A2F8C" w:rsidP="009B61E1">
            <w:pPr>
              <w:snapToGrid w:val="0"/>
              <w:rPr>
                <w:rFonts w:ascii="Century Gothic" w:hAnsi="Century Gothic" w:cs="Arial"/>
                <w:szCs w:val="24"/>
              </w:rPr>
            </w:pPr>
          </w:p>
        </w:tc>
        <w:tc>
          <w:tcPr>
            <w:tcW w:w="3237" w:type="dxa"/>
          </w:tcPr>
          <w:p w14:paraId="66B7CFCB" w14:textId="77777777" w:rsidR="001A2F8C" w:rsidRPr="0003653A" w:rsidRDefault="001A2F8C" w:rsidP="009B61E1">
            <w:pPr>
              <w:snapToGrid w:val="0"/>
              <w:rPr>
                <w:rFonts w:ascii="Century Gothic" w:hAnsi="Century Gothic" w:cs="Arial"/>
                <w:szCs w:val="24"/>
              </w:rPr>
            </w:pPr>
          </w:p>
        </w:tc>
      </w:tr>
      <w:tr w:rsidR="001A2F8C" w:rsidRPr="0003653A" w14:paraId="2051E336" w14:textId="77777777" w:rsidTr="1A9B8FCE">
        <w:tblPrEx>
          <w:tblCellMar>
            <w:right w:w="0" w:type="dxa"/>
          </w:tblCellMar>
        </w:tblPrEx>
        <w:trPr>
          <w:jc w:val="center"/>
        </w:trPr>
        <w:tc>
          <w:tcPr>
            <w:tcW w:w="2072" w:type="dxa"/>
            <w:shd w:val="clear" w:color="auto" w:fill="auto"/>
          </w:tcPr>
          <w:p w14:paraId="35AD6816"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Additional</w:t>
            </w:r>
          </w:p>
        </w:tc>
        <w:tc>
          <w:tcPr>
            <w:tcW w:w="448" w:type="dxa"/>
            <w:shd w:val="clear" w:color="auto" w:fill="auto"/>
            <w:vAlign w:val="center"/>
          </w:tcPr>
          <w:p w14:paraId="587ED3C1" w14:textId="422A95CD"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48E830F" w14:textId="5DADFB7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A469829" w14:textId="2F0BB39F" w:rsidR="001A2F8C" w:rsidRPr="00D6302D" w:rsidRDefault="001A2F8C" w:rsidP="009B61E1">
            <w:pPr>
              <w:jc w:val="center"/>
              <w:rPr>
                <w:rFonts w:ascii="Century Gothic" w:hAnsi="Century Gothic" w:cs="Arial"/>
                <w:sz w:val="20"/>
              </w:rPr>
            </w:pPr>
          </w:p>
        </w:tc>
        <w:tc>
          <w:tcPr>
            <w:tcW w:w="3960" w:type="dxa"/>
            <w:shd w:val="clear" w:color="auto" w:fill="auto"/>
          </w:tcPr>
          <w:p w14:paraId="41484233" w14:textId="77777777" w:rsidR="001A2F8C" w:rsidRPr="001D1F4D" w:rsidRDefault="001A2F8C" w:rsidP="009B61E1">
            <w:pPr>
              <w:rPr>
                <w:rFonts w:ascii="Century Gothic" w:hAnsi="Century Gothic" w:cs="Arial"/>
                <w:sz w:val="20"/>
              </w:rPr>
            </w:pPr>
          </w:p>
        </w:tc>
        <w:tc>
          <w:tcPr>
            <w:tcW w:w="450" w:type="dxa"/>
          </w:tcPr>
          <w:p w14:paraId="0C20682F"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52499BC1"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CE91C4B"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5EF59A3"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0A4EADBE"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76BF83E" w14:textId="77777777" w:rsidR="001A2F8C" w:rsidRPr="0003653A" w:rsidRDefault="001A2F8C" w:rsidP="009B61E1">
            <w:pPr>
              <w:snapToGrid w:val="0"/>
              <w:jc w:val="center"/>
              <w:rPr>
                <w:rFonts w:ascii="Century Gothic" w:hAnsi="Century Gothic" w:cs="Arial"/>
                <w:szCs w:val="24"/>
              </w:rPr>
            </w:pPr>
          </w:p>
        </w:tc>
        <w:tc>
          <w:tcPr>
            <w:tcW w:w="540" w:type="dxa"/>
          </w:tcPr>
          <w:p w14:paraId="541F0810" w14:textId="77777777" w:rsidR="001A2F8C" w:rsidRPr="0003653A" w:rsidRDefault="001A2F8C" w:rsidP="009B61E1">
            <w:pPr>
              <w:snapToGrid w:val="0"/>
              <w:rPr>
                <w:rFonts w:ascii="Century Gothic" w:hAnsi="Century Gothic" w:cs="Arial"/>
                <w:szCs w:val="24"/>
              </w:rPr>
            </w:pPr>
          </w:p>
        </w:tc>
        <w:tc>
          <w:tcPr>
            <w:tcW w:w="3237" w:type="dxa"/>
          </w:tcPr>
          <w:p w14:paraId="458527BA" w14:textId="77777777" w:rsidR="001A2F8C" w:rsidRPr="0003653A" w:rsidRDefault="001A2F8C" w:rsidP="009B61E1">
            <w:pPr>
              <w:snapToGrid w:val="0"/>
              <w:rPr>
                <w:rFonts w:ascii="Century Gothic" w:hAnsi="Century Gothic" w:cs="Arial"/>
                <w:szCs w:val="24"/>
              </w:rPr>
            </w:pPr>
          </w:p>
        </w:tc>
      </w:tr>
      <w:tr w:rsidR="001A2F8C" w:rsidRPr="0003653A" w14:paraId="70B9944F" w14:textId="77777777" w:rsidTr="1A9B8FCE">
        <w:tblPrEx>
          <w:tblCellMar>
            <w:left w:w="0" w:type="dxa"/>
            <w:right w:w="0" w:type="dxa"/>
          </w:tblCellMar>
        </w:tblPrEx>
        <w:trPr>
          <w:jc w:val="center"/>
        </w:trPr>
        <w:tc>
          <w:tcPr>
            <w:tcW w:w="2072" w:type="dxa"/>
            <w:shd w:val="clear" w:color="auto" w:fill="D9D9D9" w:themeFill="background1" w:themeFillShade="D9"/>
          </w:tcPr>
          <w:p w14:paraId="008663E4" w14:textId="77777777" w:rsidR="001A2F8C" w:rsidRPr="000E6F7B" w:rsidRDefault="001A2F8C" w:rsidP="009B61E1">
            <w:pPr>
              <w:ind w:left="90"/>
              <w:rPr>
                <w:rFonts w:ascii="Century Gothic" w:hAnsi="Century Gothic" w:cs="Arial"/>
                <w:sz w:val="20"/>
              </w:rPr>
            </w:pPr>
            <w:r w:rsidRPr="000E6F7B">
              <w:rPr>
                <w:rFonts w:ascii="Century Gothic" w:hAnsi="Century Gothic" w:cs="Arial"/>
                <w:b/>
                <w:sz w:val="20"/>
              </w:rPr>
              <w:t>PASSAGE</w:t>
            </w:r>
          </w:p>
        </w:tc>
        <w:tc>
          <w:tcPr>
            <w:tcW w:w="448" w:type="dxa"/>
            <w:shd w:val="clear" w:color="auto" w:fill="D9D9D9" w:themeFill="background1" w:themeFillShade="D9"/>
            <w:vAlign w:val="center"/>
          </w:tcPr>
          <w:p w14:paraId="3EB2CA11"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6BFEB668"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25A89CFC"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509B23EC" w14:textId="77777777" w:rsidR="001A2F8C" w:rsidRPr="0003653A" w:rsidRDefault="001A2F8C" w:rsidP="009B61E1">
            <w:pPr>
              <w:rPr>
                <w:rFonts w:ascii="Century Gothic" w:hAnsi="Century Gothic" w:cs="Arial"/>
                <w:szCs w:val="24"/>
              </w:rPr>
            </w:pPr>
          </w:p>
        </w:tc>
        <w:tc>
          <w:tcPr>
            <w:tcW w:w="450" w:type="dxa"/>
            <w:shd w:val="clear" w:color="auto" w:fill="D9D9D9" w:themeFill="background1" w:themeFillShade="D9"/>
          </w:tcPr>
          <w:p w14:paraId="6ABDED4C" w14:textId="77777777" w:rsidR="001A2F8C" w:rsidRPr="0003653A" w:rsidRDefault="001A2F8C" w:rsidP="009B61E1">
            <w:pPr>
              <w:snapToGrid w:val="0"/>
              <w:rPr>
                <w:rFonts w:ascii="Century Gothic" w:hAnsi="Century Gothic" w:cs="Arial"/>
                <w:color w:val="FFFFFF"/>
                <w:szCs w:val="24"/>
              </w:rPr>
            </w:pPr>
          </w:p>
        </w:tc>
        <w:tc>
          <w:tcPr>
            <w:tcW w:w="2970" w:type="dxa"/>
            <w:shd w:val="clear" w:color="auto" w:fill="D9D9D9" w:themeFill="background1" w:themeFillShade="D9"/>
          </w:tcPr>
          <w:p w14:paraId="13457147" w14:textId="77777777" w:rsidR="001A2F8C" w:rsidRPr="0003653A" w:rsidRDefault="001A2F8C" w:rsidP="009B61E1">
            <w:pPr>
              <w:snapToGrid w:val="0"/>
              <w:rPr>
                <w:rFonts w:ascii="Century Gothic" w:hAnsi="Century Gothic" w:cs="Arial"/>
                <w:color w:val="FFFFFF"/>
                <w:szCs w:val="24"/>
              </w:rPr>
            </w:pPr>
          </w:p>
        </w:tc>
        <w:tc>
          <w:tcPr>
            <w:tcW w:w="270" w:type="dxa"/>
            <w:shd w:val="clear" w:color="auto" w:fill="000000" w:themeFill="text1"/>
          </w:tcPr>
          <w:p w14:paraId="6A175D26" w14:textId="77777777" w:rsidR="001A2F8C" w:rsidRPr="0003653A" w:rsidRDefault="001A2F8C" w:rsidP="009B61E1">
            <w:pPr>
              <w:snapToGrid w:val="0"/>
              <w:spacing w:after="100" w:afterAutospacing="1"/>
              <w:rPr>
                <w:rFonts w:ascii="Century Gothic" w:hAnsi="Century Gothic" w:cs="Arial"/>
                <w:color w:val="FFFFFF"/>
                <w:szCs w:val="24"/>
              </w:rPr>
            </w:pPr>
          </w:p>
        </w:tc>
        <w:tc>
          <w:tcPr>
            <w:tcW w:w="416" w:type="dxa"/>
            <w:shd w:val="clear" w:color="auto" w:fill="D9D9D9" w:themeFill="background1" w:themeFillShade="D9"/>
          </w:tcPr>
          <w:p w14:paraId="1D5D6907" w14:textId="77777777" w:rsidR="001A2F8C" w:rsidRPr="0003653A" w:rsidRDefault="001A2F8C" w:rsidP="009B61E1">
            <w:pPr>
              <w:snapToGrid w:val="0"/>
              <w:rPr>
                <w:rFonts w:ascii="Century Gothic" w:hAnsi="Century Gothic" w:cs="Arial"/>
                <w:color w:val="FFFFFF"/>
                <w:szCs w:val="24"/>
              </w:rPr>
            </w:pPr>
          </w:p>
        </w:tc>
        <w:tc>
          <w:tcPr>
            <w:tcW w:w="484" w:type="dxa"/>
            <w:shd w:val="clear" w:color="auto" w:fill="D9D9D9" w:themeFill="background1" w:themeFillShade="D9"/>
          </w:tcPr>
          <w:p w14:paraId="2392EC70" w14:textId="77777777" w:rsidR="001A2F8C" w:rsidRPr="0003653A" w:rsidRDefault="001A2F8C" w:rsidP="009B61E1">
            <w:pPr>
              <w:snapToGrid w:val="0"/>
              <w:rPr>
                <w:rFonts w:ascii="Century Gothic" w:hAnsi="Century Gothic" w:cs="Arial"/>
                <w:color w:val="FFFFFF"/>
                <w:szCs w:val="24"/>
              </w:rPr>
            </w:pPr>
          </w:p>
        </w:tc>
        <w:tc>
          <w:tcPr>
            <w:tcW w:w="450" w:type="dxa"/>
            <w:shd w:val="clear" w:color="auto" w:fill="D9D9D9" w:themeFill="background1" w:themeFillShade="D9"/>
          </w:tcPr>
          <w:p w14:paraId="568555AF" w14:textId="77777777" w:rsidR="001A2F8C" w:rsidRPr="0003653A" w:rsidRDefault="001A2F8C" w:rsidP="009B61E1">
            <w:pPr>
              <w:snapToGrid w:val="0"/>
              <w:rPr>
                <w:rFonts w:ascii="Century Gothic" w:hAnsi="Century Gothic" w:cs="Arial"/>
                <w:color w:val="FFFFFF"/>
                <w:szCs w:val="24"/>
              </w:rPr>
            </w:pPr>
          </w:p>
        </w:tc>
        <w:tc>
          <w:tcPr>
            <w:tcW w:w="540" w:type="dxa"/>
            <w:shd w:val="clear" w:color="auto" w:fill="D9D9D9" w:themeFill="background1" w:themeFillShade="D9"/>
          </w:tcPr>
          <w:p w14:paraId="543501F9"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1099A0C6" w14:textId="77777777" w:rsidR="001A2F8C" w:rsidRPr="0003653A" w:rsidRDefault="001A2F8C" w:rsidP="009B61E1">
            <w:pPr>
              <w:snapToGrid w:val="0"/>
              <w:rPr>
                <w:rFonts w:ascii="Century Gothic" w:hAnsi="Century Gothic" w:cs="Arial"/>
                <w:szCs w:val="24"/>
              </w:rPr>
            </w:pPr>
          </w:p>
        </w:tc>
      </w:tr>
      <w:tr w:rsidR="001A2F8C" w:rsidRPr="0003653A" w14:paraId="5CA77A60" w14:textId="77777777" w:rsidTr="1A9B8FCE">
        <w:tblPrEx>
          <w:tblCellMar>
            <w:right w:w="0" w:type="dxa"/>
          </w:tblCellMar>
        </w:tblPrEx>
        <w:trPr>
          <w:jc w:val="center"/>
        </w:trPr>
        <w:tc>
          <w:tcPr>
            <w:tcW w:w="2072" w:type="dxa"/>
            <w:shd w:val="clear" w:color="auto" w:fill="auto"/>
          </w:tcPr>
          <w:p w14:paraId="1A7B8660"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Door/Doorway Frames</w:t>
            </w:r>
            <w:r>
              <w:rPr>
                <w:rFonts w:ascii="Century Gothic" w:hAnsi="Century Gothic" w:cs="Arial"/>
                <w:sz w:val="20"/>
              </w:rPr>
              <w:t>/Handles</w:t>
            </w:r>
          </w:p>
        </w:tc>
        <w:tc>
          <w:tcPr>
            <w:tcW w:w="448" w:type="dxa"/>
            <w:shd w:val="clear" w:color="auto" w:fill="auto"/>
            <w:vAlign w:val="center"/>
          </w:tcPr>
          <w:p w14:paraId="0FDEC51A" w14:textId="76C1BC13"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03C4112" w14:textId="7695611E"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2994C72" w14:textId="6EF69CB2" w:rsidR="001A2F8C" w:rsidRPr="00D6302D" w:rsidRDefault="001A2F8C" w:rsidP="009B61E1">
            <w:pPr>
              <w:jc w:val="center"/>
              <w:rPr>
                <w:rFonts w:ascii="Century Gothic" w:hAnsi="Century Gothic" w:cs="Arial"/>
                <w:sz w:val="20"/>
              </w:rPr>
            </w:pPr>
          </w:p>
        </w:tc>
        <w:tc>
          <w:tcPr>
            <w:tcW w:w="3960" w:type="dxa"/>
            <w:shd w:val="clear" w:color="auto" w:fill="auto"/>
          </w:tcPr>
          <w:p w14:paraId="5E168376" w14:textId="77777777" w:rsidR="001A2F8C" w:rsidRPr="001D1F4D" w:rsidRDefault="001A2F8C" w:rsidP="009B61E1">
            <w:pPr>
              <w:rPr>
                <w:rFonts w:ascii="Century Gothic" w:hAnsi="Century Gothic" w:cs="Arial"/>
                <w:sz w:val="20"/>
              </w:rPr>
            </w:pPr>
          </w:p>
        </w:tc>
        <w:tc>
          <w:tcPr>
            <w:tcW w:w="450" w:type="dxa"/>
          </w:tcPr>
          <w:p w14:paraId="20BE1BBD"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383ADB48"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4FB26C8"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20BA763"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4216DE9"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18261AE" w14:textId="77777777" w:rsidR="001A2F8C" w:rsidRPr="0003653A" w:rsidRDefault="001A2F8C" w:rsidP="009B61E1">
            <w:pPr>
              <w:snapToGrid w:val="0"/>
              <w:jc w:val="center"/>
              <w:rPr>
                <w:rFonts w:ascii="Century Gothic" w:hAnsi="Century Gothic" w:cs="Arial"/>
                <w:szCs w:val="24"/>
              </w:rPr>
            </w:pPr>
          </w:p>
        </w:tc>
        <w:tc>
          <w:tcPr>
            <w:tcW w:w="540" w:type="dxa"/>
          </w:tcPr>
          <w:p w14:paraId="11EA287B" w14:textId="77777777" w:rsidR="001A2F8C" w:rsidRPr="0003653A" w:rsidRDefault="001A2F8C" w:rsidP="009B61E1">
            <w:pPr>
              <w:snapToGrid w:val="0"/>
              <w:rPr>
                <w:rFonts w:ascii="Century Gothic" w:hAnsi="Century Gothic" w:cs="Arial"/>
                <w:szCs w:val="24"/>
              </w:rPr>
            </w:pPr>
          </w:p>
        </w:tc>
        <w:tc>
          <w:tcPr>
            <w:tcW w:w="3237" w:type="dxa"/>
          </w:tcPr>
          <w:p w14:paraId="5F1FA91C" w14:textId="77777777" w:rsidR="001A2F8C" w:rsidRPr="0003653A" w:rsidRDefault="001A2F8C" w:rsidP="009B61E1">
            <w:pPr>
              <w:snapToGrid w:val="0"/>
              <w:rPr>
                <w:rFonts w:ascii="Century Gothic" w:hAnsi="Century Gothic" w:cs="Arial"/>
                <w:szCs w:val="24"/>
              </w:rPr>
            </w:pPr>
          </w:p>
        </w:tc>
      </w:tr>
      <w:tr w:rsidR="00012A60" w:rsidRPr="0003653A" w14:paraId="0CCD38AC" w14:textId="77777777" w:rsidTr="1A9B8FCE">
        <w:tblPrEx>
          <w:tblCellMar>
            <w:right w:w="0" w:type="dxa"/>
          </w:tblCellMar>
        </w:tblPrEx>
        <w:trPr>
          <w:jc w:val="center"/>
        </w:trPr>
        <w:tc>
          <w:tcPr>
            <w:tcW w:w="2072" w:type="dxa"/>
            <w:shd w:val="clear" w:color="auto" w:fill="auto"/>
          </w:tcPr>
          <w:p w14:paraId="200EA199" w14:textId="0335F555" w:rsidR="00012A60" w:rsidRPr="00D6302D" w:rsidRDefault="00012A60" w:rsidP="00012A60">
            <w:pPr>
              <w:rPr>
                <w:rFonts w:ascii="Century Gothic" w:hAnsi="Century Gothic" w:cs="Arial"/>
                <w:sz w:val="20"/>
              </w:rPr>
            </w:pPr>
            <w:r>
              <w:rPr>
                <w:rFonts w:ascii="Century Gothic" w:hAnsi="Century Gothic" w:cs="Arial"/>
                <w:sz w:val="20"/>
              </w:rPr>
              <w:t>Ceiling/cornice</w:t>
            </w:r>
          </w:p>
        </w:tc>
        <w:tc>
          <w:tcPr>
            <w:tcW w:w="448" w:type="dxa"/>
            <w:shd w:val="clear" w:color="auto" w:fill="auto"/>
            <w:vAlign w:val="center"/>
          </w:tcPr>
          <w:p w14:paraId="6C5A338F" w14:textId="0159269B"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5B78F201" w14:textId="5BBBBF06"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49E8F059" w14:textId="05E652E0" w:rsidR="00012A60" w:rsidRPr="00D6302D" w:rsidRDefault="00012A60" w:rsidP="00012A60">
            <w:pPr>
              <w:jc w:val="center"/>
              <w:rPr>
                <w:rFonts w:ascii="Century Gothic" w:hAnsi="Century Gothic" w:cs="Arial"/>
                <w:sz w:val="20"/>
              </w:rPr>
            </w:pPr>
          </w:p>
        </w:tc>
        <w:tc>
          <w:tcPr>
            <w:tcW w:w="3960" w:type="dxa"/>
            <w:shd w:val="clear" w:color="auto" w:fill="auto"/>
          </w:tcPr>
          <w:p w14:paraId="085953F6" w14:textId="77777777" w:rsidR="00012A60" w:rsidRPr="001D1F4D" w:rsidRDefault="00012A60" w:rsidP="00012A60">
            <w:pPr>
              <w:rPr>
                <w:rFonts w:ascii="Century Gothic" w:hAnsi="Century Gothic" w:cs="Arial"/>
                <w:sz w:val="20"/>
              </w:rPr>
            </w:pPr>
          </w:p>
        </w:tc>
        <w:tc>
          <w:tcPr>
            <w:tcW w:w="450" w:type="dxa"/>
          </w:tcPr>
          <w:p w14:paraId="65F6BEBC"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auto"/>
          </w:tcPr>
          <w:p w14:paraId="46001F3E"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0DBB6B69"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6A146579"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2B85B3FE"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4356D35E" w14:textId="77777777" w:rsidR="00012A60" w:rsidRPr="0003653A" w:rsidRDefault="00012A60" w:rsidP="00012A60">
            <w:pPr>
              <w:snapToGrid w:val="0"/>
              <w:jc w:val="center"/>
              <w:rPr>
                <w:rFonts w:ascii="Century Gothic" w:hAnsi="Century Gothic" w:cs="Arial"/>
                <w:szCs w:val="24"/>
              </w:rPr>
            </w:pPr>
          </w:p>
        </w:tc>
        <w:tc>
          <w:tcPr>
            <w:tcW w:w="540" w:type="dxa"/>
          </w:tcPr>
          <w:p w14:paraId="74F78A8C" w14:textId="77777777" w:rsidR="00012A60" w:rsidRPr="0003653A" w:rsidRDefault="00012A60" w:rsidP="00012A60">
            <w:pPr>
              <w:snapToGrid w:val="0"/>
              <w:rPr>
                <w:rFonts w:ascii="Century Gothic" w:hAnsi="Century Gothic" w:cs="Arial"/>
                <w:szCs w:val="24"/>
              </w:rPr>
            </w:pPr>
          </w:p>
        </w:tc>
        <w:tc>
          <w:tcPr>
            <w:tcW w:w="3237" w:type="dxa"/>
          </w:tcPr>
          <w:p w14:paraId="578B0F0D" w14:textId="77777777" w:rsidR="00012A60" w:rsidRPr="0003653A" w:rsidRDefault="00012A60" w:rsidP="00012A60">
            <w:pPr>
              <w:snapToGrid w:val="0"/>
              <w:rPr>
                <w:rFonts w:ascii="Century Gothic" w:hAnsi="Century Gothic" w:cs="Arial"/>
                <w:szCs w:val="24"/>
              </w:rPr>
            </w:pPr>
          </w:p>
        </w:tc>
      </w:tr>
      <w:tr w:rsidR="00012A60" w:rsidRPr="0003653A" w14:paraId="66EB787E" w14:textId="77777777" w:rsidTr="1A9B8FCE">
        <w:tblPrEx>
          <w:tblCellMar>
            <w:right w:w="0" w:type="dxa"/>
          </w:tblCellMar>
        </w:tblPrEx>
        <w:trPr>
          <w:jc w:val="center"/>
        </w:trPr>
        <w:tc>
          <w:tcPr>
            <w:tcW w:w="2072" w:type="dxa"/>
            <w:shd w:val="clear" w:color="auto" w:fill="auto"/>
          </w:tcPr>
          <w:p w14:paraId="3803D4E2" w14:textId="6213AC43" w:rsidR="00012A60" w:rsidRPr="00D6302D" w:rsidRDefault="00012A60" w:rsidP="00012A60">
            <w:pPr>
              <w:rPr>
                <w:rFonts w:ascii="Century Gothic" w:hAnsi="Century Gothic" w:cs="Arial"/>
                <w:b/>
                <w:sz w:val="20"/>
              </w:rPr>
            </w:pPr>
            <w:r>
              <w:rPr>
                <w:rFonts w:ascii="Century Gothic" w:hAnsi="Century Gothic" w:cs="Arial"/>
                <w:sz w:val="20"/>
              </w:rPr>
              <w:t xml:space="preserve">Light Fittings </w:t>
            </w:r>
          </w:p>
        </w:tc>
        <w:tc>
          <w:tcPr>
            <w:tcW w:w="448" w:type="dxa"/>
            <w:shd w:val="clear" w:color="auto" w:fill="auto"/>
            <w:vAlign w:val="center"/>
          </w:tcPr>
          <w:p w14:paraId="060AB700" w14:textId="542ACBF8"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641B26C2" w14:textId="4C9C1E39"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00AABD51" w14:textId="700618BD" w:rsidR="00012A60" w:rsidRPr="00D6302D" w:rsidRDefault="00012A60" w:rsidP="00012A60">
            <w:pPr>
              <w:jc w:val="center"/>
              <w:rPr>
                <w:rFonts w:ascii="Century Gothic" w:hAnsi="Century Gothic" w:cs="Arial"/>
                <w:sz w:val="20"/>
              </w:rPr>
            </w:pPr>
          </w:p>
        </w:tc>
        <w:tc>
          <w:tcPr>
            <w:tcW w:w="3960" w:type="dxa"/>
            <w:shd w:val="clear" w:color="auto" w:fill="auto"/>
          </w:tcPr>
          <w:p w14:paraId="312D81ED" w14:textId="77777777" w:rsidR="00012A60" w:rsidRPr="001D1F4D" w:rsidRDefault="00012A60" w:rsidP="00012A60">
            <w:pPr>
              <w:rPr>
                <w:rFonts w:ascii="Century Gothic" w:hAnsi="Century Gothic" w:cs="Arial"/>
                <w:sz w:val="20"/>
              </w:rPr>
            </w:pPr>
          </w:p>
        </w:tc>
        <w:tc>
          <w:tcPr>
            <w:tcW w:w="450" w:type="dxa"/>
          </w:tcPr>
          <w:p w14:paraId="39DE2F1A"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auto"/>
          </w:tcPr>
          <w:p w14:paraId="1BC1BACC"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7227E4B2"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7F7D7087"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0A52F298"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2B3154F6" w14:textId="77777777" w:rsidR="00012A60" w:rsidRPr="0003653A" w:rsidRDefault="00012A60" w:rsidP="00012A60">
            <w:pPr>
              <w:snapToGrid w:val="0"/>
              <w:jc w:val="center"/>
              <w:rPr>
                <w:rFonts w:ascii="Century Gothic" w:hAnsi="Century Gothic" w:cs="Arial"/>
                <w:szCs w:val="24"/>
              </w:rPr>
            </w:pPr>
          </w:p>
        </w:tc>
        <w:tc>
          <w:tcPr>
            <w:tcW w:w="540" w:type="dxa"/>
          </w:tcPr>
          <w:p w14:paraId="1E952D7F" w14:textId="77777777" w:rsidR="00012A60" w:rsidRPr="0003653A" w:rsidRDefault="00012A60" w:rsidP="00012A60">
            <w:pPr>
              <w:snapToGrid w:val="0"/>
              <w:rPr>
                <w:rFonts w:ascii="Century Gothic" w:hAnsi="Century Gothic" w:cs="Arial"/>
                <w:szCs w:val="24"/>
              </w:rPr>
            </w:pPr>
          </w:p>
        </w:tc>
        <w:tc>
          <w:tcPr>
            <w:tcW w:w="3237" w:type="dxa"/>
          </w:tcPr>
          <w:p w14:paraId="5BFF2997" w14:textId="77777777" w:rsidR="00012A60" w:rsidRPr="0003653A" w:rsidRDefault="00012A60" w:rsidP="00012A60">
            <w:pPr>
              <w:snapToGrid w:val="0"/>
              <w:rPr>
                <w:rFonts w:ascii="Century Gothic" w:hAnsi="Century Gothic" w:cs="Arial"/>
                <w:szCs w:val="24"/>
              </w:rPr>
            </w:pPr>
          </w:p>
        </w:tc>
      </w:tr>
      <w:tr w:rsidR="00012A60" w:rsidRPr="0003653A" w14:paraId="32533FAC" w14:textId="77777777" w:rsidTr="1A9B8FCE">
        <w:tblPrEx>
          <w:tblCellMar>
            <w:right w:w="0" w:type="dxa"/>
          </w:tblCellMar>
        </w:tblPrEx>
        <w:trPr>
          <w:trHeight w:val="237"/>
          <w:jc w:val="center"/>
        </w:trPr>
        <w:tc>
          <w:tcPr>
            <w:tcW w:w="2072" w:type="dxa"/>
            <w:shd w:val="clear" w:color="auto" w:fill="auto"/>
          </w:tcPr>
          <w:p w14:paraId="727A7687" w14:textId="38030456" w:rsidR="00012A60" w:rsidRPr="00D6302D" w:rsidRDefault="00012A60" w:rsidP="00012A60">
            <w:pPr>
              <w:rPr>
                <w:rFonts w:ascii="Century Gothic" w:hAnsi="Century Gothic" w:cs="Arial"/>
                <w:b/>
                <w:sz w:val="20"/>
              </w:rPr>
            </w:pPr>
            <w:r w:rsidRPr="00D6302D">
              <w:rPr>
                <w:rFonts w:ascii="Century Gothic" w:hAnsi="Century Gothic" w:cs="Arial"/>
                <w:sz w:val="20"/>
              </w:rPr>
              <w:lastRenderedPageBreak/>
              <w:t>Walls/Hooks</w:t>
            </w:r>
            <w:r>
              <w:rPr>
                <w:rFonts w:ascii="Century Gothic" w:hAnsi="Century Gothic" w:cs="Arial"/>
                <w:sz w:val="20"/>
              </w:rPr>
              <w:t>/ door stoppers</w:t>
            </w:r>
          </w:p>
        </w:tc>
        <w:tc>
          <w:tcPr>
            <w:tcW w:w="448" w:type="dxa"/>
            <w:shd w:val="clear" w:color="auto" w:fill="auto"/>
            <w:vAlign w:val="center"/>
          </w:tcPr>
          <w:p w14:paraId="5F220371" w14:textId="08DFC3C3"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36EADD31" w14:textId="1C4050C5"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6B348427" w14:textId="34F001CC" w:rsidR="00012A60" w:rsidRPr="00D6302D" w:rsidRDefault="00012A60" w:rsidP="00012A60">
            <w:pPr>
              <w:jc w:val="center"/>
              <w:rPr>
                <w:rFonts w:ascii="Century Gothic" w:hAnsi="Century Gothic" w:cs="Arial"/>
                <w:sz w:val="20"/>
              </w:rPr>
            </w:pPr>
          </w:p>
        </w:tc>
        <w:tc>
          <w:tcPr>
            <w:tcW w:w="3960" w:type="dxa"/>
            <w:shd w:val="clear" w:color="auto" w:fill="auto"/>
          </w:tcPr>
          <w:p w14:paraId="58BEC6D3" w14:textId="77777777" w:rsidR="00012A60" w:rsidRPr="001D1F4D" w:rsidRDefault="00012A60" w:rsidP="00012A60">
            <w:pPr>
              <w:rPr>
                <w:rFonts w:ascii="Century Gothic" w:hAnsi="Century Gothic" w:cs="Arial"/>
                <w:sz w:val="20"/>
              </w:rPr>
            </w:pPr>
          </w:p>
        </w:tc>
        <w:tc>
          <w:tcPr>
            <w:tcW w:w="450" w:type="dxa"/>
          </w:tcPr>
          <w:p w14:paraId="29DE73D5"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auto"/>
          </w:tcPr>
          <w:p w14:paraId="560E6A6D"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0215AC58"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14817028"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44B86D40"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7243FC00" w14:textId="77777777" w:rsidR="00012A60" w:rsidRPr="0003653A" w:rsidRDefault="00012A60" w:rsidP="00012A60">
            <w:pPr>
              <w:snapToGrid w:val="0"/>
              <w:jc w:val="center"/>
              <w:rPr>
                <w:rFonts w:ascii="Century Gothic" w:hAnsi="Century Gothic" w:cs="Arial"/>
                <w:szCs w:val="24"/>
              </w:rPr>
            </w:pPr>
          </w:p>
        </w:tc>
        <w:tc>
          <w:tcPr>
            <w:tcW w:w="540" w:type="dxa"/>
          </w:tcPr>
          <w:p w14:paraId="35277E57" w14:textId="77777777" w:rsidR="00012A60" w:rsidRPr="0003653A" w:rsidRDefault="00012A60" w:rsidP="00012A60">
            <w:pPr>
              <w:snapToGrid w:val="0"/>
              <w:rPr>
                <w:rFonts w:ascii="Century Gothic" w:hAnsi="Century Gothic" w:cs="Arial"/>
                <w:szCs w:val="24"/>
              </w:rPr>
            </w:pPr>
          </w:p>
        </w:tc>
        <w:tc>
          <w:tcPr>
            <w:tcW w:w="3237" w:type="dxa"/>
          </w:tcPr>
          <w:p w14:paraId="4726B0A3" w14:textId="77777777" w:rsidR="00012A60" w:rsidRPr="0003653A" w:rsidRDefault="00012A60" w:rsidP="00012A60">
            <w:pPr>
              <w:snapToGrid w:val="0"/>
              <w:rPr>
                <w:rFonts w:ascii="Century Gothic" w:hAnsi="Century Gothic" w:cs="Arial"/>
                <w:szCs w:val="24"/>
              </w:rPr>
            </w:pPr>
          </w:p>
        </w:tc>
      </w:tr>
      <w:tr w:rsidR="001A2F8C" w:rsidRPr="0003653A" w14:paraId="3383006B" w14:textId="77777777" w:rsidTr="1A9B8FCE">
        <w:tblPrEx>
          <w:tblCellMar>
            <w:right w:w="0" w:type="dxa"/>
          </w:tblCellMar>
        </w:tblPrEx>
        <w:trPr>
          <w:trHeight w:val="355"/>
          <w:jc w:val="center"/>
        </w:trPr>
        <w:tc>
          <w:tcPr>
            <w:tcW w:w="2072" w:type="dxa"/>
            <w:shd w:val="clear" w:color="auto" w:fill="auto"/>
          </w:tcPr>
          <w:p w14:paraId="3EBE76E3"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Windows/ Screens</w:t>
            </w:r>
          </w:p>
        </w:tc>
        <w:tc>
          <w:tcPr>
            <w:tcW w:w="448" w:type="dxa"/>
            <w:shd w:val="clear" w:color="auto" w:fill="auto"/>
            <w:vAlign w:val="center"/>
          </w:tcPr>
          <w:p w14:paraId="2BE3AE4B" w14:textId="0B65C68B"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8A24631" w14:textId="6A6743CB"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46BA28F" w14:textId="7681C1C1" w:rsidR="001A2F8C" w:rsidRPr="00D6302D" w:rsidRDefault="001A2F8C" w:rsidP="009B61E1">
            <w:pPr>
              <w:jc w:val="center"/>
              <w:rPr>
                <w:rFonts w:ascii="Century Gothic" w:hAnsi="Century Gothic" w:cs="Arial"/>
                <w:sz w:val="20"/>
              </w:rPr>
            </w:pPr>
          </w:p>
        </w:tc>
        <w:tc>
          <w:tcPr>
            <w:tcW w:w="3960" w:type="dxa"/>
            <w:shd w:val="clear" w:color="auto" w:fill="auto"/>
          </w:tcPr>
          <w:p w14:paraId="10484336" w14:textId="77777777" w:rsidR="001A2F8C" w:rsidRPr="001D1F4D" w:rsidRDefault="001A2F8C" w:rsidP="009B61E1">
            <w:pPr>
              <w:rPr>
                <w:rFonts w:ascii="Century Gothic" w:hAnsi="Century Gothic" w:cs="Arial"/>
                <w:sz w:val="20"/>
              </w:rPr>
            </w:pPr>
          </w:p>
        </w:tc>
        <w:tc>
          <w:tcPr>
            <w:tcW w:w="450" w:type="dxa"/>
          </w:tcPr>
          <w:p w14:paraId="3F471A60"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25CBB1B7"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26D6EFB"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B476130"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C682549"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26B39DC" w14:textId="77777777" w:rsidR="001A2F8C" w:rsidRPr="0003653A" w:rsidRDefault="001A2F8C" w:rsidP="009B61E1">
            <w:pPr>
              <w:snapToGrid w:val="0"/>
              <w:jc w:val="center"/>
              <w:rPr>
                <w:rFonts w:ascii="Century Gothic" w:hAnsi="Century Gothic" w:cs="Arial"/>
                <w:szCs w:val="24"/>
              </w:rPr>
            </w:pPr>
          </w:p>
        </w:tc>
        <w:tc>
          <w:tcPr>
            <w:tcW w:w="540" w:type="dxa"/>
          </w:tcPr>
          <w:p w14:paraId="76978CAD" w14:textId="77777777" w:rsidR="001A2F8C" w:rsidRPr="0003653A" w:rsidRDefault="001A2F8C" w:rsidP="009B61E1">
            <w:pPr>
              <w:snapToGrid w:val="0"/>
              <w:rPr>
                <w:rFonts w:ascii="Century Gothic" w:hAnsi="Century Gothic" w:cs="Arial"/>
                <w:szCs w:val="24"/>
              </w:rPr>
            </w:pPr>
          </w:p>
        </w:tc>
        <w:tc>
          <w:tcPr>
            <w:tcW w:w="3237" w:type="dxa"/>
          </w:tcPr>
          <w:p w14:paraId="2EFCCE4C" w14:textId="77777777" w:rsidR="001A2F8C" w:rsidRPr="0003653A" w:rsidRDefault="001A2F8C" w:rsidP="009B61E1">
            <w:pPr>
              <w:snapToGrid w:val="0"/>
              <w:rPr>
                <w:rFonts w:ascii="Century Gothic" w:hAnsi="Century Gothic" w:cs="Arial"/>
                <w:szCs w:val="24"/>
              </w:rPr>
            </w:pPr>
          </w:p>
        </w:tc>
      </w:tr>
      <w:tr w:rsidR="001A2F8C" w:rsidRPr="0003653A" w14:paraId="0CF04895" w14:textId="77777777" w:rsidTr="1A9B8FCE">
        <w:tblPrEx>
          <w:tblCellMar>
            <w:right w:w="0" w:type="dxa"/>
          </w:tblCellMar>
        </w:tblPrEx>
        <w:trPr>
          <w:trHeight w:val="319"/>
          <w:jc w:val="center"/>
        </w:trPr>
        <w:tc>
          <w:tcPr>
            <w:tcW w:w="2072" w:type="dxa"/>
            <w:shd w:val="clear" w:color="auto" w:fill="auto"/>
          </w:tcPr>
          <w:p w14:paraId="43B3D54C"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Blinds/</w:t>
            </w:r>
            <w:r>
              <w:rPr>
                <w:rFonts w:ascii="Century Gothic" w:hAnsi="Century Gothic" w:cs="Arial"/>
                <w:sz w:val="20"/>
              </w:rPr>
              <w:t>Curtains</w:t>
            </w:r>
          </w:p>
        </w:tc>
        <w:tc>
          <w:tcPr>
            <w:tcW w:w="448" w:type="dxa"/>
            <w:shd w:val="clear" w:color="auto" w:fill="auto"/>
            <w:vAlign w:val="center"/>
          </w:tcPr>
          <w:p w14:paraId="650AA8F0" w14:textId="5A7E6689"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4FFE157" w14:textId="16A0C5B9"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774C4DC" w14:textId="6AF2F05D" w:rsidR="001A2F8C" w:rsidRPr="00D6302D" w:rsidRDefault="001A2F8C" w:rsidP="009B61E1">
            <w:pPr>
              <w:jc w:val="center"/>
              <w:rPr>
                <w:rFonts w:ascii="Century Gothic" w:hAnsi="Century Gothic" w:cs="Arial"/>
                <w:sz w:val="20"/>
              </w:rPr>
            </w:pPr>
          </w:p>
        </w:tc>
        <w:tc>
          <w:tcPr>
            <w:tcW w:w="3960" w:type="dxa"/>
            <w:shd w:val="clear" w:color="auto" w:fill="auto"/>
          </w:tcPr>
          <w:p w14:paraId="65B1083B" w14:textId="77777777" w:rsidR="001A2F8C" w:rsidRPr="001D1F4D" w:rsidRDefault="001A2F8C" w:rsidP="009B61E1">
            <w:pPr>
              <w:rPr>
                <w:rFonts w:ascii="Century Gothic" w:hAnsi="Century Gothic" w:cs="Arial"/>
                <w:sz w:val="20"/>
              </w:rPr>
            </w:pPr>
          </w:p>
        </w:tc>
        <w:tc>
          <w:tcPr>
            <w:tcW w:w="450" w:type="dxa"/>
          </w:tcPr>
          <w:p w14:paraId="5395B73E"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31A3B05F"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FB20719"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1BC73B14"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5321E72"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EC6CD63" w14:textId="77777777" w:rsidR="001A2F8C" w:rsidRPr="0003653A" w:rsidRDefault="001A2F8C" w:rsidP="009B61E1">
            <w:pPr>
              <w:snapToGrid w:val="0"/>
              <w:jc w:val="center"/>
              <w:rPr>
                <w:rFonts w:ascii="Century Gothic" w:hAnsi="Century Gothic" w:cs="Arial"/>
                <w:szCs w:val="24"/>
              </w:rPr>
            </w:pPr>
          </w:p>
        </w:tc>
        <w:tc>
          <w:tcPr>
            <w:tcW w:w="540" w:type="dxa"/>
          </w:tcPr>
          <w:p w14:paraId="1BC21DDE" w14:textId="77777777" w:rsidR="001A2F8C" w:rsidRPr="0003653A" w:rsidRDefault="001A2F8C" w:rsidP="009B61E1">
            <w:pPr>
              <w:snapToGrid w:val="0"/>
              <w:rPr>
                <w:rFonts w:ascii="Century Gothic" w:hAnsi="Century Gothic" w:cs="Arial"/>
                <w:szCs w:val="24"/>
              </w:rPr>
            </w:pPr>
          </w:p>
        </w:tc>
        <w:tc>
          <w:tcPr>
            <w:tcW w:w="3237" w:type="dxa"/>
          </w:tcPr>
          <w:p w14:paraId="01008B65" w14:textId="77777777" w:rsidR="001A2F8C" w:rsidRPr="0003653A" w:rsidRDefault="001A2F8C" w:rsidP="009B61E1">
            <w:pPr>
              <w:snapToGrid w:val="0"/>
              <w:rPr>
                <w:rFonts w:ascii="Century Gothic" w:hAnsi="Century Gothic" w:cs="Arial"/>
                <w:szCs w:val="24"/>
              </w:rPr>
            </w:pPr>
          </w:p>
        </w:tc>
      </w:tr>
      <w:tr w:rsidR="001A2F8C" w:rsidRPr="0003653A" w14:paraId="63DFE33C" w14:textId="77777777" w:rsidTr="1A9B8FCE">
        <w:tblPrEx>
          <w:tblCellMar>
            <w:right w:w="0" w:type="dxa"/>
          </w:tblCellMar>
        </w:tblPrEx>
        <w:trPr>
          <w:jc w:val="center"/>
        </w:trPr>
        <w:tc>
          <w:tcPr>
            <w:tcW w:w="2072" w:type="dxa"/>
            <w:shd w:val="clear" w:color="auto" w:fill="auto"/>
          </w:tcPr>
          <w:p w14:paraId="791D3A05"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Power Points/Light Switches</w:t>
            </w:r>
          </w:p>
        </w:tc>
        <w:tc>
          <w:tcPr>
            <w:tcW w:w="448" w:type="dxa"/>
            <w:shd w:val="clear" w:color="auto" w:fill="auto"/>
            <w:vAlign w:val="center"/>
          </w:tcPr>
          <w:p w14:paraId="7147B881" w14:textId="3E307DC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77E17A2" w14:textId="30CE112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B5D9BE8" w14:textId="04FC0551" w:rsidR="001A2F8C" w:rsidRPr="00D6302D" w:rsidRDefault="001A2F8C" w:rsidP="009B61E1">
            <w:pPr>
              <w:jc w:val="center"/>
              <w:rPr>
                <w:rFonts w:ascii="Century Gothic" w:hAnsi="Century Gothic" w:cs="Arial"/>
                <w:sz w:val="20"/>
              </w:rPr>
            </w:pPr>
          </w:p>
        </w:tc>
        <w:tc>
          <w:tcPr>
            <w:tcW w:w="3960" w:type="dxa"/>
            <w:shd w:val="clear" w:color="auto" w:fill="auto"/>
          </w:tcPr>
          <w:p w14:paraId="01330F5E" w14:textId="77777777" w:rsidR="001A2F8C" w:rsidRPr="001D1F4D" w:rsidRDefault="001A2F8C" w:rsidP="009B61E1">
            <w:pPr>
              <w:rPr>
                <w:rFonts w:ascii="Century Gothic" w:hAnsi="Century Gothic" w:cs="Arial"/>
                <w:sz w:val="20"/>
              </w:rPr>
            </w:pPr>
          </w:p>
        </w:tc>
        <w:tc>
          <w:tcPr>
            <w:tcW w:w="450" w:type="dxa"/>
          </w:tcPr>
          <w:p w14:paraId="1EE134D5"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40B4A540"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D344D5E"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A8911D4"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77D9D19"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3900B2EE" w14:textId="77777777" w:rsidR="001A2F8C" w:rsidRPr="0003653A" w:rsidRDefault="001A2F8C" w:rsidP="009B61E1">
            <w:pPr>
              <w:snapToGrid w:val="0"/>
              <w:jc w:val="center"/>
              <w:rPr>
                <w:rFonts w:ascii="Century Gothic" w:hAnsi="Century Gothic" w:cs="Arial"/>
                <w:szCs w:val="24"/>
              </w:rPr>
            </w:pPr>
          </w:p>
        </w:tc>
        <w:tc>
          <w:tcPr>
            <w:tcW w:w="540" w:type="dxa"/>
          </w:tcPr>
          <w:p w14:paraId="6ADD2F0C" w14:textId="77777777" w:rsidR="001A2F8C" w:rsidRPr="0003653A" w:rsidRDefault="001A2F8C" w:rsidP="009B61E1">
            <w:pPr>
              <w:snapToGrid w:val="0"/>
              <w:rPr>
                <w:rFonts w:ascii="Century Gothic" w:hAnsi="Century Gothic" w:cs="Arial"/>
                <w:szCs w:val="24"/>
              </w:rPr>
            </w:pPr>
          </w:p>
        </w:tc>
        <w:tc>
          <w:tcPr>
            <w:tcW w:w="3237" w:type="dxa"/>
          </w:tcPr>
          <w:p w14:paraId="4262D05A" w14:textId="77777777" w:rsidR="001A2F8C" w:rsidRPr="0003653A" w:rsidRDefault="001A2F8C" w:rsidP="009B61E1">
            <w:pPr>
              <w:snapToGrid w:val="0"/>
              <w:rPr>
                <w:rFonts w:ascii="Century Gothic" w:hAnsi="Century Gothic" w:cs="Arial"/>
                <w:szCs w:val="24"/>
              </w:rPr>
            </w:pPr>
          </w:p>
        </w:tc>
      </w:tr>
      <w:tr w:rsidR="001A2F8C" w:rsidRPr="0003653A" w14:paraId="637261F0" w14:textId="77777777" w:rsidTr="1A9B8FCE">
        <w:tblPrEx>
          <w:tblCellMar>
            <w:right w:w="0" w:type="dxa"/>
          </w:tblCellMar>
        </w:tblPrEx>
        <w:trPr>
          <w:jc w:val="center"/>
        </w:trPr>
        <w:tc>
          <w:tcPr>
            <w:tcW w:w="2072" w:type="dxa"/>
            <w:shd w:val="clear" w:color="auto" w:fill="auto"/>
          </w:tcPr>
          <w:p w14:paraId="1F1D6D22" w14:textId="77777777" w:rsidR="001A2F8C" w:rsidRPr="00D6302D" w:rsidRDefault="001A2F8C" w:rsidP="009B61E1">
            <w:pPr>
              <w:rPr>
                <w:rFonts w:ascii="Century Gothic" w:hAnsi="Century Gothic" w:cs="Arial"/>
                <w:sz w:val="20"/>
              </w:rPr>
            </w:pPr>
            <w:r>
              <w:rPr>
                <w:rFonts w:ascii="Century Gothic" w:hAnsi="Century Gothic" w:cs="Arial"/>
                <w:sz w:val="20"/>
              </w:rPr>
              <w:t>Skirting</w:t>
            </w:r>
          </w:p>
        </w:tc>
        <w:tc>
          <w:tcPr>
            <w:tcW w:w="448" w:type="dxa"/>
            <w:shd w:val="clear" w:color="auto" w:fill="auto"/>
            <w:vAlign w:val="center"/>
          </w:tcPr>
          <w:p w14:paraId="46F08040" w14:textId="6555CCE6"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374FB5B" w14:textId="6C75529E"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9DB9F50" w14:textId="5364ACB2" w:rsidR="001A2F8C" w:rsidRPr="00D6302D" w:rsidRDefault="001A2F8C" w:rsidP="009B61E1">
            <w:pPr>
              <w:jc w:val="center"/>
              <w:rPr>
                <w:rFonts w:ascii="Century Gothic" w:hAnsi="Century Gothic" w:cs="Arial"/>
                <w:sz w:val="20"/>
              </w:rPr>
            </w:pPr>
          </w:p>
        </w:tc>
        <w:tc>
          <w:tcPr>
            <w:tcW w:w="3960" w:type="dxa"/>
            <w:shd w:val="clear" w:color="auto" w:fill="auto"/>
          </w:tcPr>
          <w:p w14:paraId="497B7DF4" w14:textId="77777777" w:rsidR="001A2F8C" w:rsidRDefault="001A2F8C" w:rsidP="009B61E1">
            <w:pPr>
              <w:rPr>
                <w:rFonts w:ascii="Century Gothic" w:hAnsi="Century Gothic" w:cs="Arial"/>
                <w:sz w:val="20"/>
              </w:rPr>
            </w:pPr>
          </w:p>
        </w:tc>
        <w:tc>
          <w:tcPr>
            <w:tcW w:w="450" w:type="dxa"/>
          </w:tcPr>
          <w:p w14:paraId="219BD4D5"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7240A506"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3507D97B"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92F18BB"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6ED477A0"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7FE3015" w14:textId="77777777" w:rsidR="001A2F8C" w:rsidRPr="0003653A" w:rsidRDefault="001A2F8C" w:rsidP="009B61E1">
            <w:pPr>
              <w:snapToGrid w:val="0"/>
              <w:jc w:val="center"/>
              <w:rPr>
                <w:rFonts w:ascii="Century Gothic" w:hAnsi="Century Gothic" w:cs="Arial"/>
                <w:szCs w:val="24"/>
              </w:rPr>
            </w:pPr>
          </w:p>
        </w:tc>
        <w:tc>
          <w:tcPr>
            <w:tcW w:w="540" w:type="dxa"/>
          </w:tcPr>
          <w:p w14:paraId="1D877251" w14:textId="77777777" w:rsidR="001A2F8C" w:rsidRPr="0003653A" w:rsidRDefault="001A2F8C" w:rsidP="009B61E1">
            <w:pPr>
              <w:snapToGrid w:val="0"/>
              <w:rPr>
                <w:rFonts w:ascii="Century Gothic" w:hAnsi="Century Gothic" w:cs="Arial"/>
                <w:szCs w:val="24"/>
              </w:rPr>
            </w:pPr>
          </w:p>
        </w:tc>
        <w:tc>
          <w:tcPr>
            <w:tcW w:w="3237" w:type="dxa"/>
          </w:tcPr>
          <w:p w14:paraId="70395B59" w14:textId="77777777" w:rsidR="001A2F8C" w:rsidRPr="0003653A" w:rsidRDefault="001A2F8C" w:rsidP="009B61E1">
            <w:pPr>
              <w:snapToGrid w:val="0"/>
              <w:rPr>
                <w:rFonts w:ascii="Century Gothic" w:hAnsi="Century Gothic" w:cs="Arial"/>
                <w:szCs w:val="24"/>
              </w:rPr>
            </w:pPr>
          </w:p>
        </w:tc>
      </w:tr>
      <w:tr w:rsidR="001A2F8C" w:rsidRPr="0003653A" w14:paraId="69CFC546" w14:textId="77777777" w:rsidTr="1A9B8FCE">
        <w:tblPrEx>
          <w:tblCellMar>
            <w:right w:w="0" w:type="dxa"/>
          </w:tblCellMar>
        </w:tblPrEx>
        <w:trPr>
          <w:jc w:val="center"/>
        </w:trPr>
        <w:tc>
          <w:tcPr>
            <w:tcW w:w="2072" w:type="dxa"/>
            <w:shd w:val="clear" w:color="auto" w:fill="auto"/>
          </w:tcPr>
          <w:p w14:paraId="362410BA"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Floor</w:t>
            </w:r>
            <w:r>
              <w:rPr>
                <w:rFonts w:ascii="Century Gothic" w:hAnsi="Century Gothic" w:cs="Arial"/>
                <w:sz w:val="20"/>
              </w:rPr>
              <w:t xml:space="preserve">ing </w:t>
            </w:r>
          </w:p>
        </w:tc>
        <w:tc>
          <w:tcPr>
            <w:tcW w:w="448" w:type="dxa"/>
            <w:shd w:val="clear" w:color="auto" w:fill="auto"/>
            <w:vAlign w:val="center"/>
          </w:tcPr>
          <w:p w14:paraId="20A26F90" w14:textId="27A287B2"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29E9F70" w14:textId="6BEF79D9"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A574109" w14:textId="58421250" w:rsidR="001A2F8C" w:rsidRPr="00D6302D" w:rsidRDefault="001A2F8C" w:rsidP="009B61E1">
            <w:pPr>
              <w:jc w:val="center"/>
              <w:rPr>
                <w:rFonts w:ascii="Century Gothic" w:hAnsi="Century Gothic" w:cs="Arial"/>
                <w:sz w:val="20"/>
              </w:rPr>
            </w:pPr>
          </w:p>
        </w:tc>
        <w:tc>
          <w:tcPr>
            <w:tcW w:w="3960" w:type="dxa"/>
            <w:shd w:val="clear" w:color="auto" w:fill="auto"/>
          </w:tcPr>
          <w:p w14:paraId="3066DCB3" w14:textId="77777777" w:rsidR="001A2F8C" w:rsidRPr="001D1F4D" w:rsidRDefault="001A2F8C" w:rsidP="009B61E1">
            <w:pPr>
              <w:rPr>
                <w:rFonts w:ascii="Century Gothic" w:hAnsi="Century Gothic" w:cs="Arial"/>
                <w:sz w:val="20"/>
              </w:rPr>
            </w:pPr>
          </w:p>
        </w:tc>
        <w:tc>
          <w:tcPr>
            <w:tcW w:w="450" w:type="dxa"/>
          </w:tcPr>
          <w:p w14:paraId="752D7E1D"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6D4C1C7D"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BEDCE4A"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D0FAF7F"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2DCC60F9"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4B0EF06" w14:textId="77777777" w:rsidR="001A2F8C" w:rsidRPr="0003653A" w:rsidRDefault="001A2F8C" w:rsidP="009B61E1">
            <w:pPr>
              <w:snapToGrid w:val="0"/>
              <w:jc w:val="center"/>
              <w:rPr>
                <w:rFonts w:ascii="Century Gothic" w:hAnsi="Century Gothic" w:cs="Arial"/>
                <w:szCs w:val="24"/>
              </w:rPr>
            </w:pPr>
          </w:p>
        </w:tc>
        <w:tc>
          <w:tcPr>
            <w:tcW w:w="540" w:type="dxa"/>
          </w:tcPr>
          <w:p w14:paraId="62CE865B" w14:textId="77777777" w:rsidR="001A2F8C" w:rsidRPr="0003653A" w:rsidRDefault="001A2F8C" w:rsidP="009B61E1">
            <w:pPr>
              <w:snapToGrid w:val="0"/>
              <w:rPr>
                <w:rFonts w:ascii="Century Gothic" w:hAnsi="Century Gothic" w:cs="Arial"/>
                <w:szCs w:val="24"/>
              </w:rPr>
            </w:pPr>
          </w:p>
        </w:tc>
        <w:tc>
          <w:tcPr>
            <w:tcW w:w="3237" w:type="dxa"/>
          </w:tcPr>
          <w:p w14:paraId="28052E59" w14:textId="77777777" w:rsidR="001A2F8C" w:rsidRPr="0003653A" w:rsidRDefault="001A2F8C" w:rsidP="009B61E1">
            <w:pPr>
              <w:snapToGrid w:val="0"/>
              <w:rPr>
                <w:rFonts w:ascii="Century Gothic" w:hAnsi="Century Gothic" w:cs="Arial"/>
                <w:szCs w:val="24"/>
              </w:rPr>
            </w:pPr>
          </w:p>
        </w:tc>
      </w:tr>
      <w:tr w:rsidR="00012A60" w:rsidRPr="0003653A" w14:paraId="34F6F486" w14:textId="77777777" w:rsidTr="1A9B8FCE">
        <w:tblPrEx>
          <w:tblCellMar>
            <w:right w:w="0" w:type="dxa"/>
          </w:tblCellMar>
        </w:tblPrEx>
        <w:trPr>
          <w:jc w:val="center"/>
        </w:trPr>
        <w:tc>
          <w:tcPr>
            <w:tcW w:w="2072" w:type="dxa"/>
            <w:shd w:val="clear" w:color="auto" w:fill="auto"/>
          </w:tcPr>
          <w:p w14:paraId="62D0106E" w14:textId="1AD2FE1F" w:rsidR="00012A60" w:rsidRPr="00D6302D" w:rsidRDefault="00012A60" w:rsidP="00012A60">
            <w:pPr>
              <w:rPr>
                <w:rFonts w:ascii="Century Gothic" w:hAnsi="Century Gothic" w:cs="Arial"/>
                <w:sz w:val="20"/>
              </w:rPr>
            </w:pPr>
            <w:r>
              <w:rPr>
                <w:rFonts w:ascii="Century Gothic" w:hAnsi="Century Gothic" w:cs="Arial"/>
                <w:sz w:val="20"/>
              </w:rPr>
              <w:t>Cupboard Door and frame/ceiling/wall/skirting/flooring /shelves</w:t>
            </w:r>
          </w:p>
        </w:tc>
        <w:tc>
          <w:tcPr>
            <w:tcW w:w="448" w:type="dxa"/>
            <w:shd w:val="clear" w:color="auto" w:fill="auto"/>
            <w:vAlign w:val="center"/>
          </w:tcPr>
          <w:p w14:paraId="63132B6B" w14:textId="213C7FF9"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71759171" w14:textId="5D225CD0"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465999A1" w14:textId="79C5653F" w:rsidR="00012A60" w:rsidRPr="00D6302D" w:rsidRDefault="00012A60" w:rsidP="00012A60">
            <w:pPr>
              <w:jc w:val="center"/>
              <w:rPr>
                <w:rFonts w:ascii="Century Gothic" w:hAnsi="Century Gothic" w:cs="Arial"/>
                <w:sz w:val="20"/>
              </w:rPr>
            </w:pPr>
          </w:p>
        </w:tc>
        <w:tc>
          <w:tcPr>
            <w:tcW w:w="3960" w:type="dxa"/>
            <w:shd w:val="clear" w:color="auto" w:fill="auto"/>
          </w:tcPr>
          <w:p w14:paraId="76679FCF" w14:textId="77777777" w:rsidR="00012A60" w:rsidRPr="001D1F4D" w:rsidRDefault="00012A60" w:rsidP="00012A60">
            <w:pPr>
              <w:rPr>
                <w:rFonts w:ascii="Century Gothic" w:hAnsi="Century Gothic" w:cs="Arial"/>
                <w:sz w:val="20"/>
              </w:rPr>
            </w:pPr>
          </w:p>
        </w:tc>
        <w:tc>
          <w:tcPr>
            <w:tcW w:w="450" w:type="dxa"/>
          </w:tcPr>
          <w:p w14:paraId="006ABEBD"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auto"/>
          </w:tcPr>
          <w:p w14:paraId="1A2419ED"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76035497"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78D112BC"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07C8B1DB"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395BE644" w14:textId="77777777" w:rsidR="00012A60" w:rsidRPr="0003653A" w:rsidRDefault="00012A60" w:rsidP="00012A60">
            <w:pPr>
              <w:snapToGrid w:val="0"/>
              <w:jc w:val="center"/>
              <w:rPr>
                <w:rFonts w:ascii="Century Gothic" w:hAnsi="Century Gothic" w:cs="Arial"/>
                <w:szCs w:val="24"/>
              </w:rPr>
            </w:pPr>
          </w:p>
        </w:tc>
        <w:tc>
          <w:tcPr>
            <w:tcW w:w="540" w:type="dxa"/>
          </w:tcPr>
          <w:p w14:paraId="159D9207" w14:textId="77777777" w:rsidR="00012A60" w:rsidRPr="0003653A" w:rsidRDefault="00012A60" w:rsidP="00012A60">
            <w:pPr>
              <w:snapToGrid w:val="0"/>
              <w:rPr>
                <w:rFonts w:ascii="Century Gothic" w:hAnsi="Century Gothic" w:cs="Arial"/>
                <w:szCs w:val="24"/>
              </w:rPr>
            </w:pPr>
          </w:p>
        </w:tc>
        <w:tc>
          <w:tcPr>
            <w:tcW w:w="3237" w:type="dxa"/>
          </w:tcPr>
          <w:p w14:paraId="58F7C96B" w14:textId="77777777" w:rsidR="00012A60" w:rsidRPr="0003653A" w:rsidRDefault="00012A60" w:rsidP="00012A60">
            <w:pPr>
              <w:snapToGrid w:val="0"/>
              <w:rPr>
                <w:rFonts w:ascii="Century Gothic" w:hAnsi="Century Gothic" w:cs="Arial"/>
                <w:szCs w:val="24"/>
              </w:rPr>
            </w:pPr>
          </w:p>
        </w:tc>
      </w:tr>
      <w:tr w:rsidR="001A2F8C" w:rsidRPr="0003653A" w14:paraId="16F4AFAE" w14:textId="77777777" w:rsidTr="1A9B8FCE">
        <w:tblPrEx>
          <w:tblCellMar>
            <w:right w:w="0" w:type="dxa"/>
          </w:tblCellMar>
        </w:tblPrEx>
        <w:trPr>
          <w:jc w:val="center"/>
        </w:trPr>
        <w:tc>
          <w:tcPr>
            <w:tcW w:w="2072" w:type="dxa"/>
            <w:shd w:val="clear" w:color="auto" w:fill="auto"/>
          </w:tcPr>
          <w:p w14:paraId="010F8CAE"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Additional</w:t>
            </w:r>
          </w:p>
        </w:tc>
        <w:tc>
          <w:tcPr>
            <w:tcW w:w="448" w:type="dxa"/>
            <w:shd w:val="clear" w:color="auto" w:fill="auto"/>
            <w:vAlign w:val="center"/>
          </w:tcPr>
          <w:p w14:paraId="4C949413" w14:textId="290631CD"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B0184D3" w14:textId="0A4F6F75"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4519BDA" w14:textId="24CA0817" w:rsidR="001A2F8C" w:rsidRPr="00D6302D" w:rsidRDefault="001A2F8C" w:rsidP="009B61E1">
            <w:pPr>
              <w:jc w:val="center"/>
              <w:rPr>
                <w:rFonts w:ascii="Century Gothic" w:hAnsi="Century Gothic" w:cs="Arial"/>
                <w:sz w:val="20"/>
              </w:rPr>
            </w:pPr>
          </w:p>
        </w:tc>
        <w:tc>
          <w:tcPr>
            <w:tcW w:w="3960" w:type="dxa"/>
            <w:shd w:val="clear" w:color="auto" w:fill="auto"/>
          </w:tcPr>
          <w:p w14:paraId="49D49DC9" w14:textId="77777777" w:rsidR="001A2F8C" w:rsidRPr="001D1F4D" w:rsidRDefault="001A2F8C" w:rsidP="009B61E1">
            <w:pPr>
              <w:rPr>
                <w:rFonts w:ascii="Century Gothic" w:hAnsi="Century Gothic" w:cs="Arial"/>
                <w:sz w:val="20"/>
              </w:rPr>
            </w:pPr>
          </w:p>
        </w:tc>
        <w:tc>
          <w:tcPr>
            <w:tcW w:w="450" w:type="dxa"/>
          </w:tcPr>
          <w:p w14:paraId="7CB60C92"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6F0D3419"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894950C"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2726D1D7"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74CEED6"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7D735763" w14:textId="77777777" w:rsidR="001A2F8C" w:rsidRPr="0003653A" w:rsidRDefault="001A2F8C" w:rsidP="009B61E1">
            <w:pPr>
              <w:snapToGrid w:val="0"/>
              <w:jc w:val="center"/>
              <w:rPr>
                <w:rFonts w:ascii="Century Gothic" w:hAnsi="Century Gothic" w:cs="Arial"/>
                <w:szCs w:val="24"/>
              </w:rPr>
            </w:pPr>
          </w:p>
        </w:tc>
        <w:tc>
          <w:tcPr>
            <w:tcW w:w="540" w:type="dxa"/>
          </w:tcPr>
          <w:p w14:paraId="4CEC7463" w14:textId="77777777" w:rsidR="001A2F8C" w:rsidRPr="0003653A" w:rsidRDefault="001A2F8C" w:rsidP="009B61E1">
            <w:pPr>
              <w:snapToGrid w:val="0"/>
              <w:rPr>
                <w:rFonts w:ascii="Century Gothic" w:hAnsi="Century Gothic" w:cs="Arial"/>
                <w:szCs w:val="24"/>
              </w:rPr>
            </w:pPr>
          </w:p>
        </w:tc>
        <w:tc>
          <w:tcPr>
            <w:tcW w:w="3237" w:type="dxa"/>
          </w:tcPr>
          <w:p w14:paraId="2639EAE2" w14:textId="77777777" w:rsidR="001A2F8C" w:rsidRPr="0003653A" w:rsidRDefault="001A2F8C" w:rsidP="009B61E1">
            <w:pPr>
              <w:snapToGrid w:val="0"/>
              <w:rPr>
                <w:rFonts w:ascii="Century Gothic" w:hAnsi="Century Gothic" w:cs="Arial"/>
                <w:szCs w:val="24"/>
              </w:rPr>
            </w:pPr>
          </w:p>
        </w:tc>
      </w:tr>
      <w:tr w:rsidR="001A2F8C" w:rsidRPr="0003653A" w14:paraId="684D2B31" w14:textId="77777777" w:rsidTr="1A9B8FCE">
        <w:trPr>
          <w:jc w:val="center"/>
        </w:trPr>
        <w:tc>
          <w:tcPr>
            <w:tcW w:w="2072" w:type="dxa"/>
            <w:shd w:val="clear" w:color="auto" w:fill="D9D9D9" w:themeFill="background1" w:themeFillShade="D9"/>
          </w:tcPr>
          <w:p w14:paraId="440455F1" w14:textId="77777777" w:rsidR="001A2F8C" w:rsidRPr="00D14954" w:rsidRDefault="001A2F8C" w:rsidP="009B61E1">
            <w:pPr>
              <w:rPr>
                <w:rFonts w:ascii="Century Gothic" w:hAnsi="Century Gothic" w:cs="Arial"/>
                <w:b/>
                <w:sz w:val="20"/>
              </w:rPr>
            </w:pPr>
            <w:r w:rsidRPr="00D14954">
              <w:rPr>
                <w:rFonts w:ascii="Century Gothic" w:hAnsi="Century Gothic" w:cs="Arial"/>
                <w:b/>
                <w:sz w:val="20"/>
              </w:rPr>
              <w:t>STAIRCASE</w:t>
            </w:r>
            <w:r>
              <w:rPr>
                <w:rFonts w:ascii="Century Gothic" w:hAnsi="Century Gothic" w:cs="Arial"/>
                <w:b/>
                <w:sz w:val="20"/>
              </w:rPr>
              <w:t xml:space="preserve"> &amp; LANDING</w:t>
            </w:r>
          </w:p>
        </w:tc>
        <w:tc>
          <w:tcPr>
            <w:tcW w:w="448" w:type="dxa"/>
            <w:shd w:val="clear" w:color="auto" w:fill="D9D9D9" w:themeFill="background1" w:themeFillShade="D9"/>
            <w:vAlign w:val="center"/>
          </w:tcPr>
          <w:p w14:paraId="7561CD13" w14:textId="77777777" w:rsidR="001A2F8C" w:rsidRPr="0003653A" w:rsidRDefault="001A2F8C" w:rsidP="009B61E1">
            <w:pPr>
              <w:snapToGrid w:val="0"/>
              <w:rPr>
                <w:rFonts w:ascii="Century Gothic" w:hAnsi="Century Gothic" w:cs="Arial"/>
                <w:szCs w:val="24"/>
              </w:rPr>
            </w:pPr>
          </w:p>
        </w:tc>
        <w:tc>
          <w:tcPr>
            <w:tcW w:w="450" w:type="dxa"/>
            <w:shd w:val="clear" w:color="auto" w:fill="D9D9D9" w:themeFill="background1" w:themeFillShade="D9"/>
            <w:vAlign w:val="center"/>
          </w:tcPr>
          <w:p w14:paraId="44053987" w14:textId="77777777" w:rsidR="001A2F8C" w:rsidRPr="0003653A" w:rsidRDefault="001A2F8C" w:rsidP="009B61E1">
            <w:pPr>
              <w:snapToGrid w:val="0"/>
              <w:rPr>
                <w:rFonts w:ascii="Century Gothic" w:hAnsi="Century Gothic" w:cs="Arial"/>
                <w:szCs w:val="24"/>
              </w:rPr>
            </w:pPr>
          </w:p>
        </w:tc>
        <w:tc>
          <w:tcPr>
            <w:tcW w:w="540" w:type="dxa"/>
            <w:shd w:val="clear" w:color="auto" w:fill="D9D9D9" w:themeFill="background1" w:themeFillShade="D9"/>
            <w:vAlign w:val="center"/>
          </w:tcPr>
          <w:p w14:paraId="177CD1FA" w14:textId="77777777" w:rsidR="001A2F8C" w:rsidRPr="0003653A" w:rsidRDefault="001A2F8C" w:rsidP="009B61E1">
            <w:pPr>
              <w:snapToGrid w:val="0"/>
              <w:rPr>
                <w:rFonts w:ascii="Century Gothic" w:hAnsi="Century Gothic" w:cs="Arial"/>
                <w:szCs w:val="24"/>
              </w:rPr>
            </w:pPr>
          </w:p>
        </w:tc>
        <w:tc>
          <w:tcPr>
            <w:tcW w:w="3960" w:type="dxa"/>
            <w:shd w:val="clear" w:color="auto" w:fill="D9D9D9" w:themeFill="background1" w:themeFillShade="D9"/>
          </w:tcPr>
          <w:p w14:paraId="2A9026CF" w14:textId="77777777" w:rsidR="001A2F8C" w:rsidRPr="001D1F4D" w:rsidRDefault="001A2F8C" w:rsidP="009B61E1">
            <w:pPr>
              <w:rPr>
                <w:rFonts w:ascii="Century Gothic" w:hAnsi="Century Gothic" w:cs="Arial"/>
                <w:sz w:val="20"/>
              </w:rPr>
            </w:pPr>
          </w:p>
        </w:tc>
        <w:tc>
          <w:tcPr>
            <w:tcW w:w="450" w:type="dxa"/>
            <w:shd w:val="clear" w:color="auto" w:fill="D9D9D9" w:themeFill="background1" w:themeFillShade="D9"/>
          </w:tcPr>
          <w:p w14:paraId="772D9582" w14:textId="77777777" w:rsidR="001A2F8C" w:rsidRPr="0003653A" w:rsidRDefault="001A2F8C" w:rsidP="009B61E1">
            <w:pPr>
              <w:snapToGrid w:val="0"/>
              <w:rPr>
                <w:rFonts w:ascii="Century Gothic" w:hAnsi="Century Gothic" w:cs="Arial"/>
                <w:szCs w:val="24"/>
              </w:rPr>
            </w:pPr>
          </w:p>
        </w:tc>
        <w:tc>
          <w:tcPr>
            <w:tcW w:w="2970" w:type="dxa"/>
            <w:shd w:val="clear" w:color="auto" w:fill="D9D9D9" w:themeFill="background1" w:themeFillShade="D9"/>
          </w:tcPr>
          <w:p w14:paraId="2ACD92EA"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2B89EA0F"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D9D9D9" w:themeFill="background1" w:themeFillShade="D9"/>
          </w:tcPr>
          <w:p w14:paraId="64E50D20" w14:textId="77777777" w:rsidR="001A2F8C" w:rsidRPr="0003653A" w:rsidRDefault="001A2F8C" w:rsidP="009B61E1">
            <w:pPr>
              <w:snapToGrid w:val="0"/>
              <w:rPr>
                <w:rFonts w:ascii="Century Gothic" w:hAnsi="Century Gothic" w:cs="Arial"/>
                <w:szCs w:val="24"/>
              </w:rPr>
            </w:pPr>
          </w:p>
        </w:tc>
        <w:tc>
          <w:tcPr>
            <w:tcW w:w="484" w:type="dxa"/>
            <w:shd w:val="clear" w:color="auto" w:fill="D9D9D9" w:themeFill="background1" w:themeFillShade="D9"/>
          </w:tcPr>
          <w:p w14:paraId="42356FFF" w14:textId="77777777" w:rsidR="001A2F8C" w:rsidRPr="0003653A" w:rsidRDefault="001A2F8C" w:rsidP="009B61E1">
            <w:pPr>
              <w:snapToGrid w:val="0"/>
              <w:rPr>
                <w:rFonts w:ascii="Century Gothic" w:hAnsi="Century Gothic" w:cs="Arial"/>
                <w:szCs w:val="24"/>
              </w:rPr>
            </w:pPr>
          </w:p>
        </w:tc>
        <w:tc>
          <w:tcPr>
            <w:tcW w:w="450" w:type="dxa"/>
            <w:shd w:val="clear" w:color="auto" w:fill="D9D9D9" w:themeFill="background1" w:themeFillShade="D9"/>
          </w:tcPr>
          <w:p w14:paraId="17166EA5" w14:textId="77777777" w:rsidR="001A2F8C" w:rsidRPr="0003653A" w:rsidRDefault="001A2F8C" w:rsidP="009B61E1">
            <w:pPr>
              <w:snapToGrid w:val="0"/>
              <w:rPr>
                <w:rFonts w:ascii="Century Gothic" w:hAnsi="Century Gothic" w:cs="Arial"/>
                <w:szCs w:val="24"/>
              </w:rPr>
            </w:pPr>
          </w:p>
        </w:tc>
        <w:tc>
          <w:tcPr>
            <w:tcW w:w="540" w:type="dxa"/>
            <w:shd w:val="clear" w:color="auto" w:fill="D9D9D9" w:themeFill="background1" w:themeFillShade="D9"/>
          </w:tcPr>
          <w:p w14:paraId="529F5DB9"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46DB5B5F" w14:textId="77777777" w:rsidR="001A2F8C" w:rsidRPr="0003653A" w:rsidRDefault="001A2F8C" w:rsidP="009B61E1">
            <w:pPr>
              <w:snapToGrid w:val="0"/>
              <w:rPr>
                <w:rFonts w:ascii="Century Gothic" w:hAnsi="Century Gothic" w:cs="Arial"/>
                <w:szCs w:val="24"/>
              </w:rPr>
            </w:pPr>
          </w:p>
        </w:tc>
      </w:tr>
      <w:tr w:rsidR="00012A60" w:rsidRPr="0003653A" w14:paraId="5F6B462E" w14:textId="77777777" w:rsidTr="1A9B8FCE">
        <w:trPr>
          <w:jc w:val="center"/>
        </w:trPr>
        <w:tc>
          <w:tcPr>
            <w:tcW w:w="2072" w:type="dxa"/>
            <w:shd w:val="clear" w:color="auto" w:fill="auto"/>
          </w:tcPr>
          <w:p w14:paraId="737EF547" w14:textId="5776AADC" w:rsidR="00012A60" w:rsidRPr="00D6302D" w:rsidRDefault="00012A60" w:rsidP="00012A60">
            <w:pPr>
              <w:rPr>
                <w:rFonts w:ascii="Century Gothic" w:hAnsi="Century Gothic" w:cs="Arial"/>
                <w:sz w:val="20"/>
              </w:rPr>
            </w:pPr>
            <w:r>
              <w:rPr>
                <w:rFonts w:ascii="Century Gothic" w:hAnsi="Century Gothic" w:cs="Arial"/>
                <w:sz w:val="20"/>
              </w:rPr>
              <w:t>Ceiling/cornice</w:t>
            </w:r>
          </w:p>
        </w:tc>
        <w:tc>
          <w:tcPr>
            <w:tcW w:w="448" w:type="dxa"/>
            <w:shd w:val="clear" w:color="auto" w:fill="auto"/>
            <w:vAlign w:val="center"/>
          </w:tcPr>
          <w:p w14:paraId="68949602" w14:textId="6DB13DBE"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274BB640" w14:textId="24739174"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1E9B81D4" w14:textId="75A52AE7" w:rsidR="00012A60" w:rsidRPr="00D6302D" w:rsidRDefault="00012A60" w:rsidP="00012A60">
            <w:pPr>
              <w:ind w:right="-108" w:hanging="18"/>
              <w:jc w:val="center"/>
              <w:rPr>
                <w:rFonts w:ascii="Century Gothic" w:hAnsi="Century Gothic" w:cs="Arial"/>
                <w:sz w:val="20"/>
              </w:rPr>
            </w:pPr>
          </w:p>
        </w:tc>
        <w:tc>
          <w:tcPr>
            <w:tcW w:w="3960" w:type="dxa"/>
            <w:shd w:val="clear" w:color="auto" w:fill="auto"/>
          </w:tcPr>
          <w:p w14:paraId="4ED06DEB" w14:textId="77777777" w:rsidR="00012A60" w:rsidRPr="001D1F4D" w:rsidRDefault="00012A60" w:rsidP="00012A60">
            <w:pPr>
              <w:rPr>
                <w:rFonts w:ascii="Century Gothic" w:hAnsi="Century Gothic" w:cs="Arial"/>
                <w:sz w:val="20"/>
              </w:rPr>
            </w:pPr>
          </w:p>
        </w:tc>
        <w:tc>
          <w:tcPr>
            <w:tcW w:w="450" w:type="dxa"/>
          </w:tcPr>
          <w:p w14:paraId="2D15AA49" w14:textId="77777777" w:rsidR="00012A60" w:rsidRPr="0003653A" w:rsidRDefault="00012A60" w:rsidP="00012A60">
            <w:pPr>
              <w:snapToGrid w:val="0"/>
              <w:rPr>
                <w:rFonts w:ascii="Century Gothic" w:hAnsi="Century Gothic" w:cs="Arial"/>
                <w:szCs w:val="24"/>
              </w:rPr>
            </w:pPr>
          </w:p>
        </w:tc>
        <w:tc>
          <w:tcPr>
            <w:tcW w:w="2970" w:type="dxa"/>
            <w:shd w:val="clear" w:color="auto" w:fill="auto"/>
          </w:tcPr>
          <w:p w14:paraId="33328B29"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3511792A"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7A620EDB"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1EE0D628"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328473E8" w14:textId="77777777" w:rsidR="00012A60" w:rsidRPr="0003653A" w:rsidRDefault="00012A60" w:rsidP="00012A60">
            <w:pPr>
              <w:snapToGrid w:val="0"/>
              <w:rPr>
                <w:rFonts w:ascii="Century Gothic" w:hAnsi="Century Gothic" w:cs="Arial"/>
                <w:szCs w:val="24"/>
              </w:rPr>
            </w:pPr>
          </w:p>
        </w:tc>
        <w:tc>
          <w:tcPr>
            <w:tcW w:w="540" w:type="dxa"/>
          </w:tcPr>
          <w:p w14:paraId="1E5F47AD" w14:textId="77777777" w:rsidR="00012A60" w:rsidRPr="0003653A" w:rsidRDefault="00012A60" w:rsidP="00012A60">
            <w:pPr>
              <w:snapToGrid w:val="0"/>
              <w:rPr>
                <w:rFonts w:ascii="Century Gothic" w:hAnsi="Century Gothic" w:cs="Arial"/>
                <w:szCs w:val="24"/>
              </w:rPr>
            </w:pPr>
          </w:p>
        </w:tc>
        <w:tc>
          <w:tcPr>
            <w:tcW w:w="3237" w:type="dxa"/>
          </w:tcPr>
          <w:p w14:paraId="484D7AC2" w14:textId="77777777" w:rsidR="00012A60" w:rsidRPr="0003653A" w:rsidRDefault="00012A60" w:rsidP="00012A60">
            <w:pPr>
              <w:snapToGrid w:val="0"/>
              <w:rPr>
                <w:rFonts w:ascii="Century Gothic" w:hAnsi="Century Gothic" w:cs="Arial"/>
                <w:szCs w:val="24"/>
              </w:rPr>
            </w:pPr>
          </w:p>
        </w:tc>
      </w:tr>
      <w:tr w:rsidR="00012A60" w:rsidRPr="0003653A" w14:paraId="06C9304B" w14:textId="77777777" w:rsidTr="1A9B8FCE">
        <w:trPr>
          <w:jc w:val="center"/>
        </w:trPr>
        <w:tc>
          <w:tcPr>
            <w:tcW w:w="2072" w:type="dxa"/>
            <w:shd w:val="clear" w:color="auto" w:fill="auto"/>
          </w:tcPr>
          <w:p w14:paraId="31704D85" w14:textId="699022D3" w:rsidR="00012A60" w:rsidRPr="00D6302D" w:rsidRDefault="00012A60" w:rsidP="00012A60">
            <w:pPr>
              <w:rPr>
                <w:rFonts w:ascii="Century Gothic" w:hAnsi="Century Gothic" w:cs="Arial"/>
                <w:b/>
                <w:sz w:val="20"/>
              </w:rPr>
            </w:pPr>
            <w:r>
              <w:rPr>
                <w:rFonts w:ascii="Century Gothic" w:hAnsi="Century Gothic" w:cs="Arial"/>
                <w:sz w:val="20"/>
              </w:rPr>
              <w:t xml:space="preserve">Light Fittings </w:t>
            </w:r>
          </w:p>
        </w:tc>
        <w:tc>
          <w:tcPr>
            <w:tcW w:w="448" w:type="dxa"/>
            <w:shd w:val="clear" w:color="auto" w:fill="auto"/>
            <w:vAlign w:val="center"/>
          </w:tcPr>
          <w:p w14:paraId="3C5AB5FE" w14:textId="439A8BAC"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7F04A078" w14:textId="009FE098"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6F8D1B92" w14:textId="5C6BC3DF" w:rsidR="00012A60" w:rsidRPr="00D6302D" w:rsidRDefault="00012A60" w:rsidP="00012A60">
            <w:pPr>
              <w:jc w:val="center"/>
              <w:rPr>
                <w:rFonts w:ascii="Century Gothic" w:hAnsi="Century Gothic" w:cs="Arial"/>
                <w:sz w:val="20"/>
              </w:rPr>
            </w:pPr>
          </w:p>
        </w:tc>
        <w:tc>
          <w:tcPr>
            <w:tcW w:w="3960" w:type="dxa"/>
            <w:shd w:val="clear" w:color="auto" w:fill="auto"/>
          </w:tcPr>
          <w:p w14:paraId="1367932C" w14:textId="77777777" w:rsidR="00012A60" w:rsidRPr="001D1F4D" w:rsidRDefault="00012A60" w:rsidP="00012A60">
            <w:pPr>
              <w:rPr>
                <w:rFonts w:ascii="Century Gothic" w:hAnsi="Century Gothic" w:cs="Arial"/>
                <w:sz w:val="20"/>
              </w:rPr>
            </w:pPr>
          </w:p>
        </w:tc>
        <w:tc>
          <w:tcPr>
            <w:tcW w:w="450" w:type="dxa"/>
          </w:tcPr>
          <w:p w14:paraId="0785BE74" w14:textId="77777777" w:rsidR="00012A60" w:rsidRPr="0003653A" w:rsidRDefault="00012A60" w:rsidP="00012A60">
            <w:pPr>
              <w:snapToGrid w:val="0"/>
              <w:rPr>
                <w:rFonts w:ascii="Century Gothic" w:hAnsi="Century Gothic" w:cs="Arial"/>
                <w:szCs w:val="24"/>
              </w:rPr>
            </w:pPr>
          </w:p>
        </w:tc>
        <w:tc>
          <w:tcPr>
            <w:tcW w:w="2970" w:type="dxa"/>
            <w:shd w:val="clear" w:color="auto" w:fill="auto"/>
          </w:tcPr>
          <w:p w14:paraId="30E815D9"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529AF807"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1E2A085A"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4D8F1613"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054EA548" w14:textId="77777777" w:rsidR="00012A60" w:rsidRPr="0003653A" w:rsidRDefault="00012A60" w:rsidP="00012A60">
            <w:pPr>
              <w:snapToGrid w:val="0"/>
              <w:rPr>
                <w:rFonts w:ascii="Century Gothic" w:hAnsi="Century Gothic" w:cs="Arial"/>
                <w:szCs w:val="24"/>
              </w:rPr>
            </w:pPr>
          </w:p>
        </w:tc>
        <w:tc>
          <w:tcPr>
            <w:tcW w:w="540" w:type="dxa"/>
          </w:tcPr>
          <w:p w14:paraId="35276E7C" w14:textId="77777777" w:rsidR="00012A60" w:rsidRPr="0003653A" w:rsidRDefault="00012A60" w:rsidP="00012A60">
            <w:pPr>
              <w:snapToGrid w:val="0"/>
              <w:rPr>
                <w:rFonts w:ascii="Century Gothic" w:hAnsi="Century Gothic" w:cs="Arial"/>
                <w:szCs w:val="24"/>
              </w:rPr>
            </w:pPr>
          </w:p>
        </w:tc>
        <w:tc>
          <w:tcPr>
            <w:tcW w:w="3237" w:type="dxa"/>
          </w:tcPr>
          <w:p w14:paraId="44C64EC8" w14:textId="77777777" w:rsidR="00012A60" w:rsidRPr="0003653A" w:rsidRDefault="00012A60" w:rsidP="00012A60">
            <w:pPr>
              <w:snapToGrid w:val="0"/>
              <w:rPr>
                <w:rFonts w:ascii="Century Gothic" w:hAnsi="Century Gothic" w:cs="Arial"/>
                <w:szCs w:val="24"/>
              </w:rPr>
            </w:pPr>
          </w:p>
        </w:tc>
      </w:tr>
      <w:tr w:rsidR="00012A60" w:rsidRPr="0003653A" w14:paraId="38D9A924" w14:textId="77777777" w:rsidTr="1A9B8FCE">
        <w:trPr>
          <w:jc w:val="center"/>
        </w:trPr>
        <w:tc>
          <w:tcPr>
            <w:tcW w:w="2072" w:type="dxa"/>
            <w:shd w:val="clear" w:color="auto" w:fill="auto"/>
          </w:tcPr>
          <w:p w14:paraId="6F4E545B" w14:textId="3E926F7A" w:rsidR="00012A60" w:rsidRPr="00D6302D" w:rsidRDefault="00012A60" w:rsidP="00012A60">
            <w:pPr>
              <w:rPr>
                <w:rFonts w:ascii="Century Gothic" w:hAnsi="Century Gothic" w:cs="Arial"/>
                <w:b/>
                <w:sz w:val="20"/>
              </w:rPr>
            </w:pPr>
            <w:r w:rsidRPr="00D6302D">
              <w:rPr>
                <w:rFonts w:ascii="Century Gothic" w:hAnsi="Century Gothic" w:cs="Arial"/>
                <w:sz w:val="20"/>
              </w:rPr>
              <w:t>Walls/Hooks</w:t>
            </w:r>
            <w:r>
              <w:rPr>
                <w:rFonts w:ascii="Century Gothic" w:hAnsi="Century Gothic" w:cs="Arial"/>
                <w:sz w:val="20"/>
              </w:rPr>
              <w:t>/ door stoppers</w:t>
            </w:r>
          </w:p>
        </w:tc>
        <w:tc>
          <w:tcPr>
            <w:tcW w:w="448" w:type="dxa"/>
            <w:shd w:val="clear" w:color="auto" w:fill="auto"/>
            <w:vAlign w:val="center"/>
          </w:tcPr>
          <w:p w14:paraId="2B072038" w14:textId="1AED23D2"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4B6BD33E" w14:textId="1077C558"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0293D5A2" w14:textId="2D4627D7" w:rsidR="00012A60" w:rsidRPr="00D6302D" w:rsidRDefault="00012A60" w:rsidP="00012A60">
            <w:pPr>
              <w:ind w:right="-108" w:hanging="18"/>
              <w:jc w:val="center"/>
              <w:rPr>
                <w:rFonts w:ascii="Century Gothic" w:hAnsi="Century Gothic" w:cs="Arial"/>
                <w:sz w:val="20"/>
              </w:rPr>
            </w:pPr>
          </w:p>
        </w:tc>
        <w:tc>
          <w:tcPr>
            <w:tcW w:w="3960" w:type="dxa"/>
            <w:shd w:val="clear" w:color="auto" w:fill="auto"/>
          </w:tcPr>
          <w:p w14:paraId="7C774EBC" w14:textId="77777777" w:rsidR="00012A60" w:rsidRPr="001D1F4D" w:rsidRDefault="00012A60" w:rsidP="00012A60">
            <w:pPr>
              <w:rPr>
                <w:rFonts w:ascii="Century Gothic" w:hAnsi="Century Gothic" w:cs="Arial"/>
                <w:sz w:val="20"/>
              </w:rPr>
            </w:pPr>
          </w:p>
        </w:tc>
        <w:tc>
          <w:tcPr>
            <w:tcW w:w="450" w:type="dxa"/>
          </w:tcPr>
          <w:p w14:paraId="08148CEC" w14:textId="77777777" w:rsidR="00012A60" w:rsidRPr="0003653A" w:rsidRDefault="00012A60" w:rsidP="00012A60">
            <w:pPr>
              <w:snapToGrid w:val="0"/>
              <w:rPr>
                <w:rFonts w:ascii="Century Gothic" w:hAnsi="Century Gothic" w:cs="Arial"/>
                <w:szCs w:val="24"/>
              </w:rPr>
            </w:pPr>
          </w:p>
        </w:tc>
        <w:tc>
          <w:tcPr>
            <w:tcW w:w="2970" w:type="dxa"/>
            <w:shd w:val="clear" w:color="auto" w:fill="auto"/>
          </w:tcPr>
          <w:p w14:paraId="176EDF47"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13785A59"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0B2EBA9D"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1AB9C7F1"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64383726" w14:textId="77777777" w:rsidR="00012A60" w:rsidRPr="0003653A" w:rsidRDefault="00012A60" w:rsidP="00012A60">
            <w:pPr>
              <w:snapToGrid w:val="0"/>
              <w:rPr>
                <w:rFonts w:ascii="Century Gothic" w:hAnsi="Century Gothic" w:cs="Arial"/>
                <w:szCs w:val="24"/>
              </w:rPr>
            </w:pPr>
          </w:p>
        </w:tc>
        <w:tc>
          <w:tcPr>
            <w:tcW w:w="540" w:type="dxa"/>
          </w:tcPr>
          <w:p w14:paraId="5BA89B66" w14:textId="77777777" w:rsidR="00012A60" w:rsidRPr="0003653A" w:rsidRDefault="00012A60" w:rsidP="00012A60">
            <w:pPr>
              <w:snapToGrid w:val="0"/>
              <w:rPr>
                <w:rFonts w:ascii="Century Gothic" w:hAnsi="Century Gothic" w:cs="Arial"/>
                <w:szCs w:val="24"/>
              </w:rPr>
            </w:pPr>
          </w:p>
        </w:tc>
        <w:tc>
          <w:tcPr>
            <w:tcW w:w="3237" w:type="dxa"/>
          </w:tcPr>
          <w:p w14:paraId="6E5E75CA" w14:textId="77777777" w:rsidR="00012A60" w:rsidRPr="0003653A" w:rsidRDefault="00012A60" w:rsidP="00012A60">
            <w:pPr>
              <w:snapToGrid w:val="0"/>
              <w:rPr>
                <w:rFonts w:ascii="Century Gothic" w:hAnsi="Century Gothic" w:cs="Arial"/>
                <w:szCs w:val="24"/>
              </w:rPr>
            </w:pPr>
          </w:p>
        </w:tc>
      </w:tr>
      <w:tr w:rsidR="001A2F8C" w:rsidRPr="0003653A" w14:paraId="4C341C72" w14:textId="77777777" w:rsidTr="1A9B8FCE">
        <w:trPr>
          <w:jc w:val="center"/>
        </w:trPr>
        <w:tc>
          <w:tcPr>
            <w:tcW w:w="2072" w:type="dxa"/>
            <w:shd w:val="clear" w:color="auto" w:fill="auto"/>
          </w:tcPr>
          <w:p w14:paraId="113A8D24"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Windows/ Screens</w:t>
            </w:r>
          </w:p>
        </w:tc>
        <w:tc>
          <w:tcPr>
            <w:tcW w:w="448" w:type="dxa"/>
            <w:shd w:val="clear" w:color="auto" w:fill="auto"/>
            <w:vAlign w:val="center"/>
          </w:tcPr>
          <w:p w14:paraId="0E45675D" w14:textId="1683FD11"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79B00A0" w14:textId="5DDA753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073C98D" w14:textId="7773372C" w:rsidR="001A2F8C" w:rsidRPr="00D6302D" w:rsidRDefault="001A2F8C" w:rsidP="009B61E1">
            <w:pPr>
              <w:jc w:val="center"/>
              <w:rPr>
                <w:rFonts w:ascii="Century Gothic" w:hAnsi="Century Gothic" w:cs="Arial"/>
                <w:sz w:val="20"/>
              </w:rPr>
            </w:pPr>
          </w:p>
        </w:tc>
        <w:tc>
          <w:tcPr>
            <w:tcW w:w="3960" w:type="dxa"/>
            <w:shd w:val="clear" w:color="auto" w:fill="auto"/>
          </w:tcPr>
          <w:p w14:paraId="6507EE60" w14:textId="77777777" w:rsidR="001A2F8C" w:rsidRPr="001D1F4D" w:rsidRDefault="001A2F8C" w:rsidP="009B61E1">
            <w:pPr>
              <w:rPr>
                <w:rFonts w:ascii="Century Gothic" w:hAnsi="Century Gothic" w:cs="Arial"/>
                <w:sz w:val="20"/>
              </w:rPr>
            </w:pPr>
          </w:p>
        </w:tc>
        <w:tc>
          <w:tcPr>
            <w:tcW w:w="450" w:type="dxa"/>
          </w:tcPr>
          <w:p w14:paraId="7C50D600" w14:textId="77777777" w:rsidR="001A2F8C" w:rsidRPr="0003653A" w:rsidRDefault="001A2F8C" w:rsidP="009B61E1">
            <w:pPr>
              <w:snapToGrid w:val="0"/>
              <w:rPr>
                <w:rFonts w:ascii="Century Gothic" w:hAnsi="Century Gothic" w:cs="Arial"/>
                <w:szCs w:val="24"/>
              </w:rPr>
            </w:pPr>
          </w:p>
        </w:tc>
        <w:tc>
          <w:tcPr>
            <w:tcW w:w="2970" w:type="dxa"/>
            <w:shd w:val="clear" w:color="auto" w:fill="auto"/>
          </w:tcPr>
          <w:p w14:paraId="442ECB3D"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5237CC22"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419F208C"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10B07FCA"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5E23358F" w14:textId="77777777" w:rsidR="001A2F8C" w:rsidRPr="0003653A" w:rsidRDefault="001A2F8C" w:rsidP="009B61E1">
            <w:pPr>
              <w:snapToGrid w:val="0"/>
              <w:rPr>
                <w:rFonts w:ascii="Century Gothic" w:hAnsi="Century Gothic" w:cs="Arial"/>
                <w:szCs w:val="24"/>
              </w:rPr>
            </w:pPr>
          </w:p>
        </w:tc>
        <w:tc>
          <w:tcPr>
            <w:tcW w:w="540" w:type="dxa"/>
          </w:tcPr>
          <w:p w14:paraId="07CA8C3D" w14:textId="77777777" w:rsidR="001A2F8C" w:rsidRPr="0003653A" w:rsidRDefault="001A2F8C" w:rsidP="009B61E1">
            <w:pPr>
              <w:snapToGrid w:val="0"/>
              <w:rPr>
                <w:rFonts w:ascii="Century Gothic" w:hAnsi="Century Gothic" w:cs="Arial"/>
                <w:szCs w:val="24"/>
              </w:rPr>
            </w:pPr>
          </w:p>
        </w:tc>
        <w:tc>
          <w:tcPr>
            <w:tcW w:w="3237" w:type="dxa"/>
          </w:tcPr>
          <w:p w14:paraId="0072B91C" w14:textId="77777777" w:rsidR="001A2F8C" w:rsidRPr="0003653A" w:rsidRDefault="001A2F8C" w:rsidP="009B61E1">
            <w:pPr>
              <w:snapToGrid w:val="0"/>
              <w:rPr>
                <w:rFonts w:ascii="Century Gothic" w:hAnsi="Century Gothic" w:cs="Arial"/>
                <w:szCs w:val="24"/>
              </w:rPr>
            </w:pPr>
          </w:p>
        </w:tc>
      </w:tr>
      <w:tr w:rsidR="001A2F8C" w:rsidRPr="0003653A" w14:paraId="243B7930" w14:textId="77777777" w:rsidTr="1A9B8FCE">
        <w:trPr>
          <w:jc w:val="center"/>
        </w:trPr>
        <w:tc>
          <w:tcPr>
            <w:tcW w:w="2072" w:type="dxa"/>
            <w:shd w:val="clear" w:color="auto" w:fill="auto"/>
          </w:tcPr>
          <w:p w14:paraId="063420E1"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Blinds/</w:t>
            </w:r>
            <w:r>
              <w:rPr>
                <w:rFonts w:ascii="Century Gothic" w:hAnsi="Century Gothic" w:cs="Arial"/>
                <w:sz w:val="20"/>
              </w:rPr>
              <w:t>Curtains</w:t>
            </w:r>
          </w:p>
        </w:tc>
        <w:tc>
          <w:tcPr>
            <w:tcW w:w="448" w:type="dxa"/>
            <w:shd w:val="clear" w:color="auto" w:fill="auto"/>
            <w:vAlign w:val="center"/>
          </w:tcPr>
          <w:p w14:paraId="18DE000D" w14:textId="60903D7B"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7B4C1ED" w14:textId="20CED54C"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C80545A" w14:textId="1A188B8C" w:rsidR="001A2F8C" w:rsidRPr="00D6302D" w:rsidRDefault="001A2F8C" w:rsidP="009B61E1">
            <w:pPr>
              <w:jc w:val="center"/>
              <w:rPr>
                <w:rFonts w:ascii="Century Gothic" w:hAnsi="Century Gothic" w:cs="Arial"/>
                <w:sz w:val="20"/>
              </w:rPr>
            </w:pPr>
          </w:p>
        </w:tc>
        <w:tc>
          <w:tcPr>
            <w:tcW w:w="3960" w:type="dxa"/>
            <w:shd w:val="clear" w:color="auto" w:fill="auto"/>
          </w:tcPr>
          <w:p w14:paraId="3230BD77" w14:textId="77777777" w:rsidR="001A2F8C" w:rsidRPr="001D1F4D" w:rsidRDefault="001A2F8C" w:rsidP="009B61E1">
            <w:pPr>
              <w:rPr>
                <w:rFonts w:ascii="Century Gothic" w:hAnsi="Century Gothic" w:cs="Arial"/>
                <w:sz w:val="20"/>
              </w:rPr>
            </w:pPr>
          </w:p>
        </w:tc>
        <w:tc>
          <w:tcPr>
            <w:tcW w:w="450" w:type="dxa"/>
          </w:tcPr>
          <w:p w14:paraId="12E13D9F" w14:textId="77777777" w:rsidR="001A2F8C" w:rsidRPr="0003653A" w:rsidRDefault="001A2F8C" w:rsidP="009B61E1">
            <w:pPr>
              <w:snapToGrid w:val="0"/>
              <w:rPr>
                <w:rFonts w:ascii="Century Gothic" w:hAnsi="Century Gothic" w:cs="Arial"/>
                <w:szCs w:val="24"/>
              </w:rPr>
            </w:pPr>
          </w:p>
        </w:tc>
        <w:tc>
          <w:tcPr>
            <w:tcW w:w="2970" w:type="dxa"/>
            <w:shd w:val="clear" w:color="auto" w:fill="auto"/>
          </w:tcPr>
          <w:p w14:paraId="6605C9DC"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071DF99B"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23FD6C61"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4C337A23"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6DE173B1" w14:textId="77777777" w:rsidR="001A2F8C" w:rsidRPr="0003653A" w:rsidRDefault="001A2F8C" w:rsidP="009B61E1">
            <w:pPr>
              <w:snapToGrid w:val="0"/>
              <w:rPr>
                <w:rFonts w:ascii="Century Gothic" w:hAnsi="Century Gothic" w:cs="Arial"/>
                <w:szCs w:val="24"/>
              </w:rPr>
            </w:pPr>
          </w:p>
        </w:tc>
        <w:tc>
          <w:tcPr>
            <w:tcW w:w="540" w:type="dxa"/>
          </w:tcPr>
          <w:p w14:paraId="7D204B7A" w14:textId="77777777" w:rsidR="001A2F8C" w:rsidRPr="0003653A" w:rsidRDefault="001A2F8C" w:rsidP="009B61E1">
            <w:pPr>
              <w:snapToGrid w:val="0"/>
              <w:rPr>
                <w:rFonts w:ascii="Century Gothic" w:hAnsi="Century Gothic" w:cs="Arial"/>
                <w:szCs w:val="24"/>
              </w:rPr>
            </w:pPr>
          </w:p>
        </w:tc>
        <w:tc>
          <w:tcPr>
            <w:tcW w:w="3237" w:type="dxa"/>
          </w:tcPr>
          <w:p w14:paraId="5AFC8307" w14:textId="77777777" w:rsidR="001A2F8C" w:rsidRPr="0003653A" w:rsidRDefault="001A2F8C" w:rsidP="009B61E1">
            <w:pPr>
              <w:snapToGrid w:val="0"/>
              <w:rPr>
                <w:rFonts w:ascii="Century Gothic" w:hAnsi="Century Gothic" w:cs="Arial"/>
                <w:szCs w:val="24"/>
              </w:rPr>
            </w:pPr>
          </w:p>
        </w:tc>
      </w:tr>
      <w:tr w:rsidR="001A2F8C" w:rsidRPr="0003653A" w14:paraId="2E83C43D" w14:textId="77777777" w:rsidTr="1A9B8FCE">
        <w:trPr>
          <w:jc w:val="center"/>
        </w:trPr>
        <w:tc>
          <w:tcPr>
            <w:tcW w:w="2072" w:type="dxa"/>
            <w:shd w:val="clear" w:color="auto" w:fill="auto"/>
          </w:tcPr>
          <w:p w14:paraId="18A4F185"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Power Points/Light Switches</w:t>
            </w:r>
          </w:p>
        </w:tc>
        <w:tc>
          <w:tcPr>
            <w:tcW w:w="448" w:type="dxa"/>
            <w:shd w:val="clear" w:color="auto" w:fill="auto"/>
            <w:vAlign w:val="center"/>
          </w:tcPr>
          <w:p w14:paraId="0AD22EF2" w14:textId="18937C64"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C5FB329" w14:textId="39D98366"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E68FD0B" w14:textId="3AAE3760" w:rsidR="001A2F8C" w:rsidRPr="00D6302D" w:rsidRDefault="001A2F8C" w:rsidP="009B61E1">
            <w:pPr>
              <w:jc w:val="center"/>
              <w:rPr>
                <w:rFonts w:ascii="Century Gothic" w:hAnsi="Century Gothic" w:cs="Arial"/>
                <w:sz w:val="20"/>
              </w:rPr>
            </w:pPr>
          </w:p>
        </w:tc>
        <w:tc>
          <w:tcPr>
            <w:tcW w:w="3960" w:type="dxa"/>
            <w:shd w:val="clear" w:color="auto" w:fill="auto"/>
          </w:tcPr>
          <w:p w14:paraId="5CC05DF8" w14:textId="77777777" w:rsidR="001A2F8C" w:rsidRPr="001D1F4D" w:rsidRDefault="001A2F8C" w:rsidP="009B61E1">
            <w:pPr>
              <w:rPr>
                <w:rFonts w:ascii="Century Gothic" w:hAnsi="Century Gothic" w:cs="Arial"/>
                <w:sz w:val="20"/>
              </w:rPr>
            </w:pPr>
          </w:p>
        </w:tc>
        <w:tc>
          <w:tcPr>
            <w:tcW w:w="450" w:type="dxa"/>
          </w:tcPr>
          <w:p w14:paraId="5AE1DE2A" w14:textId="77777777" w:rsidR="001A2F8C" w:rsidRPr="0003653A" w:rsidRDefault="001A2F8C" w:rsidP="009B61E1">
            <w:pPr>
              <w:snapToGrid w:val="0"/>
              <w:rPr>
                <w:rFonts w:ascii="Century Gothic" w:hAnsi="Century Gothic" w:cs="Arial"/>
                <w:szCs w:val="24"/>
              </w:rPr>
            </w:pPr>
          </w:p>
        </w:tc>
        <w:tc>
          <w:tcPr>
            <w:tcW w:w="2970" w:type="dxa"/>
            <w:shd w:val="clear" w:color="auto" w:fill="auto"/>
          </w:tcPr>
          <w:p w14:paraId="2614E0C1"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09FF0A62"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183E02E8"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1E0245B1"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58384EBF" w14:textId="77777777" w:rsidR="001A2F8C" w:rsidRPr="0003653A" w:rsidRDefault="001A2F8C" w:rsidP="009B61E1">
            <w:pPr>
              <w:snapToGrid w:val="0"/>
              <w:rPr>
                <w:rFonts w:ascii="Century Gothic" w:hAnsi="Century Gothic" w:cs="Arial"/>
                <w:szCs w:val="24"/>
              </w:rPr>
            </w:pPr>
          </w:p>
        </w:tc>
        <w:tc>
          <w:tcPr>
            <w:tcW w:w="540" w:type="dxa"/>
          </w:tcPr>
          <w:p w14:paraId="0331DF1D" w14:textId="77777777" w:rsidR="001A2F8C" w:rsidRPr="0003653A" w:rsidRDefault="001A2F8C" w:rsidP="009B61E1">
            <w:pPr>
              <w:snapToGrid w:val="0"/>
              <w:rPr>
                <w:rFonts w:ascii="Century Gothic" w:hAnsi="Century Gothic" w:cs="Arial"/>
                <w:szCs w:val="24"/>
              </w:rPr>
            </w:pPr>
          </w:p>
        </w:tc>
        <w:tc>
          <w:tcPr>
            <w:tcW w:w="3237" w:type="dxa"/>
          </w:tcPr>
          <w:p w14:paraId="2B491A54" w14:textId="77777777" w:rsidR="001A2F8C" w:rsidRPr="0003653A" w:rsidRDefault="001A2F8C" w:rsidP="009B61E1">
            <w:pPr>
              <w:snapToGrid w:val="0"/>
              <w:rPr>
                <w:rFonts w:ascii="Century Gothic" w:hAnsi="Century Gothic" w:cs="Arial"/>
                <w:szCs w:val="24"/>
              </w:rPr>
            </w:pPr>
          </w:p>
        </w:tc>
      </w:tr>
      <w:tr w:rsidR="001A2F8C" w:rsidRPr="0003653A" w14:paraId="2F8CF5E6" w14:textId="77777777" w:rsidTr="1A9B8FCE">
        <w:trPr>
          <w:jc w:val="center"/>
        </w:trPr>
        <w:tc>
          <w:tcPr>
            <w:tcW w:w="2072" w:type="dxa"/>
            <w:shd w:val="clear" w:color="auto" w:fill="auto"/>
          </w:tcPr>
          <w:p w14:paraId="100C19BA"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Skirting</w:t>
            </w:r>
          </w:p>
        </w:tc>
        <w:tc>
          <w:tcPr>
            <w:tcW w:w="448" w:type="dxa"/>
            <w:shd w:val="clear" w:color="auto" w:fill="auto"/>
            <w:vAlign w:val="center"/>
          </w:tcPr>
          <w:p w14:paraId="3B43A593" w14:textId="6D17C099"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D33CA4D" w14:textId="6892C22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6E4B3E8" w14:textId="488F3C96" w:rsidR="001A2F8C" w:rsidRPr="00D6302D" w:rsidRDefault="001A2F8C" w:rsidP="009B61E1">
            <w:pPr>
              <w:ind w:right="-108" w:hanging="18"/>
              <w:jc w:val="center"/>
              <w:rPr>
                <w:rFonts w:ascii="Century Gothic" w:hAnsi="Century Gothic" w:cs="Arial"/>
                <w:sz w:val="20"/>
              </w:rPr>
            </w:pPr>
          </w:p>
        </w:tc>
        <w:tc>
          <w:tcPr>
            <w:tcW w:w="3960" w:type="dxa"/>
            <w:shd w:val="clear" w:color="auto" w:fill="auto"/>
          </w:tcPr>
          <w:p w14:paraId="7ED68D24" w14:textId="77777777" w:rsidR="001A2F8C" w:rsidRPr="001D1F4D" w:rsidRDefault="001A2F8C" w:rsidP="009B61E1">
            <w:pPr>
              <w:rPr>
                <w:rFonts w:ascii="Century Gothic" w:hAnsi="Century Gothic" w:cs="Arial"/>
                <w:sz w:val="20"/>
              </w:rPr>
            </w:pPr>
          </w:p>
        </w:tc>
        <w:tc>
          <w:tcPr>
            <w:tcW w:w="450" w:type="dxa"/>
          </w:tcPr>
          <w:p w14:paraId="07F19152" w14:textId="77777777" w:rsidR="001A2F8C" w:rsidRPr="0003653A" w:rsidRDefault="001A2F8C" w:rsidP="009B61E1">
            <w:pPr>
              <w:snapToGrid w:val="0"/>
              <w:rPr>
                <w:rFonts w:ascii="Century Gothic" w:hAnsi="Century Gothic" w:cs="Arial"/>
                <w:szCs w:val="24"/>
              </w:rPr>
            </w:pPr>
          </w:p>
        </w:tc>
        <w:tc>
          <w:tcPr>
            <w:tcW w:w="2970" w:type="dxa"/>
            <w:shd w:val="clear" w:color="auto" w:fill="auto"/>
          </w:tcPr>
          <w:p w14:paraId="5960B85A"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6E8D2C0F"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38E033B6"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0C2C9520"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2561B575" w14:textId="77777777" w:rsidR="001A2F8C" w:rsidRPr="0003653A" w:rsidRDefault="001A2F8C" w:rsidP="009B61E1">
            <w:pPr>
              <w:snapToGrid w:val="0"/>
              <w:rPr>
                <w:rFonts w:ascii="Century Gothic" w:hAnsi="Century Gothic" w:cs="Arial"/>
                <w:szCs w:val="24"/>
              </w:rPr>
            </w:pPr>
          </w:p>
        </w:tc>
        <w:tc>
          <w:tcPr>
            <w:tcW w:w="540" w:type="dxa"/>
          </w:tcPr>
          <w:p w14:paraId="307B1243" w14:textId="77777777" w:rsidR="001A2F8C" w:rsidRPr="0003653A" w:rsidRDefault="001A2F8C" w:rsidP="009B61E1">
            <w:pPr>
              <w:snapToGrid w:val="0"/>
              <w:rPr>
                <w:rFonts w:ascii="Century Gothic" w:hAnsi="Century Gothic" w:cs="Arial"/>
                <w:szCs w:val="24"/>
              </w:rPr>
            </w:pPr>
          </w:p>
        </w:tc>
        <w:tc>
          <w:tcPr>
            <w:tcW w:w="3237" w:type="dxa"/>
          </w:tcPr>
          <w:p w14:paraId="7C785620" w14:textId="77777777" w:rsidR="001A2F8C" w:rsidRPr="0003653A" w:rsidRDefault="001A2F8C" w:rsidP="009B61E1">
            <w:pPr>
              <w:snapToGrid w:val="0"/>
              <w:rPr>
                <w:rFonts w:ascii="Century Gothic" w:hAnsi="Century Gothic" w:cs="Arial"/>
                <w:szCs w:val="24"/>
              </w:rPr>
            </w:pPr>
          </w:p>
        </w:tc>
      </w:tr>
      <w:tr w:rsidR="001A2F8C" w:rsidRPr="0003653A" w14:paraId="2114A021" w14:textId="77777777" w:rsidTr="1A9B8FCE">
        <w:trPr>
          <w:jc w:val="center"/>
        </w:trPr>
        <w:tc>
          <w:tcPr>
            <w:tcW w:w="2072" w:type="dxa"/>
            <w:shd w:val="clear" w:color="auto" w:fill="auto"/>
          </w:tcPr>
          <w:p w14:paraId="4DC23E2A"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Floor</w:t>
            </w:r>
            <w:r>
              <w:rPr>
                <w:rFonts w:ascii="Century Gothic" w:hAnsi="Century Gothic" w:cs="Arial"/>
                <w:sz w:val="20"/>
              </w:rPr>
              <w:t xml:space="preserve">ing </w:t>
            </w:r>
          </w:p>
        </w:tc>
        <w:tc>
          <w:tcPr>
            <w:tcW w:w="448" w:type="dxa"/>
            <w:shd w:val="clear" w:color="auto" w:fill="auto"/>
            <w:vAlign w:val="center"/>
          </w:tcPr>
          <w:p w14:paraId="2FD7A148" w14:textId="4344973B"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E5320B1" w14:textId="612E89A3"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61A28D3" w14:textId="3A1410BF" w:rsidR="001A2F8C" w:rsidRPr="00D6302D" w:rsidRDefault="001A2F8C" w:rsidP="009B61E1">
            <w:pPr>
              <w:ind w:right="-108" w:hanging="18"/>
              <w:jc w:val="center"/>
              <w:rPr>
                <w:rFonts w:ascii="Century Gothic" w:hAnsi="Century Gothic" w:cs="Arial"/>
                <w:sz w:val="20"/>
              </w:rPr>
            </w:pPr>
          </w:p>
        </w:tc>
        <w:tc>
          <w:tcPr>
            <w:tcW w:w="3960" w:type="dxa"/>
            <w:shd w:val="clear" w:color="auto" w:fill="auto"/>
          </w:tcPr>
          <w:p w14:paraId="449D10AD" w14:textId="77777777" w:rsidR="001A2F8C" w:rsidRPr="001D1F4D" w:rsidRDefault="001A2F8C" w:rsidP="009B61E1">
            <w:pPr>
              <w:rPr>
                <w:rFonts w:ascii="Century Gothic" w:hAnsi="Century Gothic" w:cs="Arial"/>
                <w:sz w:val="20"/>
              </w:rPr>
            </w:pPr>
          </w:p>
        </w:tc>
        <w:tc>
          <w:tcPr>
            <w:tcW w:w="450" w:type="dxa"/>
          </w:tcPr>
          <w:p w14:paraId="58959782" w14:textId="77777777" w:rsidR="001A2F8C" w:rsidRPr="0003653A" w:rsidRDefault="001A2F8C" w:rsidP="009B61E1">
            <w:pPr>
              <w:snapToGrid w:val="0"/>
              <w:rPr>
                <w:rFonts w:ascii="Century Gothic" w:hAnsi="Century Gothic" w:cs="Arial"/>
                <w:szCs w:val="24"/>
              </w:rPr>
            </w:pPr>
          </w:p>
        </w:tc>
        <w:tc>
          <w:tcPr>
            <w:tcW w:w="2970" w:type="dxa"/>
            <w:shd w:val="clear" w:color="auto" w:fill="auto"/>
          </w:tcPr>
          <w:p w14:paraId="7DE24E2F"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6DDE59DB"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062A1F46"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18FE6586"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728975C8" w14:textId="77777777" w:rsidR="001A2F8C" w:rsidRPr="0003653A" w:rsidRDefault="001A2F8C" w:rsidP="009B61E1">
            <w:pPr>
              <w:snapToGrid w:val="0"/>
              <w:rPr>
                <w:rFonts w:ascii="Century Gothic" w:hAnsi="Century Gothic" w:cs="Arial"/>
                <w:szCs w:val="24"/>
              </w:rPr>
            </w:pPr>
          </w:p>
        </w:tc>
        <w:tc>
          <w:tcPr>
            <w:tcW w:w="540" w:type="dxa"/>
          </w:tcPr>
          <w:p w14:paraId="1E786B06" w14:textId="77777777" w:rsidR="001A2F8C" w:rsidRPr="0003653A" w:rsidRDefault="001A2F8C" w:rsidP="009B61E1">
            <w:pPr>
              <w:snapToGrid w:val="0"/>
              <w:rPr>
                <w:rFonts w:ascii="Century Gothic" w:hAnsi="Century Gothic" w:cs="Arial"/>
                <w:szCs w:val="24"/>
              </w:rPr>
            </w:pPr>
          </w:p>
        </w:tc>
        <w:tc>
          <w:tcPr>
            <w:tcW w:w="3237" w:type="dxa"/>
          </w:tcPr>
          <w:p w14:paraId="0CAE9847" w14:textId="77777777" w:rsidR="001A2F8C" w:rsidRPr="0003653A" w:rsidRDefault="001A2F8C" w:rsidP="009B61E1">
            <w:pPr>
              <w:snapToGrid w:val="0"/>
              <w:rPr>
                <w:rFonts w:ascii="Century Gothic" w:hAnsi="Century Gothic" w:cs="Arial"/>
                <w:szCs w:val="24"/>
              </w:rPr>
            </w:pPr>
          </w:p>
        </w:tc>
      </w:tr>
      <w:tr w:rsidR="001A2F8C" w:rsidRPr="0003653A" w14:paraId="769E720D" w14:textId="77777777" w:rsidTr="1A9B8FCE">
        <w:trPr>
          <w:jc w:val="center"/>
        </w:trPr>
        <w:tc>
          <w:tcPr>
            <w:tcW w:w="2072" w:type="dxa"/>
            <w:shd w:val="clear" w:color="auto" w:fill="auto"/>
          </w:tcPr>
          <w:p w14:paraId="2F4FDEA4" w14:textId="77777777" w:rsidR="001A2F8C" w:rsidRPr="00D6302D" w:rsidRDefault="001A2F8C" w:rsidP="009B61E1">
            <w:pPr>
              <w:rPr>
                <w:rFonts w:ascii="Century Gothic" w:hAnsi="Century Gothic" w:cs="Arial"/>
                <w:sz w:val="20"/>
              </w:rPr>
            </w:pPr>
            <w:r>
              <w:rPr>
                <w:rFonts w:ascii="Century Gothic" w:hAnsi="Century Gothic" w:cs="Arial"/>
                <w:sz w:val="20"/>
              </w:rPr>
              <w:t>Staircase Railing</w:t>
            </w:r>
          </w:p>
        </w:tc>
        <w:tc>
          <w:tcPr>
            <w:tcW w:w="448" w:type="dxa"/>
            <w:shd w:val="clear" w:color="auto" w:fill="auto"/>
            <w:vAlign w:val="center"/>
          </w:tcPr>
          <w:p w14:paraId="261D0C73" w14:textId="396A90C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3736D92" w14:textId="516312A6"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E3F530E" w14:textId="2ED34974" w:rsidR="001A2F8C" w:rsidRPr="00D6302D" w:rsidRDefault="001A2F8C" w:rsidP="009B61E1">
            <w:pPr>
              <w:ind w:right="-108" w:hanging="18"/>
              <w:jc w:val="center"/>
              <w:rPr>
                <w:rFonts w:ascii="Century Gothic" w:hAnsi="Century Gothic" w:cs="Arial"/>
                <w:sz w:val="20"/>
              </w:rPr>
            </w:pPr>
          </w:p>
        </w:tc>
        <w:tc>
          <w:tcPr>
            <w:tcW w:w="3960" w:type="dxa"/>
            <w:shd w:val="clear" w:color="auto" w:fill="auto"/>
          </w:tcPr>
          <w:p w14:paraId="1E6211D6" w14:textId="77777777" w:rsidR="001A2F8C" w:rsidRPr="001D1F4D" w:rsidRDefault="001A2F8C" w:rsidP="009B61E1">
            <w:pPr>
              <w:rPr>
                <w:rFonts w:ascii="Century Gothic" w:hAnsi="Century Gothic" w:cs="Arial"/>
                <w:sz w:val="20"/>
              </w:rPr>
            </w:pPr>
          </w:p>
        </w:tc>
        <w:tc>
          <w:tcPr>
            <w:tcW w:w="450" w:type="dxa"/>
          </w:tcPr>
          <w:p w14:paraId="3352F8BD" w14:textId="77777777" w:rsidR="001A2F8C" w:rsidRPr="0003653A" w:rsidRDefault="001A2F8C" w:rsidP="009B61E1">
            <w:pPr>
              <w:snapToGrid w:val="0"/>
              <w:rPr>
                <w:rFonts w:ascii="Century Gothic" w:hAnsi="Century Gothic" w:cs="Arial"/>
                <w:szCs w:val="24"/>
              </w:rPr>
            </w:pPr>
          </w:p>
        </w:tc>
        <w:tc>
          <w:tcPr>
            <w:tcW w:w="2970" w:type="dxa"/>
            <w:shd w:val="clear" w:color="auto" w:fill="auto"/>
          </w:tcPr>
          <w:p w14:paraId="111D34C4"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287E0F55"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071EF857"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4A29C785"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3FD80FB6" w14:textId="77777777" w:rsidR="001A2F8C" w:rsidRPr="0003653A" w:rsidRDefault="001A2F8C" w:rsidP="009B61E1">
            <w:pPr>
              <w:snapToGrid w:val="0"/>
              <w:rPr>
                <w:rFonts w:ascii="Century Gothic" w:hAnsi="Century Gothic" w:cs="Arial"/>
                <w:szCs w:val="24"/>
              </w:rPr>
            </w:pPr>
          </w:p>
        </w:tc>
        <w:tc>
          <w:tcPr>
            <w:tcW w:w="540" w:type="dxa"/>
          </w:tcPr>
          <w:p w14:paraId="5EDF7D27" w14:textId="77777777" w:rsidR="001A2F8C" w:rsidRPr="0003653A" w:rsidRDefault="001A2F8C" w:rsidP="009B61E1">
            <w:pPr>
              <w:snapToGrid w:val="0"/>
              <w:rPr>
                <w:rFonts w:ascii="Century Gothic" w:hAnsi="Century Gothic" w:cs="Arial"/>
                <w:szCs w:val="24"/>
              </w:rPr>
            </w:pPr>
          </w:p>
        </w:tc>
        <w:tc>
          <w:tcPr>
            <w:tcW w:w="3237" w:type="dxa"/>
          </w:tcPr>
          <w:p w14:paraId="3ED1184F" w14:textId="77777777" w:rsidR="001A2F8C" w:rsidRPr="0003653A" w:rsidRDefault="001A2F8C" w:rsidP="009B61E1">
            <w:pPr>
              <w:snapToGrid w:val="0"/>
              <w:rPr>
                <w:rFonts w:ascii="Century Gothic" w:hAnsi="Century Gothic" w:cs="Arial"/>
                <w:szCs w:val="24"/>
              </w:rPr>
            </w:pPr>
          </w:p>
        </w:tc>
      </w:tr>
      <w:tr w:rsidR="001A2F8C" w:rsidRPr="0003653A" w14:paraId="18D692B8" w14:textId="77777777" w:rsidTr="1A9B8FCE">
        <w:trPr>
          <w:jc w:val="center"/>
        </w:trPr>
        <w:tc>
          <w:tcPr>
            <w:tcW w:w="2072" w:type="dxa"/>
            <w:shd w:val="clear" w:color="auto" w:fill="auto"/>
          </w:tcPr>
          <w:p w14:paraId="378A5762" w14:textId="77777777" w:rsidR="001A2F8C" w:rsidRDefault="001A2F8C" w:rsidP="009B61E1">
            <w:pPr>
              <w:rPr>
                <w:rFonts w:ascii="Century Gothic" w:hAnsi="Century Gothic" w:cs="Arial"/>
                <w:sz w:val="20"/>
              </w:rPr>
            </w:pPr>
            <w:r>
              <w:rPr>
                <w:rFonts w:ascii="Century Gothic" w:hAnsi="Century Gothic" w:cs="Arial"/>
                <w:sz w:val="20"/>
              </w:rPr>
              <w:lastRenderedPageBreak/>
              <w:t>Cupboard</w:t>
            </w:r>
          </w:p>
        </w:tc>
        <w:tc>
          <w:tcPr>
            <w:tcW w:w="448" w:type="dxa"/>
            <w:shd w:val="clear" w:color="auto" w:fill="auto"/>
            <w:vAlign w:val="center"/>
          </w:tcPr>
          <w:p w14:paraId="51470B6A" w14:textId="4840A357" w:rsidR="001A2F8C" w:rsidRDefault="001A2F8C" w:rsidP="009B61E1">
            <w:pPr>
              <w:jc w:val="center"/>
              <w:rPr>
                <w:rFonts w:ascii="Century Gothic" w:hAnsi="Century Gothic" w:cs="Arial"/>
                <w:sz w:val="20"/>
              </w:rPr>
            </w:pPr>
          </w:p>
        </w:tc>
        <w:tc>
          <w:tcPr>
            <w:tcW w:w="450" w:type="dxa"/>
            <w:shd w:val="clear" w:color="auto" w:fill="auto"/>
            <w:vAlign w:val="center"/>
          </w:tcPr>
          <w:p w14:paraId="2D8DBFEB" w14:textId="60CF3B60" w:rsidR="001A2F8C" w:rsidRDefault="001A2F8C" w:rsidP="009B61E1">
            <w:pPr>
              <w:jc w:val="center"/>
              <w:rPr>
                <w:rFonts w:ascii="Century Gothic" w:hAnsi="Century Gothic" w:cs="Arial"/>
                <w:sz w:val="20"/>
              </w:rPr>
            </w:pPr>
          </w:p>
        </w:tc>
        <w:tc>
          <w:tcPr>
            <w:tcW w:w="540" w:type="dxa"/>
            <w:shd w:val="clear" w:color="auto" w:fill="auto"/>
            <w:vAlign w:val="center"/>
          </w:tcPr>
          <w:p w14:paraId="32086F1E" w14:textId="7AB5A75A" w:rsidR="001A2F8C" w:rsidRDefault="001A2F8C" w:rsidP="009B61E1">
            <w:pPr>
              <w:jc w:val="center"/>
              <w:rPr>
                <w:rFonts w:ascii="Century Gothic" w:hAnsi="Century Gothic" w:cs="Arial"/>
                <w:sz w:val="20"/>
              </w:rPr>
            </w:pPr>
          </w:p>
        </w:tc>
        <w:tc>
          <w:tcPr>
            <w:tcW w:w="3960" w:type="dxa"/>
            <w:shd w:val="clear" w:color="auto" w:fill="auto"/>
          </w:tcPr>
          <w:p w14:paraId="089B9616" w14:textId="77777777" w:rsidR="001A2F8C" w:rsidRPr="001D1F4D" w:rsidRDefault="001A2F8C" w:rsidP="009B61E1">
            <w:pPr>
              <w:rPr>
                <w:rFonts w:ascii="Century Gothic" w:hAnsi="Century Gothic" w:cs="Arial"/>
                <w:sz w:val="20"/>
              </w:rPr>
            </w:pPr>
          </w:p>
        </w:tc>
        <w:tc>
          <w:tcPr>
            <w:tcW w:w="450" w:type="dxa"/>
          </w:tcPr>
          <w:p w14:paraId="53D988B5" w14:textId="77777777" w:rsidR="001A2F8C" w:rsidRPr="0003653A" w:rsidRDefault="001A2F8C" w:rsidP="009B61E1">
            <w:pPr>
              <w:snapToGrid w:val="0"/>
              <w:rPr>
                <w:rFonts w:ascii="Century Gothic" w:hAnsi="Century Gothic" w:cs="Arial"/>
                <w:szCs w:val="24"/>
              </w:rPr>
            </w:pPr>
          </w:p>
        </w:tc>
        <w:tc>
          <w:tcPr>
            <w:tcW w:w="2970" w:type="dxa"/>
            <w:shd w:val="clear" w:color="auto" w:fill="auto"/>
          </w:tcPr>
          <w:p w14:paraId="5B5E62DE"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4F03B3B1"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5C116D5C"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239D3705"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61547110" w14:textId="77777777" w:rsidR="001A2F8C" w:rsidRPr="0003653A" w:rsidRDefault="001A2F8C" w:rsidP="009B61E1">
            <w:pPr>
              <w:snapToGrid w:val="0"/>
              <w:rPr>
                <w:rFonts w:ascii="Century Gothic" w:hAnsi="Century Gothic" w:cs="Arial"/>
                <w:szCs w:val="24"/>
              </w:rPr>
            </w:pPr>
          </w:p>
        </w:tc>
        <w:tc>
          <w:tcPr>
            <w:tcW w:w="540" w:type="dxa"/>
          </w:tcPr>
          <w:p w14:paraId="7F826021" w14:textId="77777777" w:rsidR="001A2F8C" w:rsidRPr="0003653A" w:rsidRDefault="001A2F8C" w:rsidP="009B61E1">
            <w:pPr>
              <w:snapToGrid w:val="0"/>
              <w:rPr>
                <w:rFonts w:ascii="Century Gothic" w:hAnsi="Century Gothic" w:cs="Arial"/>
                <w:szCs w:val="24"/>
              </w:rPr>
            </w:pPr>
          </w:p>
        </w:tc>
        <w:tc>
          <w:tcPr>
            <w:tcW w:w="3237" w:type="dxa"/>
          </w:tcPr>
          <w:p w14:paraId="47AED2B7" w14:textId="77777777" w:rsidR="001A2F8C" w:rsidRPr="0003653A" w:rsidRDefault="001A2F8C" w:rsidP="009B61E1">
            <w:pPr>
              <w:snapToGrid w:val="0"/>
              <w:rPr>
                <w:rFonts w:ascii="Century Gothic" w:hAnsi="Century Gothic" w:cs="Arial"/>
                <w:szCs w:val="24"/>
              </w:rPr>
            </w:pPr>
          </w:p>
        </w:tc>
      </w:tr>
      <w:tr w:rsidR="001A2F8C" w:rsidRPr="0003653A" w14:paraId="24C02EC3" w14:textId="77777777" w:rsidTr="1A9B8FCE">
        <w:trPr>
          <w:jc w:val="center"/>
        </w:trPr>
        <w:tc>
          <w:tcPr>
            <w:tcW w:w="2072" w:type="dxa"/>
            <w:shd w:val="clear" w:color="auto" w:fill="auto"/>
          </w:tcPr>
          <w:p w14:paraId="7AC76752"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Ceiling Fan/Air Conditioner</w:t>
            </w:r>
          </w:p>
        </w:tc>
        <w:tc>
          <w:tcPr>
            <w:tcW w:w="448" w:type="dxa"/>
            <w:shd w:val="clear" w:color="auto" w:fill="auto"/>
            <w:vAlign w:val="center"/>
          </w:tcPr>
          <w:p w14:paraId="4ED3A3C2" w14:textId="72C72F46"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83E23C4" w14:textId="0925C03F"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2EEEB52" w14:textId="25E21B16" w:rsidR="001A2F8C" w:rsidRPr="00D6302D" w:rsidRDefault="001A2F8C" w:rsidP="009B61E1">
            <w:pPr>
              <w:jc w:val="center"/>
              <w:rPr>
                <w:rFonts w:ascii="Century Gothic" w:hAnsi="Century Gothic" w:cs="Arial"/>
                <w:sz w:val="20"/>
              </w:rPr>
            </w:pPr>
          </w:p>
        </w:tc>
        <w:tc>
          <w:tcPr>
            <w:tcW w:w="3960" w:type="dxa"/>
            <w:shd w:val="clear" w:color="auto" w:fill="auto"/>
          </w:tcPr>
          <w:p w14:paraId="52C68FD1" w14:textId="77777777" w:rsidR="001A2F8C" w:rsidRPr="001D1F4D" w:rsidRDefault="001A2F8C" w:rsidP="009B61E1">
            <w:pPr>
              <w:rPr>
                <w:rFonts w:ascii="Century Gothic" w:hAnsi="Century Gothic" w:cs="Arial"/>
                <w:sz w:val="20"/>
              </w:rPr>
            </w:pPr>
          </w:p>
        </w:tc>
        <w:tc>
          <w:tcPr>
            <w:tcW w:w="450" w:type="dxa"/>
          </w:tcPr>
          <w:p w14:paraId="2688157A" w14:textId="77777777" w:rsidR="001A2F8C" w:rsidRPr="0003653A" w:rsidRDefault="001A2F8C" w:rsidP="009B61E1">
            <w:pPr>
              <w:snapToGrid w:val="0"/>
              <w:rPr>
                <w:rFonts w:ascii="Century Gothic" w:hAnsi="Century Gothic" w:cs="Arial"/>
                <w:szCs w:val="24"/>
              </w:rPr>
            </w:pPr>
          </w:p>
        </w:tc>
        <w:tc>
          <w:tcPr>
            <w:tcW w:w="2970" w:type="dxa"/>
            <w:shd w:val="clear" w:color="auto" w:fill="auto"/>
          </w:tcPr>
          <w:p w14:paraId="4DACA6E9"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738C1E52"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61741C49"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3E6DF6F5"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1BA7F810" w14:textId="77777777" w:rsidR="001A2F8C" w:rsidRPr="0003653A" w:rsidRDefault="001A2F8C" w:rsidP="009B61E1">
            <w:pPr>
              <w:snapToGrid w:val="0"/>
              <w:rPr>
                <w:rFonts w:ascii="Century Gothic" w:hAnsi="Century Gothic" w:cs="Arial"/>
                <w:szCs w:val="24"/>
              </w:rPr>
            </w:pPr>
          </w:p>
        </w:tc>
        <w:tc>
          <w:tcPr>
            <w:tcW w:w="540" w:type="dxa"/>
          </w:tcPr>
          <w:p w14:paraId="15E4363D" w14:textId="77777777" w:rsidR="001A2F8C" w:rsidRPr="0003653A" w:rsidRDefault="001A2F8C" w:rsidP="009B61E1">
            <w:pPr>
              <w:snapToGrid w:val="0"/>
              <w:rPr>
                <w:rFonts w:ascii="Century Gothic" w:hAnsi="Century Gothic" w:cs="Arial"/>
                <w:szCs w:val="24"/>
              </w:rPr>
            </w:pPr>
          </w:p>
        </w:tc>
        <w:tc>
          <w:tcPr>
            <w:tcW w:w="3237" w:type="dxa"/>
          </w:tcPr>
          <w:p w14:paraId="6F016D04" w14:textId="77777777" w:rsidR="001A2F8C" w:rsidRPr="0003653A" w:rsidRDefault="001A2F8C" w:rsidP="009B61E1">
            <w:pPr>
              <w:snapToGrid w:val="0"/>
              <w:rPr>
                <w:rFonts w:ascii="Century Gothic" w:hAnsi="Century Gothic" w:cs="Arial"/>
                <w:szCs w:val="24"/>
              </w:rPr>
            </w:pPr>
          </w:p>
        </w:tc>
      </w:tr>
      <w:tr w:rsidR="001A2F8C" w:rsidRPr="0003653A" w14:paraId="49AE5880" w14:textId="77777777" w:rsidTr="1A9B8FCE">
        <w:tblPrEx>
          <w:tblCellMar>
            <w:right w:w="0" w:type="dxa"/>
          </w:tblCellMar>
        </w:tblPrEx>
        <w:trPr>
          <w:jc w:val="center"/>
        </w:trPr>
        <w:tc>
          <w:tcPr>
            <w:tcW w:w="2072" w:type="dxa"/>
            <w:shd w:val="clear" w:color="auto" w:fill="auto"/>
          </w:tcPr>
          <w:p w14:paraId="7BCEAF80"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Additional</w:t>
            </w:r>
          </w:p>
        </w:tc>
        <w:tc>
          <w:tcPr>
            <w:tcW w:w="448" w:type="dxa"/>
            <w:shd w:val="clear" w:color="auto" w:fill="auto"/>
            <w:vAlign w:val="center"/>
          </w:tcPr>
          <w:p w14:paraId="432FB856" w14:textId="5E6D7522"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8BF9861" w14:textId="084CF9B9"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945929D" w14:textId="6E35EA57" w:rsidR="001A2F8C" w:rsidRPr="00D6302D" w:rsidRDefault="001A2F8C" w:rsidP="009B61E1">
            <w:pPr>
              <w:jc w:val="center"/>
              <w:rPr>
                <w:rFonts w:ascii="Century Gothic" w:hAnsi="Century Gothic" w:cs="Arial"/>
                <w:sz w:val="20"/>
              </w:rPr>
            </w:pPr>
          </w:p>
        </w:tc>
        <w:tc>
          <w:tcPr>
            <w:tcW w:w="3960" w:type="dxa"/>
            <w:shd w:val="clear" w:color="auto" w:fill="auto"/>
          </w:tcPr>
          <w:p w14:paraId="4D164E8D" w14:textId="77777777" w:rsidR="001A2F8C" w:rsidRPr="001D1F4D" w:rsidRDefault="001A2F8C" w:rsidP="009B61E1">
            <w:pPr>
              <w:rPr>
                <w:rFonts w:ascii="Century Gothic" w:hAnsi="Century Gothic" w:cs="Arial"/>
                <w:sz w:val="20"/>
              </w:rPr>
            </w:pPr>
          </w:p>
        </w:tc>
        <w:tc>
          <w:tcPr>
            <w:tcW w:w="450" w:type="dxa"/>
          </w:tcPr>
          <w:p w14:paraId="6BD055EE"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327D7C14"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30DE568"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17268DF7"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D2105A3"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36E20DF0" w14:textId="77777777" w:rsidR="001A2F8C" w:rsidRPr="0003653A" w:rsidRDefault="001A2F8C" w:rsidP="009B61E1">
            <w:pPr>
              <w:snapToGrid w:val="0"/>
              <w:jc w:val="center"/>
              <w:rPr>
                <w:rFonts w:ascii="Century Gothic" w:hAnsi="Century Gothic" w:cs="Arial"/>
                <w:szCs w:val="24"/>
              </w:rPr>
            </w:pPr>
          </w:p>
        </w:tc>
        <w:tc>
          <w:tcPr>
            <w:tcW w:w="540" w:type="dxa"/>
          </w:tcPr>
          <w:p w14:paraId="193D9438" w14:textId="77777777" w:rsidR="001A2F8C" w:rsidRPr="0003653A" w:rsidRDefault="001A2F8C" w:rsidP="009B61E1">
            <w:pPr>
              <w:snapToGrid w:val="0"/>
              <w:rPr>
                <w:rFonts w:ascii="Century Gothic" w:hAnsi="Century Gothic" w:cs="Arial"/>
                <w:szCs w:val="24"/>
              </w:rPr>
            </w:pPr>
          </w:p>
        </w:tc>
        <w:tc>
          <w:tcPr>
            <w:tcW w:w="3237" w:type="dxa"/>
          </w:tcPr>
          <w:p w14:paraId="6A6BEEA0" w14:textId="77777777" w:rsidR="001A2F8C" w:rsidRPr="0003653A" w:rsidRDefault="001A2F8C" w:rsidP="009B61E1">
            <w:pPr>
              <w:snapToGrid w:val="0"/>
              <w:rPr>
                <w:rFonts w:ascii="Century Gothic" w:hAnsi="Century Gothic" w:cs="Arial"/>
                <w:szCs w:val="24"/>
              </w:rPr>
            </w:pPr>
          </w:p>
        </w:tc>
      </w:tr>
      <w:tr w:rsidR="001A2F8C" w:rsidRPr="0003653A" w14:paraId="5DFC1F81" w14:textId="77777777" w:rsidTr="1A9B8FCE">
        <w:tblPrEx>
          <w:tblCellMar>
            <w:left w:w="0" w:type="dxa"/>
            <w:right w:w="0" w:type="dxa"/>
          </w:tblCellMar>
        </w:tblPrEx>
        <w:trPr>
          <w:jc w:val="center"/>
        </w:trPr>
        <w:tc>
          <w:tcPr>
            <w:tcW w:w="2072" w:type="dxa"/>
            <w:shd w:val="clear" w:color="auto" w:fill="D9D9D9" w:themeFill="background1" w:themeFillShade="D9"/>
          </w:tcPr>
          <w:p w14:paraId="40860150" w14:textId="77777777" w:rsidR="001A2F8C" w:rsidRPr="000E6F7B" w:rsidRDefault="001A2F8C" w:rsidP="009B61E1">
            <w:pPr>
              <w:ind w:left="180" w:hanging="90"/>
              <w:rPr>
                <w:rFonts w:ascii="Century Gothic" w:hAnsi="Century Gothic" w:cs="Arial"/>
                <w:sz w:val="20"/>
              </w:rPr>
            </w:pPr>
            <w:r w:rsidRPr="000E6F7B">
              <w:rPr>
                <w:rFonts w:ascii="Century Gothic" w:hAnsi="Century Gothic" w:cs="Arial"/>
                <w:b/>
                <w:sz w:val="20"/>
              </w:rPr>
              <w:t>BEDROOM 1</w:t>
            </w:r>
          </w:p>
        </w:tc>
        <w:tc>
          <w:tcPr>
            <w:tcW w:w="448" w:type="dxa"/>
            <w:shd w:val="clear" w:color="auto" w:fill="D9D9D9" w:themeFill="background1" w:themeFillShade="D9"/>
            <w:vAlign w:val="center"/>
          </w:tcPr>
          <w:p w14:paraId="6FED3998"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7AC76CC2"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4FA44816"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6C6E4656" w14:textId="77777777" w:rsidR="001A2F8C" w:rsidRPr="001D1F4D" w:rsidRDefault="001A2F8C" w:rsidP="009B61E1">
            <w:pPr>
              <w:rPr>
                <w:rFonts w:ascii="Century Gothic" w:hAnsi="Century Gothic" w:cs="Arial"/>
                <w:sz w:val="20"/>
              </w:rPr>
            </w:pPr>
          </w:p>
        </w:tc>
        <w:tc>
          <w:tcPr>
            <w:tcW w:w="450" w:type="dxa"/>
            <w:shd w:val="clear" w:color="auto" w:fill="D9D9D9" w:themeFill="background1" w:themeFillShade="D9"/>
          </w:tcPr>
          <w:p w14:paraId="5D8D42FB" w14:textId="77777777" w:rsidR="001A2F8C" w:rsidRPr="0003653A" w:rsidRDefault="001A2F8C" w:rsidP="009B61E1">
            <w:pPr>
              <w:snapToGrid w:val="0"/>
              <w:rPr>
                <w:rFonts w:ascii="Century Gothic" w:hAnsi="Century Gothic" w:cs="Arial"/>
                <w:color w:val="FFFFFF"/>
                <w:szCs w:val="24"/>
              </w:rPr>
            </w:pPr>
          </w:p>
        </w:tc>
        <w:tc>
          <w:tcPr>
            <w:tcW w:w="2970" w:type="dxa"/>
            <w:shd w:val="clear" w:color="auto" w:fill="D9D9D9" w:themeFill="background1" w:themeFillShade="D9"/>
          </w:tcPr>
          <w:p w14:paraId="0F4F8D33" w14:textId="77777777" w:rsidR="001A2F8C" w:rsidRPr="0003653A" w:rsidRDefault="001A2F8C" w:rsidP="009B61E1">
            <w:pPr>
              <w:snapToGrid w:val="0"/>
              <w:rPr>
                <w:rFonts w:ascii="Century Gothic" w:hAnsi="Century Gothic" w:cs="Arial"/>
                <w:color w:val="FFFFFF"/>
                <w:szCs w:val="24"/>
              </w:rPr>
            </w:pPr>
          </w:p>
        </w:tc>
        <w:tc>
          <w:tcPr>
            <w:tcW w:w="270" w:type="dxa"/>
            <w:shd w:val="clear" w:color="auto" w:fill="000000" w:themeFill="text1"/>
          </w:tcPr>
          <w:p w14:paraId="79E89439" w14:textId="77777777" w:rsidR="001A2F8C" w:rsidRPr="0003653A" w:rsidRDefault="001A2F8C" w:rsidP="009B61E1">
            <w:pPr>
              <w:snapToGrid w:val="0"/>
              <w:spacing w:after="100" w:afterAutospacing="1"/>
              <w:rPr>
                <w:rFonts w:ascii="Century Gothic" w:hAnsi="Century Gothic" w:cs="Arial"/>
                <w:color w:val="FFFFFF"/>
                <w:szCs w:val="24"/>
              </w:rPr>
            </w:pPr>
          </w:p>
        </w:tc>
        <w:tc>
          <w:tcPr>
            <w:tcW w:w="416" w:type="dxa"/>
            <w:shd w:val="clear" w:color="auto" w:fill="D9D9D9" w:themeFill="background1" w:themeFillShade="D9"/>
          </w:tcPr>
          <w:p w14:paraId="6A8B3F79" w14:textId="77777777" w:rsidR="001A2F8C" w:rsidRPr="0003653A" w:rsidRDefault="001A2F8C" w:rsidP="009B61E1">
            <w:pPr>
              <w:snapToGrid w:val="0"/>
              <w:rPr>
                <w:rFonts w:ascii="Century Gothic" w:hAnsi="Century Gothic" w:cs="Arial"/>
                <w:color w:val="FFFFFF"/>
                <w:szCs w:val="24"/>
              </w:rPr>
            </w:pPr>
          </w:p>
        </w:tc>
        <w:tc>
          <w:tcPr>
            <w:tcW w:w="484" w:type="dxa"/>
            <w:shd w:val="clear" w:color="auto" w:fill="D9D9D9" w:themeFill="background1" w:themeFillShade="D9"/>
          </w:tcPr>
          <w:p w14:paraId="7B0EED07" w14:textId="77777777" w:rsidR="001A2F8C" w:rsidRPr="0003653A" w:rsidRDefault="001A2F8C" w:rsidP="009B61E1">
            <w:pPr>
              <w:snapToGrid w:val="0"/>
              <w:rPr>
                <w:rFonts w:ascii="Century Gothic" w:hAnsi="Century Gothic" w:cs="Arial"/>
                <w:color w:val="FFFFFF"/>
                <w:szCs w:val="24"/>
              </w:rPr>
            </w:pPr>
          </w:p>
        </w:tc>
        <w:tc>
          <w:tcPr>
            <w:tcW w:w="450" w:type="dxa"/>
            <w:shd w:val="clear" w:color="auto" w:fill="D9D9D9" w:themeFill="background1" w:themeFillShade="D9"/>
          </w:tcPr>
          <w:p w14:paraId="06A83137" w14:textId="77777777" w:rsidR="001A2F8C" w:rsidRPr="0003653A" w:rsidRDefault="001A2F8C" w:rsidP="009B61E1">
            <w:pPr>
              <w:snapToGrid w:val="0"/>
              <w:rPr>
                <w:rFonts w:ascii="Century Gothic" w:hAnsi="Century Gothic" w:cs="Arial"/>
                <w:color w:val="FFFFFF"/>
                <w:szCs w:val="24"/>
              </w:rPr>
            </w:pPr>
          </w:p>
        </w:tc>
        <w:tc>
          <w:tcPr>
            <w:tcW w:w="540" w:type="dxa"/>
            <w:shd w:val="clear" w:color="auto" w:fill="D9D9D9" w:themeFill="background1" w:themeFillShade="D9"/>
          </w:tcPr>
          <w:p w14:paraId="7D74AE45"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004E7C1D" w14:textId="77777777" w:rsidR="001A2F8C" w:rsidRPr="0003653A" w:rsidRDefault="001A2F8C" w:rsidP="009B61E1">
            <w:pPr>
              <w:snapToGrid w:val="0"/>
              <w:rPr>
                <w:rFonts w:ascii="Century Gothic" w:hAnsi="Century Gothic" w:cs="Arial"/>
                <w:szCs w:val="24"/>
              </w:rPr>
            </w:pPr>
          </w:p>
        </w:tc>
      </w:tr>
      <w:tr w:rsidR="001A2F8C" w:rsidRPr="0003653A" w14:paraId="7EB8FB5C" w14:textId="77777777" w:rsidTr="1A9B8FCE">
        <w:tblPrEx>
          <w:tblCellMar>
            <w:right w:w="0" w:type="dxa"/>
          </w:tblCellMar>
        </w:tblPrEx>
        <w:trPr>
          <w:jc w:val="center"/>
        </w:trPr>
        <w:tc>
          <w:tcPr>
            <w:tcW w:w="2072" w:type="dxa"/>
            <w:shd w:val="clear" w:color="auto" w:fill="auto"/>
          </w:tcPr>
          <w:p w14:paraId="2C516FD5" w14:textId="77777777" w:rsidR="001A2F8C" w:rsidRPr="00D6302D" w:rsidRDefault="001A2F8C" w:rsidP="009B61E1">
            <w:pPr>
              <w:rPr>
                <w:rFonts w:ascii="Century Gothic" w:hAnsi="Century Gothic" w:cs="Arial"/>
                <w:b/>
                <w:sz w:val="20"/>
              </w:rPr>
            </w:pPr>
            <w:r w:rsidRPr="00004797">
              <w:rPr>
                <w:rFonts w:ascii="Century Gothic" w:hAnsi="Century Gothic" w:cs="Arial"/>
                <w:sz w:val="20"/>
              </w:rPr>
              <w:t>Door/Doorway Frames/Handles</w:t>
            </w:r>
          </w:p>
        </w:tc>
        <w:tc>
          <w:tcPr>
            <w:tcW w:w="448" w:type="dxa"/>
            <w:shd w:val="clear" w:color="auto" w:fill="auto"/>
            <w:vAlign w:val="center"/>
          </w:tcPr>
          <w:p w14:paraId="4B3C09AE" w14:textId="283377FD"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94C471B" w14:textId="0C14D09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E50AA0D" w14:textId="256BF329" w:rsidR="001A2F8C" w:rsidRPr="00D6302D" w:rsidRDefault="001A2F8C" w:rsidP="009B61E1">
            <w:pPr>
              <w:jc w:val="center"/>
              <w:rPr>
                <w:rFonts w:ascii="Century Gothic" w:hAnsi="Century Gothic" w:cs="Arial"/>
                <w:sz w:val="20"/>
              </w:rPr>
            </w:pPr>
          </w:p>
        </w:tc>
        <w:tc>
          <w:tcPr>
            <w:tcW w:w="3960" w:type="dxa"/>
            <w:shd w:val="clear" w:color="auto" w:fill="auto"/>
          </w:tcPr>
          <w:p w14:paraId="5798AD5B" w14:textId="77777777" w:rsidR="001A2F8C" w:rsidRPr="001D1F4D" w:rsidRDefault="001A2F8C" w:rsidP="009B61E1">
            <w:pPr>
              <w:rPr>
                <w:rFonts w:ascii="Century Gothic" w:hAnsi="Century Gothic" w:cs="Arial"/>
                <w:sz w:val="20"/>
              </w:rPr>
            </w:pPr>
          </w:p>
        </w:tc>
        <w:tc>
          <w:tcPr>
            <w:tcW w:w="450" w:type="dxa"/>
          </w:tcPr>
          <w:p w14:paraId="173F66D6"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7658CCFF"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7BD47C0"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37666FE"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059FABC"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6F4DDAF" w14:textId="77777777" w:rsidR="001A2F8C" w:rsidRPr="0003653A" w:rsidRDefault="001A2F8C" w:rsidP="009B61E1">
            <w:pPr>
              <w:snapToGrid w:val="0"/>
              <w:jc w:val="center"/>
              <w:rPr>
                <w:rFonts w:ascii="Century Gothic" w:hAnsi="Century Gothic" w:cs="Arial"/>
                <w:szCs w:val="24"/>
              </w:rPr>
            </w:pPr>
          </w:p>
        </w:tc>
        <w:tc>
          <w:tcPr>
            <w:tcW w:w="540" w:type="dxa"/>
          </w:tcPr>
          <w:p w14:paraId="7AE93ED0" w14:textId="77777777" w:rsidR="001A2F8C" w:rsidRPr="0003653A" w:rsidRDefault="001A2F8C" w:rsidP="009B61E1">
            <w:pPr>
              <w:snapToGrid w:val="0"/>
              <w:rPr>
                <w:rFonts w:ascii="Century Gothic" w:hAnsi="Century Gothic" w:cs="Arial"/>
                <w:szCs w:val="24"/>
              </w:rPr>
            </w:pPr>
          </w:p>
        </w:tc>
        <w:tc>
          <w:tcPr>
            <w:tcW w:w="3237" w:type="dxa"/>
          </w:tcPr>
          <w:p w14:paraId="611BB343" w14:textId="77777777" w:rsidR="001A2F8C" w:rsidRPr="0003653A" w:rsidRDefault="001A2F8C" w:rsidP="009B61E1">
            <w:pPr>
              <w:snapToGrid w:val="0"/>
              <w:rPr>
                <w:rFonts w:ascii="Century Gothic" w:hAnsi="Century Gothic" w:cs="Arial"/>
                <w:szCs w:val="24"/>
              </w:rPr>
            </w:pPr>
          </w:p>
        </w:tc>
      </w:tr>
      <w:tr w:rsidR="00012A60" w:rsidRPr="0003653A" w14:paraId="66ABD70D" w14:textId="77777777" w:rsidTr="1A9B8FCE">
        <w:tblPrEx>
          <w:tblCellMar>
            <w:right w:w="0" w:type="dxa"/>
          </w:tblCellMar>
        </w:tblPrEx>
        <w:trPr>
          <w:jc w:val="center"/>
        </w:trPr>
        <w:tc>
          <w:tcPr>
            <w:tcW w:w="2072" w:type="dxa"/>
            <w:shd w:val="clear" w:color="auto" w:fill="auto"/>
          </w:tcPr>
          <w:p w14:paraId="198FF973" w14:textId="0D3C67D6" w:rsidR="00012A60" w:rsidRPr="00D6302D" w:rsidRDefault="00012A60" w:rsidP="00012A60">
            <w:pPr>
              <w:rPr>
                <w:rFonts w:ascii="Century Gothic" w:hAnsi="Century Gothic" w:cs="Arial"/>
                <w:sz w:val="20"/>
              </w:rPr>
            </w:pPr>
            <w:r>
              <w:rPr>
                <w:rFonts w:ascii="Century Gothic" w:hAnsi="Century Gothic" w:cs="Arial"/>
                <w:sz w:val="20"/>
              </w:rPr>
              <w:t>Ceiling/cornice</w:t>
            </w:r>
          </w:p>
        </w:tc>
        <w:tc>
          <w:tcPr>
            <w:tcW w:w="448" w:type="dxa"/>
            <w:shd w:val="clear" w:color="auto" w:fill="auto"/>
            <w:vAlign w:val="center"/>
          </w:tcPr>
          <w:p w14:paraId="43618286" w14:textId="598EE832"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0ED92F0A" w14:textId="159365BC"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3CEE5CBD" w14:textId="395C2092" w:rsidR="00012A60" w:rsidRPr="00D6302D" w:rsidRDefault="00012A60" w:rsidP="00012A60">
            <w:pPr>
              <w:jc w:val="center"/>
              <w:rPr>
                <w:rFonts w:ascii="Century Gothic" w:hAnsi="Century Gothic" w:cs="Arial"/>
                <w:sz w:val="20"/>
              </w:rPr>
            </w:pPr>
          </w:p>
        </w:tc>
        <w:tc>
          <w:tcPr>
            <w:tcW w:w="3960" w:type="dxa"/>
            <w:shd w:val="clear" w:color="auto" w:fill="auto"/>
          </w:tcPr>
          <w:p w14:paraId="1F688ACA" w14:textId="77777777" w:rsidR="00012A60" w:rsidRPr="001D1F4D" w:rsidRDefault="00012A60" w:rsidP="00012A60">
            <w:pPr>
              <w:rPr>
                <w:rFonts w:ascii="Century Gothic" w:hAnsi="Century Gothic" w:cs="Arial"/>
                <w:sz w:val="20"/>
              </w:rPr>
            </w:pPr>
          </w:p>
        </w:tc>
        <w:tc>
          <w:tcPr>
            <w:tcW w:w="450" w:type="dxa"/>
          </w:tcPr>
          <w:p w14:paraId="08A12FD8"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auto"/>
          </w:tcPr>
          <w:p w14:paraId="2AB51762"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004EE100"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6D1A5AAB"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27154FA1"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779C9EF0" w14:textId="77777777" w:rsidR="00012A60" w:rsidRPr="0003653A" w:rsidRDefault="00012A60" w:rsidP="00012A60">
            <w:pPr>
              <w:snapToGrid w:val="0"/>
              <w:jc w:val="center"/>
              <w:rPr>
                <w:rFonts w:ascii="Century Gothic" w:hAnsi="Century Gothic" w:cs="Arial"/>
                <w:szCs w:val="24"/>
              </w:rPr>
            </w:pPr>
          </w:p>
        </w:tc>
        <w:tc>
          <w:tcPr>
            <w:tcW w:w="540" w:type="dxa"/>
          </w:tcPr>
          <w:p w14:paraId="4E8A5A04" w14:textId="77777777" w:rsidR="00012A60" w:rsidRPr="0003653A" w:rsidRDefault="00012A60" w:rsidP="00012A60">
            <w:pPr>
              <w:snapToGrid w:val="0"/>
              <w:rPr>
                <w:rFonts w:ascii="Century Gothic" w:hAnsi="Century Gothic" w:cs="Arial"/>
                <w:szCs w:val="24"/>
              </w:rPr>
            </w:pPr>
          </w:p>
        </w:tc>
        <w:tc>
          <w:tcPr>
            <w:tcW w:w="3237" w:type="dxa"/>
          </w:tcPr>
          <w:p w14:paraId="2CAC3CF9" w14:textId="77777777" w:rsidR="00012A60" w:rsidRPr="0003653A" w:rsidRDefault="00012A60" w:rsidP="00012A60">
            <w:pPr>
              <w:snapToGrid w:val="0"/>
              <w:rPr>
                <w:rFonts w:ascii="Century Gothic" w:hAnsi="Century Gothic" w:cs="Arial"/>
                <w:szCs w:val="24"/>
              </w:rPr>
            </w:pPr>
          </w:p>
        </w:tc>
      </w:tr>
      <w:tr w:rsidR="00012A60" w:rsidRPr="0003653A" w14:paraId="6EF31D8D" w14:textId="77777777" w:rsidTr="1A9B8FCE">
        <w:tblPrEx>
          <w:tblCellMar>
            <w:right w:w="0" w:type="dxa"/>
          </w:tblCellMar>
        </w:tblPrEx>
        <w:trPr>
          <w:jc w:val="center"/>
        </w:trPr>
        <w:tc>
          <w:tcPr>
            <w:tcW w:w="2072" w:type="dxa"/>
            <w:shd w:val="clear" w:color="auto" w:fill="auto"/>
          </w:tcPr>
          <w:p w14:paraId="6965E935" w14:textId="74F4C72D" w:rsidR="00012A60" w:rsidRPr="00D6302D" w:rsidRDefault="00012A60" w:rsidP="00012A60">
            <w:pPr>
              <w:rPr>
                <w:rFonts w:ascii="Century Gothic" w:hAnsi="Century Gothic" w:cs="Arial"/>
                <w:b/>
                <w:sz w:val="20"/>
              </w:rPr>
            </w:pPr>
            <w:r>
              <w:rPr>
                <w:rFonts w:ascii="Century Gothic" w:hAnsi="Century Gothic" w:cs="Arial"/>
                <w:sz w:val="20"/>
              </w:rPr>
              <w:t xml:space="preserve">Light Fittings </w:t>
            </w:r>
          </w:p>
        </w:tc>
        <w:tc>
          <w:tcPr>
            <w:tcW w:w="448" w:type="dxa"/>
            <w:shd w:val="clear" w:color="auto" w:fill="auto"/>
            <w:vAlign w:val="center"/>
          </w:tcPr>
          <w:p w14:paraId="05B08E25" w14:textId="5A6EA459"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6149C687" w14:textId="52B2A334"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665225DF" w14:textId="1E5A4F1E" w:rsidR="00012A60" w:rsidRPr="00D6302D" w:rsidRDefault="00012A60" w:rsidP="00012A60">
            <w:pPr>
              <w:jc w:val="center"/>
              <w:rPr>
                <w:rFonts w:ascii="Century Gothic" w:hAnsi="Century Gothic" w:cs="Arial"/>
                <w:sz w:val="20"/>
              </w:rPr>
            </w:pPr>
          </w:p>
        </w:tc>
        <w:tc>
          <w:tcPr>
            <w:tcW w:w="3960" w:type="dxa"/>
            <w:shd w:val="clear" w:color="auto" w:fill="auto"/>
          </w:tcPr>
          <w:p w14:paraId="7883CD60" w14:textId="77777777" w:rsidR="00012A60" w:rsidRPr="001D1F4D" w:rsidRDefault="00012A60" w:rsidP="00012A60">
            <w:pPr>
              <w:rPr>
                <w:rFonts w:ascii="Century Gothic" w:hAnsi="Century Gothic" w:cs="Arial"/>
                <w:sz w:val="20"/>
              </w:rPr>
            </w:pPr>
          </w:p>
        </w:tc>
        <w:tc>
          <w:tcPr>
            <w:tcW w:w="450" w:type="dxa"/>
          </w:tcPr>
          <w:p w14:paraId="736AD542"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auto"/>
          </w:tcPr>
          <w:p w14:paraId="648428B4"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3D1A789A"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3B918569"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58B7E256"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2172EB3D" w14:textId="77777777" w:rsidR="00012A60" w:rsidRPr="0003653A" w:rsidRDefault="00012A60" w:rsidP="00012A60">
            <w:pPr>
              <w:snapToGrid w:val="0"/>
              <w:jc w:val="center"/>
              <w:rPr>
                <w:rFonts w:ascii="Century Gothic" w:hAnsi="Century Gothic" w:cs="Arial"/>
                <w:szCs w:val="24"/>
              </w:rPr>
            </w:pPr>
          </w:p>
        </w:tc>
        <w:tc>
          <w:tcPr>
            <w:tcW w:w="540" w:type="dxa"/>
          </w:tcPr>
          <w:p w14:paraId="50B74F83" w14:textId="77777777" w:rsidR="00012A60" w:rsidRPr="0003653A" w:rsidRDefault="00012A60" w:rsidP="00012A60">
            <w:pPr>
              <w:snapToGrid w:val="0"/>
              <w:rPr>
                <w:rFonts w:ascii="Century Gothic" w:hAnsi="Century Gothic" w:cs="Arial"/>
                <w:szCs w:val="24"/>
              </w:rPr>
            </w:pPr>
          </w:p>
        </w:tc>
        <w:tc>
          <w:tcPr>
            <w:tcW w:w="3237" w:type="dxa"/>
          </w:tcPr>
          <w:p w14:paraId="237231F4" w14:textId="77777777" w:rsidR="00012A60" w:rsidRPr="0003653A" w:rsidRDefault="00012A60" w:rsidP="00012A60">
            <w:pPr>
              <w:snapToGrid w:val="0"/>
              <w:rPr>
                <w:rFonts w:ascii="Century Gothic" w:hAnsi="Century Gothic" w:cs="Arial"/>
                <w:szCs w:val="24"/>
              </w:rPr>
            </w:pPr>
          </w:p>
        </w:tc>
      </w:tr>
      <w:tr w:rsidR="00012A60" w:rsidRPr="0003653A" w14:paraId="065D4E52" w14:textId="77777777" w:rsidTr="1A9B8FCE">
        <w:tblPrEx>
          <w:tblCellMar>
            <w:right w:w="0" w:type="dxa"/>
          </w:tblCellMar>
        </w:tblPrEx>
        <w:trPr>
          <w:jc w:val="center"/>
        </w:trPr>
        <w:tc>
          <w:tcPr>
            <w:tcW w:w="2072" w:type="dxa"/>
            <w:shd w:val="clear" w:color="auto" w:fill="auto"/>
          </w:tcPr>
          <w:p w14:paraId="7FC1A819" w14:textId="635B1ADE" w:rsidR="00012A60" w:rsidRPr="00D6302D" w:rsidRDefault="00012A60" w:rsidP="00012A60">
            <w:pPr>
              <w:rPr>
                <w:rFonts w:ascii="Century Gothic" w:hAnsi="Century Gothic" w:cs="Arial"/>
                <w:b/>
                <w:sz w:val="20"/>
              </w:rPr>
            </w:pPr>
            <w:r w:rsidRPr="00D6302D">
              <w:rPr>
                <w:rFonts w:ascii="Century Gothic" w:hAnsi="Century Gothic" w:cs="Arial"/>
                <w:sz w:val="20"/>
              </w:rPr>
              <w:t>Walls/Hooks</w:t>
            </w:r>
            <w:r>
              <w:rPr>
                <w:rFonts w:ascii="Century Gothic" w:hAnsi="Century Gothic" w:cs="Arial"/>
                <w:sz w:val="20"/>
              </w:rPr>
              <w:t>/ door stoppers</w:t>
            </w:r>
          </w:p>
        </w:tc>
        <w:tc>
          <w:tcPr>
            <w:tcW w:w="448" w:type="dxa"/>
            <w:shd w:val="clear" w:color="auto" w:fill="auto"/>
            <w:vAlign w:val="center"/>
          </w:tcPr>
          <w:p w14:paraId="435ACD47" w14:textId="61A3D088"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0D8202EC" w14:textId="2A2BEDCA"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4FB6E150" w14:textId="0999EFB8" w:rsidR="00012A60" w:rsidRPr="00D6302D" w:rsidRDefault="00012A60" w:rsidP="00012A60">
            <w:pPr>
              <w:jc w:val="center"/>
              <w:rPr>
                <w:rFonts w:ascii="Century Gothic" w:hAnsi="Century Gothic" w:cs="Arial"/>
                <w:sz w:val="20"/>
              </w:rPr>
            </w:pPr>
          </w:p>
        </w:tc>
        <w:tc>
          <w:tcPr>
            <w:tcW w:w="3960" w:type="dxa"/>
            <w:shd w:val="clear" w:color="auto" w:fill="auto"/>
          </w:tcPr>
          <w:p w14:paraId="35EEA224" w14:textId="77777777" w:rsidR="00012A60" w:rsidRPr="001D1F4D" w:rsidRDefault="00012A60" w:rsidP="00012A60">
            <w:pPr>
              <w:rPr>
                <w:rFonts w:ascii="Century Gothic" w:hAnsi="Century Gothic" w:cs="Arial"/>
                <w:sz w:val="20"/>
              </w:rPr>
            </w:pPr>
          </w:p>
        </w:tc>
        <w:tc>
          <w:tcPr>
            <w:tcW w:w="450" w:type="dxa"/>
          </w:tcPr>
          <w:p w14:paraId="1ECEFE05"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auto"/>
          </w:tcPr>
          <w:p w14:paraId="05F3CF7A"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756B1DA2"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295CD766"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69C02E28"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0CB7A706" w14:textId="77777777" w:rsidR="00012A60" w:rsidRPr="0003653A" w:rsidRDefault="00012A60" w:rsidP="00012A60">
            <w:pPr>
              <w:snapToGrid w:val="0"/>
              <w:jc w:val="center"/>
              <w:rPr>
                <w:rFonts w:ascii="Century Gothic" w:hAnsi="Century Gothic" w:cs="Arial"/>
                <w:szCs w:val="24"/>
              </w:rPr>
            </w:pPr>
          </w:p>
        </w:tc>
        <w:tc>
          <w:tcPr>
            <w:tcW w:w="540" w:type="dxa"/>
          </w:tcPr>
          <w:p w14:paraId="7C8F59A2" w14:textId="77777777" w:rsidR="00012A60" w:rsidRPr="0003653A" w:rsidRDefault="00012A60" w:rsidP="00012A60">
            <w:pPr>
              <w:snapToGrid w:val="0"/>
              <w:rPr>
                <w:rFonts w:ascii="Century Gothic" w:hAnsi="Century Gothic" w:cs="Arial"/>
                <w:szCs w:val="24"/>
              </w:rPr>
            </w:pPr>
          </w:p>
        </w:tc>
        <w:tc>
          <w:tcPr>
            <w:tcW w:w="3237" w:type="dxa"/>
          </w:tcPr>
          <w:p w14:paraId="226E8E7E" w14:textId="77777777" w:rsidR="00012A60" w:rsidRPr="0003653A" w:rsidRDefault="00012A60" w:rsidP="00012A60">
            <w:pPr>
              <w:snapToGrid w:val="0"/>
              <w:rPr>
                <w:rFonts w:ascii="Century Gothic" w:hAnsi="Century Gothic" w:cs="Arial"/>
                <w:szCs w:val="24"/>
              </w:rPr>
            </w:pPr>
          </w:p>
        </w:tc>
      </w:tr>
      <w:tr w:rsidR="001A2F8C" w:rsidRPr="0003653A" w14:paraId="719E952C" w14:textId="77777777" w:rsidTr="1A9B8FCE">
        <w:tblPrEx>
          <w:tblCellMar>
            <w:right w:w="0" w:type="dxa"/>
          </w:tblCellMar>
        </w:tblPrEx>
        <w:trPr>
          <w:jc w:val="center"/>
        </w:trPr>
        <w:tc>
          <w:tcPr>
            <w:tcW w:w="2072" w:type="dxa"/>
            <w:shd w:val="clear" w:color="auto" w:fill="auto"/>
          </w:tcPr>
          <w:p w14:paraId="44924B66"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Windows/ Screens</w:t>
            </w:r>
          </w:p>
        </w:tc>
        <w:tc>
          <w:tcPr>
            <w:tcW w:w="448" w:type="dxa"/>
            <w:shd w:val="clear" w:color="auto" w:fill="auto"/>
            <w:vAlign w:val="center"/>
          </w:tcPr>
          <w:p w14:paraId="3B6356F4" w14:textId="6483E851"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D0BB2BE" w14:textId="724E276F"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4D516A3" w14:textId="718E13B2" w:rsidR="001A2F8C" w:rsidRPr="00D6302D" w:rsidRDefault="001A2F8C" w:rsidP="009B61E1">
            <w:pPr>
              <w:jc w:val="center"/>
              <w:rPr>
                <w:rFonts w:ascii="Century Gothic" w:hAnsi="Century Gothic" w:cs="Arial"/>
                <w:sz w:val="20"/>
              </w:rPr>
            </w:pPr>
          </w:p>
        </w:tc>
        <w:tc>
          <w:tcPr>
            <w:tcW w:w="3960" w:type="dxa"/>
            <w:shd w:val="clear" w:color="auto" w:fill="auto"/>
          </w:tcPr>
          <w:p w14:paraId="2DD24F8C" w14:textId="77777777" w:rsidR="001A2F8C" w:rsidRPr="001D1F4D" w:rsidRDefault="001A2F8C" w:rsidP="009B61E1">
            <w:pPr>
              <w:rPr>
                <w:rFonts w:ascii="Century Gothic" w:hAnsi="Century Gothic" w:cs="Arial"/>
                <w:sz w:val="20"/>
              </w:rPr>
            </w:pPr>
          </w:p>
        </w:tc>
        <w:tc>
          <w:tcPr>
            <w:tcW w:w="450" w:type="dxa"/>
          </w:tcPr>
          <w:p w14:paraId="784269B9"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26DEE36E"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FC7CB4D"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3ECF28BB"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2C5A6D05"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4151F8D" w14:textId="77777777" w:rsidR="001A2F8C" w:rsidRPr="0003653A" w:rsidRDefault="001A2F8C" w:rsidP="009B61E1">
            <w:pPr>
              <w:snapToGrid w:val="0"/>
              <w:jc w:val="center"/>
              <w:rPr>
                <w:rFonts w:ascii="Century Gothic" w:hAnsi="Century Gothic" w:cs="Arial"/>
                <w:szCs w:val="24"/>
              </w:rPr>
            </w:pPr>
          </w:p>
        </w:tc>
        <w:tc>
          <w:tcPr>
            <w:tcW w:w="540" w:type="dxa"/>
          </w:tcPr>
          <w:p w14:paraId="596829AE" w14:textId="77777777" w:rsidR="001A2F8C" w:rsidRPr="0003653A" w:rsidRDefault="001A2F8C" w:rsidP="009B61E1">
            <w:pPr>
              <w:snapToGrid w:val="0"/>
              <w:rPr>
                <w:rFonts w:ascii="Century Gothic" w:hAnsi="Century Gothic" w:cs="Arial"/>
                <w:szCs w:val="24"/>
              </w:rPr>
            </w:pPr>
          </w:p>
        </w:tc>
        <w:tc>
          <w:tcPr>
            <w:tcW w:w="3237" w:type="dxa"/>
          </w:tcPr>
          <w:p w14:paraId="0C13E0AA" w14:textId="77777777" w:rsidR="001A2F8C" w:rsidRPr="0003653A" w:rsidRDefault="001A2F8C" w:rsidP="009B61E1">
            <w:pPr>
              <w:snapToGrid w:val="0"/>
              <w:rPr>
                <w:rFonts w:ascii="Century Gothic" w:hAnsi="Century Gothic" w:cs="Arial"/>
                <w:szCs w:val="24"/>
              </w:rPr>
            </w:pPr>
          </w:p>
        </w:tc>
      </w:tr>
      <w:tr w:rsidR="001A2F8C" w:rsidRPr="0003653A" w14:paraId="431253B3" w14:textId="77777777" w:rsidTr="1A9B8FCE">
        <w:tblPrEx>
          <w:tblCellMar>
            <w:right w:w="0" w:type="dxa"/>
          </w:tblCellMar>
        </w:tblPrEx>
        <w:trPr>
          <w:jc w:val="center"/>
        </w:trPr>
        <w:tc>
          <w:tcPr>
            <w:tcW w:w="2072" w:type="dxa"/>
            <w:shd w:val="clear" w:color="auto" w:fill="auto"/>
          </w:tcPr>
          <w:p w14:paraId="6BCDBAC2" w14:textId="77777777" w:rsidR="001A2F8C" w:rsidRPr="00D6302D" w:rsidRDefault="001A2F8C" w:rsidP="009B61E1">
            <w:pPr>
              <w:rPr>
                <w:rFonts w:ascii="Century Gothic" w:hAnsi="Century Gothic" w:cs="Arial"/>
                <w:b/>
                <w:sz w:val="20"/>
              </w:rPr>
            </w:pPr>
            <w:r>
              <w:rPr>
                <w:rFonts w:ascii="Century Gothic" w:hAnsi="Century Gothic" w:cs="Arial"/>
                <w:sz w:val="20"/>
              </w:rPr>
              <w:t>Blinds/Curtains</w:t>
            </w:r>
          </w:p>
        </w:tc>
        <w:tc>
          <w:tcPr>
            <w:tcW w:w="448" w:type="dxa"/>
            <w:shd w:val="clear" w:color="auto" w:fill="auto"/>
            <w:vAlign w:val="center"/>
          </w:tcPr>
          <w:p w14:paraId="4E829565" w14:textId="33744F62"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2AA1358" w14:textId="3B4BD159"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1B4CDAA" w14:textId="72969A28" w:rsidR="001A2F8C" w:rsidRPr="00D6302D" w:rsidRDefault="001A2F8C" w:rsidP="009B61E1">
            <w:pPr>
              <w:jc w:val="center"/>
              <w:rPr>
                <w:rFonts w:ascii="Century Gothic" w:hAnsi="Century Gothic" w:cs="Arial"/>
                <w:sz w:val="20"/>
              </w:rPr>
            </w:pPr>
          </w:p>
        </w:tc>
        <w:tc>
          <w:tcPr>
            <w:tcW w:w="3960" w:type="dxa"/>
            <w:shd w:val="clear" w:color="auto" w:fill="auto"/>
          </w:tcPr>
          <w:p w14:paraId="2042E388" w14:textId="77777777" w:rsidR="001A2F8C" w:rsidRPr="001D1F4D" w:rsidRDefault="001A2F8C" w:rsidP="009B61E1">
            <w:pPr>
              <w:rPr>
                <w:rFonts w:ascii="Century Gothic" w:hAnsi="Century Gothic" w:cs="Arial"/>
                <w:sz w:val="20"/>
              </w:rPr>
            </w:pPr>
          </w:p>
        </w:tc>
        <w:tc>
          <w:tcPr>
            <w:tcW w:w="450" w:type="dxa"/>
          </w:tcPr>
          <w:p w14:paraId="411F8AAF"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721830D7"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25169D12"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6F9483D8"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2F92DA2C"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FC8A89F" w14:textId="77777777" w:rsidR="001A2F8C" w:rsidRPr="0003653A" w:rsidRDefault="001A2F8C" w:rsidP="009B61E1">
            <w:pPr>
              <w:snapToGrid w:val="0"/>
              <w:jc w:val="center"/>
              <w:rPr>
                <w:rFonts w:ascii="Century Gothic" w:hAnsi="Century Gothic" w:cs="Arial"/>
                <w:szCs w:val="24"/>
              </w:rPr>
            </w:pPr>
          </w:p>
        </w:tc>
        <w:tc>
          <w:tcPr>
            <w:tcW w:w="540" w:type="dxa"/>
          </w:tcPr>
          <w:p w14:paraId="3FF99F0C" w14:textId="77777777" w:rsidR="001A2F8C" w:rsidRPr="0003653A" w:rsidRDefault="001A2F8C" w:rsidP="009B61E1">
            <w:pPr>
              <w:snapToGrid w:val="0"/>
              <w:rPr>
                <w:rFonts w:ascii="Century Gothic" w:hAnsi="Century Gothic" w:cs="Arial"/>
                <w:szCs w:val="24"/>
              </w:rPr>
            </w:pPr>
          </w:p>
        </w:tc>
        <w:tc>
          <w:tcPr>
            <w:tcW w:w="3237" w:type="dxa"/>
          </w:tcPr>
          <w:p w14:paraId="66576D8B" w14:textId="77777777" w:rsidR="001A2F8C" w:rsidRPr="0003653A" w:rsidRDefault="001A2F8C" w:rsidP="009B61E1">
            <w:pPr>
              <w:snapToGrid w:val="0"/>
              <w:rPr>
                <w:rFonts w:ascii="Century Gothic" w:hAnsi="Century Gothic" w:cs="Arial"/>
                <w:szCs w:val="24"/>
              </w:rPr>
            </w:pPr>
          </w:p>
        </w:tc>
      </w:tr>
      <w:tr w:rsidR="001A2F8C" w:rsidRPr="0003653A" w14:paraId="2A83A7A6" w14:textId="77777777" w:rsidTr="1A9B8FCE">
        <w:tblPrEx>
          <w:tblCellMar>
            <w:right w:w="0" w:type="dxa"/>
          </w:tblCellMar>
        </w:tblPrEx>
        <w:trPr>
          <w:jc w:val="center"/>
        </w:trPr>
        <w:tc>
          <w:tcPr>
            <w:tcW w:w="2072" w:type="dxa"/>
            <w:shd w:val="clear" w:color="auto" w:fill="auto"/>
          </w:tcPr>
          <w:p w14:paraId="3121CA94"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Power Points/Light Switches</w:t>
            </w:r>
          </w:p>
        </w:tc>
        <w:tc>
          <w:tcPr>
            <w:tcW w:w="448" w:type="dxa"/>
            <w:shd w:val="clear" w:color="auto" w:fill="auto"/>
            <w:vAlign w:val="center"/>
          </w:tcPr>
          <w:p w14:paraId="78654D5B" w14:textId="101621EB"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15581BC" w14:textId="66AB1F44"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285EF5DF" w14:textId="16A4F289" w:rsidR="001A2F8C" w:rsidRPr="00D6302D" w:rsidRDefault="001A2F8C" w:rsidP="009B61E1">
            <w:pPr>
              <w:jc w:val="center"/>
              <w:rPr>
                <w:rFonts w:ascii="Century Gothic" w:hAnsi="Century Gothic" w:cs="Arial"/>
                <w:sz w:val="20"/>
              </w:rPr>
            </w:pPr>
          </w:p>
        </w:tc>
        <w:tc>
          <w:tcPr>
            <w:tcW w:w="3960" w:type="dxa"/>
            <w:shd w:val="clear" w:color="auto" w:fill="auto"/>
          </w:tcPr>
          <w:p w14:paraId="5E0B270E" w14:textId="77777777" w:rsidR="001A2F8C" w:rsidRPr="001D1F4D" w:rsidRDefault="001A2F8C" w:rsidP="009B61E1">
            <w:pPr>
              <w:rPr>
                <w:rFonts w:ascii="Century Gothic" w:hAnsi="Century Gothic" w:cs="Arial"/>
                <w:sz w:val="20"/>
              </w:rPr>
            </w:pPr>
          </w:p>
        </w:tc>
        <w:tc>
          <w:tcPr>
            <w:tcW w:w="450" w:type="dxa"/>
          </w:tcPr>
          <w:p w14:paraId="6CE62305"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53DA55F9"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A2125AB"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64AF06C2"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29A32136"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723DDB32" w14:textId="77777777" w:rsidR="001A2F8C" w:rsidRPr="0003653A" w:rsidRDefault="001A2F8C" w:rsidP="009B61E1">
            <w:pPr>
              <w:snapToGrid w:val="0"/>
              <w:jc w:val="center"/>
              <w:rPr>
                <w:rFonts w:ascii="Century Gothic" w:hAnsi="Century Gothic" w:cs="Arial"/>
                <w:szCs w:val="24"/>
              </w:rPr>
            </w:pPr>
          </w:p>
        </w:tc>
        <w:tc>
          <w:tcPr>
            <w:tcW w:w="540" w:type="dxa"/>
          </w:tcPr>
          <w:p w14:paraId="4A0F116A" w14:textId="77777777" w:rsidR="001A2F8C" w:rsidRPr="0003653A" w:rsidRDefault="001A2F8C" w:rsidP="009B61E1">
            <w:pPr>
              <w:snapToGrid w:val="0"/>
              <w:rPr>
                <w:rFonts w:ascii="Century Gothic" w:hAnsi="Century Gothic" w:cs="Arial"/>
                <w:szCs w:val="24"/>
              </w:rPr>
            </w:pPr>
          </w:p>
        </w:tc>
        <w:tc>
          <w:tcPr>
            <w:tcW w:w="3237" w:type="dxa"/>
          </w:tcPr>
          <w:p w14:paraId="3F1BD9E9" w14:textId="77777777" w:rsidR="001A2F8C" w:rsidRPr="0003653A" w:rsidRDefault="001A2F8C" w:rsidP="009B61E1">
            <w:pPr>
              <w:snapToGrid w:val="0"/>
              <w:rPr>
                <w:rFonts w:ascii="Century Gothic" w:hAnsi="Century Gothic" w:cs="Arial"/>
                <w:szCs w:val="24"/>
              </w:rPr>
            </w:pPr>
          </w:p>
        </w:tc>
      </w:tr>
      <w:tr w:rsidR="001A2F8C" w:rsidRPr="0003653A" w14:paraId="1A425686" w14:textId="77777777" w:rsidTr="1A9B8FCE">
        <w:tblPrEx>
          <w:tblCellMar>
            <w:right w:w="0" w:type="dxa"/>
          </w:tblCellMar>
        </w:tblPrEx>
        <w:trPr>
          <w:jc w:val="center"/>
        </w:trPr>
        <w:tc>
          <w:tcPr>
            <w:tcW w:w="2072" w:type="dxa"/>
            <w:shd w:val="clear" w:color="auto" w:fill="auto"/>
          </w:tcPr>
          <w:p w14:paraId="17C34347"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Skirting</w:t>
            </w:r>
          </w:p>
        </w:tc>
        <w:tc>
          <w:tcPr>
            <w:tcW w:w="448" w:type="dxa"/>
            <w:shd w:val="clear" w:color="auto" w:fill="auto"/>
            <w:vAlign w:val="center"/>
          </w:tcPr>
          <w:p w14:paraId="38F8C892" w14:textId="3C1FFA81"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B335158" w14:textId="4DDB6F09"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AC481AC" w14:textId="50F92AF0" w:rsidR="001A2F8C" w:rsidRPr="00D6302D" w:rsidRDefault="001A2F8C" w:rsidP="009B61E1">
            <w:pPr>
              <w:jc w:val="center"/>
              <w:rPr>
                <w:rFonts w:ascii="Century Gothic" w:hAnsi="Century Gothic" w:cs="Arial"/>
                <w:sz w:val="20"/>
              </w:rPr>
            </w:pPr>
          </w:p>
        </w:tc>
        <w:tc>
          <w:tcPr>
            <w:tcW w:w="3960" w:type="dxa"/>
            <w:shd w:val="clear" w:color="auto" w:fill="auto"/>
          </w:tcPr>
          <w:p w14:paraId="1FAF821F" w14:textId="77777777" w:rsidR="001A2F8C" w:rsidRPr="001D1F4D" w:rsidRDefault="001A2F8C" w:rsidP="009B61E1">
            <w:pPr>
              <w:rPr>
                <w:rFonts w:ascii="Century Gothic" w:hAnsi="Century Gothic" w:cs="Arial"/>
                <w:sz w:val="20"/>
              </w:rPr>
            </w:pPr>
          </w:p>
        </w:tc>
        <w:tc>
          <w:tcPr>
            <w:tcW w:w="450" w:type="dxa"/>
          </w:tcPr>
          <w:p w14:paraId="2B1FA28D"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77ABB30B"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1009334"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5E1BDC13"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6DD6A8DB"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F18BF3C" w14:textId="77777777" w:rsidR="001A2F8C" w:rsidRPr="0003653A" w:rsidRDefault="001A2F8C" w:rsidP="009B61E1">
            <w:pPr>
              <w:snapToGrid w:val="0"/>
              <w:jc w:val="center"/>
              <w:rPr>
                <w:rFonts w:ascii="Century Gothic" w:hAnsi="Century Gothic" w:cs="Arial"/>
                <w:szCs w:val="24"/>
              </w:rPr>
            </w:pPr>
          </w:p>
        </w:tc>
        <w:tc>
          <w:tcPr>
            <w:tcW w:w="540" w:type="dxa"/>
          </w:tcPr>
          <w:p w14:paraId="536D4D5E" w14:textId="77777777" w:rsidR="001A2F8C" w:rsidRPr="0003653A" w:rsidRDefault="001A2F8C" w:rsidP="009B61E1">
            <w:pPr>
              <w:snapToGrid w:val="0"/>
              <w:rPr>
                <w:rFonts w:ascii="Century Gothic" w:hAnsi="Century Gothic" w:cs="Arial"/>
                <w:szCs w:val="24"/>
              </w:rPr>
            </w:pPr>
          </w:p>
        </w:tc>
        <w:tc>
          <w:tcPr>
            <w:tcW w:w="3237" w:type="dxa"/>
          </w:tcPr>
          <w:p w14:paraId="233DF08F" w14:textId="77777777" w:rsidR="001A2F8C" w:rsidRPr="0003653A" w:rsidRDefault="001A2F8C" w:rsidP="009B61E1">
            <w:pPr>
              <w:snapToGrid w:val="0"/>
              <w:rPr>
                <w:rFonts w:ascii="Century Gothic" w:hAnsi="Century Gothic" w:cs="Arial"/>
                <w:szCs w:val="24"/>
              </w:rPr>
            </w:pPr>
          </w:p>
        </w:tc>
      </w:tr>
      <w:tr w:rsidR="001A2F8C" w:rsidRPr="0003653A" w14:paraId="30DA6E95" w14:textId="77777777" w:rsidTr="1A9B8FCE">
        <w:tblPrEx>
          <w:tblCellMar>
            <w:right w:w="0" w:type="dxa"/>
          </w:tblCellMar>
        </w:tblPrEx>
        <w:trPr>
          <w:jc w:val="center"/>
        </w:trPr>
        <w:tc>
          <w:tcPr>
            <w:tcW w:w="2072" w:type="dxa"/>
            <w:shd w:val="clear" w:color="auto" w:fill="auto"/>
          </w:tcPr>
          <w:p w14:paraId="7DFE0B79"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Floor</w:t>
            </w:r>
            <w:r>
              <w:rPr>
                <w:rFonts w:ascii="Century Gothic" w:hAnsi="Century Gothic" w:cs="Arial"/>
                <w:sz w:val="20"/>
              </w:rPr>
              <w:t xml:space="preserve">ing </w:t>
            </w:r>
          </w:p>
        </w:tc>
        <w:tc>
          <w:tcPr>
            <w:tcW w:w="448" w:type="dxa"/>
            <w:shd w:val="clear" w:color="auto" w:fill="auto"/>
            <w:vAlign w:val="center"/>
          </w:tcPr>
          <w:p w14:paraId="160B1506" w14:textId="31DA014E"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2324898" w14:textId="763F855B"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E17B8A7" w14:textId="01F129BC" w:rsidR="001A2F8C" w:rsidRPr="00D6302D" w:rsidRDefault="001A2F8C" w:rsidP="009B61E1">
            <w:pPr>
              <w:jc w:val="center"/>
              <w:rPr>
                <w:rFonts w:ascii="Century Gothic" w:hAnsi="Century Gothic" w:cs="Arial"/>
                <w:sz w:val="20"/>
              </w:rPr>
            </w:pPr>
          </w:p>
        </w:tc>
        <w:tc>
          <w:tcPr>
            <w:tcW w:w="3960" w:type="dxa"/>
            <w:shd w:val="clear" w:color="auto" w:fill="auto"/>
          </w:tcPr>
          <w:p w14:paraId="0F139272" w14:textId="77777777" w:rsidR="001A2F8C" w:rsidRPr="001D1F4D" w:rsidRDefault="001A2F8C" w:rsidP="009B61E1">
            <w:pPr>
              <w:rPr>
                <w:rFonts w:ascii="Century Gothic" w:hAnsi="Century Gothic" w:cs="Arial"/>
                <w:sz w:val="20"/>
              </w:rPr>
            </w:pPr>
          </w:p>
        </w:tc>
        <w:tc>
          <w:tcPr>
            <w:tcW w:w="450" w:type="dxa"/>
          </w:tcPr>
          <w:p w14:paraId="7CE5E698"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1ACC447D"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296C3F36"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38C1BF41"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7BD2E2C6"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452AEAD" w14:textId="77777777" w:rsidR="001A2F8C" w:rsidRPr="0003653A" w:rsidRDefault="001A2F8C" w:rsidP="009B61E1">
            <w:pPr>
              <w:snapToGrid w:val="0"/>
              <w:jc w:val="center"/>
              <w:rPr>
                <w:rFonts w:ascii="Century Gothic" w:hAnsi="Century Gothic" w:cs="Arial"/>
                <w:szCs w:val="24"/>
              </w:rPr>
            </w:pPr>
          </w:p>
        </w:tc>
        <w:tc>
          <w:tcPr>
            <w:tcW w:w="540" w:type="dxa"/>
          </w:tcPr>
          <w:p w14:paraId="530420A7" w14:textId="77777777" w:rsidR="001A2F8C" w:rsidRPr="0003653A" w:rsidRDefault="001A2F8C" w:rsidP="009B61E1">
            <w:pPr>
              <w:snapToGrid w:val="0"/>
              <w:rPr>
                <w:rFonts w:ascii="Century Gothic" w:hAnsi="Century Gothic" w:cs="Arial"/>
                <w:szCs w:val="24"/>
              </w:rPr>
            </w:pPr>
          </w:p>
        </w:tc>
        <w:tc>
          <w:tcPr>
            <w:tcW w:w="3237" w:type="dxa"/>
          </w:tcPr>
          <w:p w14:paraId="60657F88" w14:textId="77777777" w:rsidR="001A2F8C" w:rsidRPr="0003653A" w:rsidRDefault="001A2F8C" w:rsidP="009B61E1">
            <w:pPr>
              <w:snapToGrid w:val="0"/>
              <w:rPr>
                <w:rFonts w:ascii="Century Gothic" w:hAnsi="Century Gothic" w:cs="Arial"/>
                <w:szCs w:val="24"/>
              </w:rPr>
            </w:pPr>
          </w:p>
        </w:tc>
      </w:tr>
      <w:tr w:rsidR="001A2F8C" w:rsidRPr="0003653A" w14:paraId="541E8555" w14:textId="77777777" w:rsidTr="1A9B8FCE">
        <w:tblPrEx>
          <w:tblCellMar>
            <w:right w:w="0" w:type="dxa"/>
          </w:tblCellMar>
        </w:tblPrEx>
        <w:trPr>
          <w:jc w:val="center"/>
        </w:trPr>
        <w:tc>
          <w:tcPr>
            <w:tcW w:w="2072" w:type="dxa"/>
            <w:shd w:val="clear" w:color="auto" w:fill="auto"/>
          </w:tcPr>
          <w:p w14:paraId="46D10C5E"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Ceiling Fan/Air Conditioner</w:t>
            </w:r>
          </w:p>
        </w:tc>
        <w:tc>
          <w:tcPr>
            <w:tcW w:w="448" w:type="dxa"/>
            <w:shd w:val="clear" w:color="auto" w:fill="auto"/>
            <w:vAlign w:val="center"/>
          </w:tcPr>
          <w:p w14:paraId="5CD43B80" w14:textId="1370CA08"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4FB9708" w14:textId="7DEBF32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2DDFF92" w14:textId="1BDABE08" w:rsidR="001A2F8C" w:rsidRPr="00D6302D" w:rsidRDefault="001A2F8C" w:rsidP="009B61E1">
            <w:pPr>
              <w:jc w:val="center"/>
              <w:rPr>
                <w:rFonts w:ascii="Century Gothic" w:hAnsi="Century Gothic" w:cs="Arial"/>
                <w:sz w:val="20"/>
              </w:rPr>
            </w:pPr>
          </w:p>
        </w:tc>
        <w:tc>
          <w:tcPr>
            <w:tcW w:w="3960" w:type="dxa"/>
            <w:shd w:val="clear" w:color="auto" w:fill="auto"/>
          </w:tcPr>
          <w:p w14:paraId="29A272EF" w14:textId="77777777" w:rsidR="001A2F8C" w:rsidRPr="001D1F4D" w:rsidRDefault="001A2F8C" w:rsidP="009B61E1">
            <w:pPr>
              <w:rPr>
                <w:rFonts w:ascii="Century Gothic" w:hAnsi="Century Gothic" w:cs="Arial"/>
                <w:sz w:val="20"/>
              </w:rPr>
            </w:pPr>
          </w:p>
        </w:tc>
        <w:tc>
          <w:tcPr>
            <w:tcW w:w="450" w:type="dxa"/>
          </w:tcPr>
          <w:p w14:paraId="58200E12"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60C89ACF"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AE7E1FA"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CD4E113"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0DCB8B05"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4A0EEB2" w14:textId="77777777" w:rsidR="001A2F8C" w:rsidRPr="0003653A" w:rsidRDefault="001A2F8C" w:rsidP="009B61E1">
            <w:pPr>
              <w:snapToGrid w:val="0"/>
              <w:jc w:val="center"/>
              <w:rPr>
                <w:rFonts w:ascii="Century Gothic" w:hAnsi="Century Gothic" w:cs="Arial"/>
                <w:szCs w:val="24"/>
              </w:rPr>
            </w:pPr>
          </w:p>
        </w:tc>
        <w:tc>
          <w:tcPr>
            <w:tcW w:w="540" w:type="dxa"/>
          </w:tcPr>
          <w:p w14:paraId="3CF1FF20" w14:textId="77777777" w:rsidR="001A2F8C" w:rsidRPr="0003653A" w:rsidRDefault="001A2F8C" w:rsidP="009B61E1">
            <w:pPr>
              <w:snapToGrid w:val="0"/>
              <w:rPr>
                <w:rFonts w:ascii="Century Gothic" w:hAnsi="Century Gothic" w:cs="Arial"/>
                <w:szCs w:val="24"/>
              </w:rPr>
            </w:pPr>
          </w:p>
        </w:tc>
        <w:tc>
          <w:tcPr>
            <w:tcW w:w="3237" w:type="dxa"/>
          </w:tcPr>
          <w:p w14:paraId="2AD54E03" w14:textId="77777777" w:rsidR="001A2F8C" w:rsidRPr="0003653A" w:rsidRDefault="001A2F8C" w:rsidP="009B61E1">
            <w:pPr>
              <w:snapToGrid w:val="0"/>
              <w:rPr>
                <w:rFonts w:ascii="Century Gothic" w:hAnsi="Century Gothic" w:cs="Arial"/>
                <w:szCs w:val="24"/>
              </w:rPr>
            </w:pPr>
          </w:p>
        </w:tc>
      </w:tr>
      <w:tr w:rsidR="001A2F8C" w:rsidRPr="0003653A" w14:paraId="5EA65976" w14:textId="77777777" w:rsidTr="1A9B8FCE">
        <w:tblPrEx>
          <w:tblCellMar>
            <w:right w:w="0" w:type="dxa"/>
          </w:tblCellMar>
        </w:tblPrEx>
        <w:trPr>
          <w:jc w:val="center"/>
        </w:trPr>
        <w:tc>
          <w:tcPr>
            <w:tcW w:w="2072" w:type="dxa"/>
            <w:shd w:val="clear" w:color="auto" w:fill="auto"/>
          </w:tcPr>
          <w:p w14:paraId="31EDE938" w14:textId="2E8A06D4" w:rsidR="001A2F8C" w:rsidRPr="00D6302D" w:rsidRDefault="001A2F8C" w:rsidP="009B61E1">
            <w:pPr>
              <w:rPr>
                <w:rFonts w:ascii="Century Gothic" w:hAnsi="Century Gothic" w:cs="Arial"/>
                <w:b/>
                <w:sz w:val="20"/>
              </w:rPr>
            </w:pPr>
            <w:r>
              <w:rPr>
                <w:rFonts w:ascii="Century Gothic" w:hAnsi="Century Gothic" w:cs="Arial"/>
                <w:sz w:val="20"/>
              </w:rPr>
              <w:t>Wardrobe / Doors /</w:t>
            </w:r>
            <w:r w:rsidR="00012A60">
              <w:rPr>
                <w:rFonts w:ascii="Century Gothic" w:hAnsi="Century Gothic" w:cs="Arial"/>
                <w:sz w:val="20"/>
              </w:rPr>
              <w:t>ceiling/wall/skirting/flooring/</w:t>
            </w:r>
            <w:r>
              <w:rPr>
                <w:rFonts w:ascii="Century Gothic" w:hAnsi="Century Gothic" w:cs="Arial"/>
                <w:sz w:val="20"/>
              </w:rPr>
              <w:t xml:space="preserve"> Shelves</w:t>
            </w:r>
          </w:p>
        </w:tc>
        <w:tc>
          <w:tcPr>
            <w:tcW w:w="448" w:type="dxa"/>
            <w:shd w:val="clear" w:color="auto" w:fill="auto"/>
            <w:vAlign w:val="center"/>
          </w:tcPr>
          <w:p w14:paraId="0F18CCEF" w14:textId="69034D53"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57A9A28" w14:textId="5FDB61F3"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B78C641" w14:textId="31B8FD3F" w:rsidR="001A2F8C" w:rsidRPr="00D6302D" w:rsidRDefault="001A2F8C" w:rsidP="009B61E1">
            <w:pPr>
              <w:jc w:val="center"/>
              <w:rPr>
                <w:rFonts w:ascii="Century Gothic" w:hAnsi="Century Gothic" w:cs="Arial"/>
                <w:sz w:val="20"/>
              </w:rPr>
            </w:pPr>
          </w:p>
        </w:tc>
        <w:tc>
          <w:tcPr>
            <w:tcW w:w="3960" w:type="dxa"/>
            <w:shd w:val="clear" w:color="auto" w:fill="auto"/>
          </w:tcPr>
          <w:p w14:paraId="335A574C" w14:textId="77777777" w:rsidR="001A2F8C" w:rsidRPr="001D1F4D" w:rsidRDefault="001A2F8C" w:rsidP="009B61E1">
            <w:pPr>
              <w:rPr>
                <w:rFonts w:ascii="Century Gothic" w:hAnsi="Century Gothic" w:cs="Arial"/>
                <w:sz w:val="20"/>
              </w:rPr>
            </w:pPr>
          </w:p>
        </w:tc>
        <w:tc>
          <w:tcPr>
            <w:tcW w:w="450" w:type="dxa"/>
          </w:tcPr>
          <w:p w14:paraId="2BD3D47B"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788B2C4D"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E2F79F7"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E66B319"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54F1B307"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76DF16D" w14:textId="77777777" w:rsidR="001A2F8C" w:rsidRPr="0003653A" w:rsidRDefault="001A2F8C" w:rsidP="009B61E1">
            <w:pPr>
              <w:snapToGrid w:val="0"/>
              <w:jc w:val="center"/>
              <w:rPr>
                <w:rFonts w:ascii="Century Gothic" w:hAnsi="Century Gothic" w:cs="Arial"/>
                <w:szCs w:val="24"/>
              </w:rPr>
            </w:pPr>
          </w:p>
        </w:tc>
        <w:tc>
          <w:tcPr>
            <w:tcW w:w="540" w:type="dxa"/>
          </w:tcPr>
          <w:p w14:paraId="2FD3D34B" w14:textId="77777777" w:rsidR="001A2F8C" w:rsidRPr="0003653A" w:rsidRDefault="001A2F8C" w:rsidP="009B61E1">
            <w:pPr>
              <w:snapToGrid w:val="0"/>
              <w:rPr>
                <w:rFonts w:ascii="Century Gothic" w:hAnsi="Century Gothic" w:cs="Arial"/>
                <w:szCs w:val="24"/>
              </w:rPr>
            </w:pPr>
          </w:p>
        </w:tc>
        <w:tc>
          <w:tcPr>
            <w:tcW w:w="3237" w:type="dxa"/>
          </w:tcPr>
          <w:p w14:paraId="6C5D9EEA" w14:textId="77777777" w:rsidR="001A2F8C" w:rsidRPr="0003653A" w:rsidRDefault="001A2F8C" w:rsidP="009B61E1">
            <w:pPr>
              <w:snapToGrid w:val="0"/>
              <w:rPr>
                <w:rFonts w:ascii="Century Gothic" w:hAnsi="Century Gothic" w:cs="Arial"/>
                <w:szCs w:val="24"/>
              </w:rPr>
            </w:pPr>
          </w:p>
        </w:tc>
      </w:tr>
      <w:tr w:rsidR="001A2F8C" w:rsidRPr="0003653A" w14:paraId="11C9EF03" w14:textId="77777777" w:rsidTr="1A9B8FCE">
        <w:tblPrEx>
          <w:tblCellMar>
            <w:right w:w="0" w:type="dxa"/>
          </w:tblCellMar>
        </w:tblPrEx>
        <w:trPr>
          <w:jc w:val="center"/>
        </w:trPr>
        <w:tc>
          <w:tcPr>
            <w:tcW w:w="2072" w:type="dxa"/>
            <w:shd w:val="clear" w:color="auto" w:fill="auto"/>
          </w:tcPr>
          <w:p w14:paraId="2EC2F7C8"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Additional</w:t>
            </w:r>
          </w:p>
        </w:tc>
        <w:tc>
          <w:tcPr>
            <w:tcW w:w="448" w:type="dxa"/>
            <w:shd w:val="clear" w:color="auto" w:fill="auto"/>
            <w:vAlign w:val="center"/>
          </w:tcPr>
          <w:p w14:paraId="08A88D6D" w14:textId="3EBA60BD"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54632F0" w14:textId="7E499831"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11CFEB3" w14:textId="20D8172E" w:rsidR="001A2F8C" w:rsidRPr="00D6302D" w:rsidRDefault="001A2F8C" w:rsidP="009B61E1">
            <w:pPr>
              <w:jc w:val="center"/>
              <w:rPr>
                <w:rFonts w:ascii="Century Gothic" w:hAnsi="Century Gothic" w:cs="Arial"/>
                <w:sz w:val="20"/>
              </w:rPr>
            </w:pPr>
          </w:p>
        </w:tc>
        <w:tc>
          <w:tcPr>
            <w:tcW w:w="3960" w:type="dxa"/>
            <w:shd w:val="clear" w:color="auto" w:fill="auto"/>
          </w:tcPr>
          <w:p w14:paraId="4063E6E1" w14:textId="77777777" w:rsidR="001A2F8C" w:rsidRPr="001D1F4D" w:rsidRDefault="001A2F8C" w:rsidP="009B61E1">
            <w:pPr>
              <w:rPr>
                <w:rFonts w:ascii="Century Gothic" w:hAnsi="Century Gothic" w:cs="Arial"/>
                <w:sz w:val="20"/>
              </w:rPr>
            </w:pPr>
          </w:p>
        </w:tc>
        <w:tc>
          <w:tcPr>
            <w:tcW w:w="450" w:type="dxa"/>
          </w:tcPr>
          <w:p w14:paraId="539D1503"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auto"/>
          </w:tcPr>
          <w:p w14:paraId="4C3BF4AC"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3326497F"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5EDE4CE6"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1390380"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3480736" w14:textId="77777777" w:rsidR="001A2F8C" w:rsidRPr="0003653A" w:rsidRDefault="001A2F8C" w:rsidP="009B61E1">
            <w:pPr>
              <w:snapToGrid w:val="0"/>
              <w:jc w:val="center"/>
              <w:rPr>
                <w:rFonts w:ascii="Century Gothic" w:hAnsi="Century Gothic" w:cs="Arial"/>
                <w:szCs w:val="24"/>
              </w:rPr>
            </w:pPr>
          </w:p>
        </w:tc>
        <w:tc>
          <w:tcPr>
            <w:tcW w:w="540" w:type="dxa"/>
          </w:tcPr>
          <w:p w14:paraId="0D4987EC" w14:textId="77777777" w:rsidR="001A2F8C" w:rsidRPr="0003653A" w:rsidRDefault="001A2F8C" w:rsidP="009B61E1">
            <w:pPr>
              <w:snapToGrid w:val="0"/>
              <w:rPr>
                <w:rFonts w:ascii="Century Gothic" w:hAnsi="Century Gothic" w:cs="Arial"/>
                <w:szCs w:val="24"/>
              </w:rPr>
            </w:pPr>
          </w:p>
        </w:tc>
        <w:tc>
          <w:tcPr>
            <w:tcW w:w="3237" w:type="dxa"/>
          </w:tcPr>
          <w:p w14:paraId="58F03263" w14:textId="77777777" w:rsidR="001A2F8C" w:rsidRPr="0003653A" w:rsidRDefault="001A2F8C" w:rsidP="009B61E1">
            <w:pPr>
              <w:snapToGrid w:val="0"/>
              <w:rPr>
                <w:rFonts w:ascii="Century Gothic" w:hAnsi="Century Gothic" w:cs="Arial"/>
                <w:szCs w:val="24"/>
              </w:rPr>
            </w:pPr>
          </w:p>
        </w:tc>
      </w:tr>
      <w:tr w:rsidR="001A2F8C" w:rsidRPr="0003653A" w14:paraId="7FD1492E" w14:textId="77777777" w:rsidTr="1A9B8FCE">
        <w:tblPrEx>
          <w:tblCellMar>
            <w:left w:w="0" w:type="dxa"/>
            <w:right w:w="0" w:type="dxa"/>
          </w:tblCellMar>
        </w:tblPrEx>
        <w:trPr>
          <w:jc w:val="center"/>
        </w:trPr>
        <w:tc>
          <w:tcPr>
            <w:tcW w:w="2072" w:type="dxa"/>
            <w:shd w:val="clear" w:color="auto" w:fill="D9D9D9" w:themeFill="background1" w:themeFillShade="D9"/>
          </w:tcPr>
          <w:p w14:paraId="0AE300EA" w14:textId="77777777" w:rsidR="001A2F8C" w:rsidRPr="000E6F7B" w:rsidRDefault="001A2F8C" w:rsidP="009B61E1">
            <w:pPr>
              <w:ind w:left="90"/>
              <w:rPr>
                <w:rFonts w:ascii="Century Gothic" w:hAnsi="Century Gothic" w:cs="Arial"/>
                <w:sz w:val="20"/>
              </w:rPr>
            </w:pPr>
            <w:r w:rsidRPr="000E6F7B">
              <w:rPr>
                <w:rFonts w:ascii="Century Gothic" w:hAnsi="Century Gothic" w:cs="Arial"/>
                <w:b/>
                <w:sz w:val="20"/>
              </w:rPr>
              <w:t>ENSUITE</w:t>
            </w:r>
          </w:p>
        </w:tc>
        <w:tc>
          <w:tcPr>
            <w:tcW w:w="448" w:type="dxa"/>
            <w:shd w:val="clear" w:color="auto" w:fill="D9D9D9" w:themeFill="background1" w:themeFillShade="D9"/>
            <w:vAlign w:val="center"/>
          </w:tcPr>
          <w:p w14:paraId="41A6B4AD"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336E1602"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214F174E"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723DD73C" w14:textId="77777777" w:rsidR="001A2F8C" w:rsidRPr="0003653A" w:rsidRDefault="001A2F8C" w:rsidP="009B61E1">
            <w:pPr>
              <w:rPr>
                <w:rFonts w:ascii="Century Gothic" w:hAnsi="Century Gothic" w:cs="Arial"/>
                <w:szCs w:val="24"/>
              </w:rPr>
            </w:pPr>
          </w:p>
        </w:tc>
        <w:tc>
          <w:tcPr>
            <w:tcW w:w="450" w:type="dxa"/>
            <w:shd w:val="clear" w:color="auto" w:fill="D9D9D9" w:themeFill="background1" w:themeFillShade="D9"/>
          </w:tcPr>
          <w:p w14:paraId="49771913" w14:textId="77777777" w:rsidR="001A2F8C" w:rsidRPr="0003653A" w:rsidRDefault="001A2F8C" w:rsidP="009B61E1">
            <w:pPr>
              <w:snapToGrid w:val="0"/>
              <w:rPr>
                <w:rFonts w:ascii="Century Gothic" w:hAnsi="Century Gothic" w:cs="Arial"/>
                <w:color w:val="FFFFFF"/>
                <w:szCs w:val="24"/>
              </w:rPr>
            </w:pPr>
          </w:p>
        </w:tc>
        <w:tc>
          <w:tcPr>
            <w:tcW w:w="2970" w:type="dxa"/>
            <w:shd w:val="clear" w:color="auto" w:fill="D9D9D9" w:themeFill="background1" w:themeFillShade="D9"/>
          </w:tcPr>
          <w:p w14:paraId="7909C68A" w14:textId="77777777" w:rsidR="001A2F8C" w:rsidRPr="0003653A" w:rsidRDefault="001A2F8C" w:rsidP="009B61E1">
            <w:pPr>
              <w:snapToGrid w:val="0"/>
              <w:rPr>
                <w:rFonts w:ascii="Century Gothic" w:hAnsi="Century Gothic" w:cs="Arial"/>
                <w:color w:val="FFFFFF"/>
                <w:szCs w:val="24"/>
              </w:rPr>
            </w:pPr>
          </w:p>
        </w:tc>
        <w:tc>
          <w:tcPr>
            <w:tcW w:w="270" w:type="dxa"/>
            <w:shd w:val="clear" w:color="auto" w:fill="000000" w:themeFill="text1"/>
          </w:tcPr>
          <w:p w14:paraId="071297C5" w14:textId="77777777" w:rsidR="001A2F8C" w:rsidRPr="0003653A" w:rsidRDefault="001A2F8C" w:rsidP="009B61E1">
            <w:pPr>
              <w:snapToGrid w:val="0"/>
              <w:spacing w:after="100" w:afterAutospacing="1"/>
              <w:rPr>
                <w:rFonts w:ascii="Century Gothic" w:hAnsi="Century Gothic" w:cs="Arial"/>
                <w:color w:val="FFFFFF"/>
                <w:szCs w:val="24"/>
              </w:rPr>
            </w:pPr>
          </w:p>
        </w:tc>
        <w:tc>
          <w:tcPr>
            <w:tcW w:w="416" w:type="dxa"/>
            <w:shd w:val="clear" w:color="auto" w:fill="D9D9D9" w:themeFill="background1" w:themeFillShade="D9"/>
          </w:tcPr>
          <w:p w14:paraId="6F5508F3" w14:textId="77777777" w:rsidR="001A2F8C" w:rsidRPr="0003653A" w:rsidRDefault="001A2F8C" w:rsidP="009B61E1">
            <w:pPr>
              <w:snapToGrid w:val="0"/>
              <w:rPr>
                <w:rFonts w:ascii="Century Gothic" w:hAnsi="Century Gothic" w:cs="Arial"/>
                <w:color w:val="FFFFFF"/>
                <w:szCs w:val="24"/>
              </w:rPr>
            </w:pPr>
          </w:p>
        </w:tc>
        <w:tc>
          <w:tcPr>
            <w:tcW w:w="484" w:type="dxa"/>
            <w:shd w:val="clear" w:color="auto" w:fill="D9D9D9" w:themeFill="background1" w:themeFillShade="D9"/>
          </w:tcPr>
          <w:p w14:paraId="2C454ECF" w14:textId="77777777" w:rsidR="001A2F8C" w:rsidRPr="0003653A" w:rsidRDefault="001A2F8C" w:rsidP="009B61E1">
            <w:pPr>
              <w:snapToGrid w:val="0"/>
              <w:rPr>
                <w:rFonts w:ascii="Century Gothic" w:hAnsi="Century Gothic" w:cs="Arial"/>
                <w:color w:val="FFFFFF"/>
                <w:szCs w:val="24"/>
              </w:rPr>
            </w:pPr>
          </w:p>
        </w:tc>
        <w:tc>
          <w:tcPr>
            <w:tcW w:w="450" w:type="dxa"/>
            <w:shd w:val="clear" w:color="auto" w:fill="D9D9D9" w:themeFill="background1" w:themeFillShade="D9"/>
          </w:tcPr>
          <w:p w14:paraId="79ED30D7" w14:textId="77777777" w:rsidR="001A2F8C" w:rsidRPr="0003653A" w:rsidRDefault="001A2F8C" w:rsidP="009B61E1">
            <w:pPr>
              <w:snapToGrid w:val="0"/>
              <w:rPr>
                <w:rFonts w:ascii="Century Gothic" w:hAnsi="Century Gothic" w:cs="Arial"/>
                <w:color w:val="FFFFFF"/>
                <w:szCs w:val="24"/>
              </w:rPr>
            </w:pPr>
          </w:p>
        </w:tc>
        <w:tc>
          <w:tcPr>
            <w:tcW w:w="540" w:type="dxa"/>
            <w:shd w:val="clear" w:color="auto" w:fill="D9D9D9" w:themeFill="background1" w:themeFillShade="D9"/>
          </w:tcPr>
          <w:p w14:paraId="1B77998D"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564A69FF" w14:textId="77777777" w:rsidR="001A2F8C" w:rsidRPr="0003653A" w:rsidRDefault="001A2F8C" w:rsidP="009B61E1">
            <w:pPr>
              <w:snapToGrid w:val="0"/>
              <w:rPr>
                <w:rFonts w:ascii="Century Gothic" w:hAnsi="Century Gothic" w:cs="Arial"/>
                <w:szCs w:val="24"/>
              </w:rPr>
            </w:pPr>
          </w:p>
        </w:tc>
      </w:tr>
      <w:tr w:rsidR="001A2F8C" w:rsidRPr="0003653A" w14:paraId="3E40F816" w14:textId="77777777" w:rsidTr="1A9B8FCE">
        <w:tblPrEx>
          <w:tblCellMar>
            <w:right w:w="0" w:type="dxa"/>
          </w:tblCellMar>
        </w:tblPrEx>
        <w:trPr>
          <w:jc w:val="center"/>
        </w:trPr>
        <w:tc>
          <w:tcPr>
            <w:tcW w:w="2072" w:type="dxa"/>
            <w:shd w:val="clear" w:color="auto" w:fill="auto"/>
          </w:tcPr>
          <w:p w14:paraId="1AF158FB"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Door/Doorway</w:t>
            </w:r>
            <w:r>
              <w:rPr>
                <w:rFonts w:ascii="Century Gothic" w:hAnsi="Century Gothic" w:cs="Arial"/>
                <w:sz w:val="20"/>
              </w:rPr>
              <w:t xml:space="preserve"> </w:t>
            </w:r>
            <w:r w:rsidRPr="00D6302D">
              <w:rPr>
                <w:rFonts w:ascii="Century Gothic" w:hAnsi="Century Gothic" w:cs="Arial"/>
                <w:sz w:val="20"/>
              </w:rPr>
              <w:t>Frames</w:t>
            </w:r>
            <w:r>
              <w:rPr>
                <w:rFonts w:ascii="Century Gothic" w:hAnsi="Century Gothic" w:cs="Arial"/>
                <w:sz w:val="20"/>
              </w:rPr>
              <w:t>/Handles</w:t>
            </w:r>
          </w:p>
        </w:tc>
        <w:tc>
          <w:tcPr>
            <w:tcW w:w="448" w:type="dxa"/>
            <w:shd w:val="clear" w:color="auto" w:fill="auto"/>
            <w:vAlign w:val="center"/>
          </w:tcPr>
          <w:p w14:paraId="37EF64FC" w14:textId="0F1E089B"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601DC2E" w14:textId="686085BC"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068B93C" w14:textId="1CFE0985" w:rsidR="001A2F8C" w:rsidRPr="00D6302D" w:rsidRDefault="001A2F8C" w:rsidP="009B61E1">
            <w:pPr>
              <w:jc w:val="center"/>
              <w:rPr>
                <w:rFonts w:ascii="Century Gothic" w:hAnsi="Century Gothic" w:cs="Arial"/>
                <w:sz w:val="20"/>
              </w:rPr>
            </w:pPr>
          </w:p>
        </w:tc>
        <w:tc>
          <w:tcPr>
            <w:tcW w:w="3960" w:type="dxa"/>
            <w:shd w:val="clear" w:color="auto" w:fill="auto"/>
          </w:tcPr>
          <w:p w14:paraId="0C971BA0" w14:textId="77777777" w:rsidR="001A2F8C" w:rsidRPr="001D1F4D" w:rsidRDefault="001A2F8C" w:rsidP="009B61E1">
            <w:pPr>
              <w:rPr>
                <w:rFonts w:ascii="Century Gothic" w:hAnsi="Century Gothic" w:cs="Arial"/>
                <w:sz w:val="20"/>
              </w:rPr>
            </w:pPr>
          </w:p>
        </w:tc>
        <w:tc>
          <w:tcPr>
            <w:tcW w:w="450" w:type="dxa"/>
          </w:tcPr>
          <w:p w14:paraId="1C0B8106"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006189FE"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38F77B56"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9437694"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7C28AF94"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3FE4BA3A" w14:textId="77777777" w:rsidR="001A2F8C" w:rsidRPr="0003653A" w:rsidRDefault="001A2F8C" w:rsidP="009B61E1">
            <w:pPr>
              <w:snapToGrid w:val="0"/>
              <w:jc w:val="center"/>
              <w:rPr>
                <w:rFonts w:ascii="Century Gothic" w:hAnsi="Century Gothic" w:cs="Arial"/>
                <w:szCs w:val="24"/>
              </w:rPr>
            </w:pPr>
          </w:p>
        </w:tc>
        <w:tc>
          <w:tcPr>
            <w:tcW w:w="540" w:type="dxa"/>
          </w:tcPr>
          <w:p w14:paraId="44C9077B" w14:textId="77777777" w:rsidR="001A2F8C" w:rsidRPr="0003653A" w:rsidRDefault="001A2F8C" w:rsidP="009B61E1">
            <w:pPr>
              <w:snapToGrid w:val="0"/>
              <w:rPr>
                <w:rFonts w:ascii="Century Gothic" w:hAnsi="Century Gothic" w:cs="Arial"/>
                <w:szCs w:val="24"/>
              </w:rPr>
            </w:pPr>
          </w:p>
        </w:tc>
        <w:tc>
          <w:tcPr>
            <w:tcW w:w="3237" w:type="dxa"/>
          </w:tcPr>
          <w:p w14:paraId="6F30CD4D" w14:textId="77777777" w:rsidR="001A2F8C" w:rsidRPr="0003653A" w:rsidRDefault="001A2F8C" w:rsidP="009B61E1">
            <w:pPr>
              <w:snapToGrid w:val="0"/>
              <w:rPr>
                <w:rFonts w:ascii="Century Gothic" w:hAnsi="Century Gothic" w:cs="Arial"/>
                <w:szCs w:val="24"/>
              </w:rPr>
            </w:pPr>
          </w:p>
        </w:tc>
      </w:tr>
      <w:tr w:rsidR="001A2F8C" w:rsidRPr="0003653A" w14:paraId="382075C2" w14:textId="77777777" w:rsidTr="1A9B8FCE">
        <w:tblPrEx>
          <w:tblCellMar>
            <w:right w:w="0" w:type="dxa"/>
          </w:tblCellMar>
        </w:tblPrEx>
        <w:trPr>
          <w:jc w:val="center"/>
        </w:trPr>
        <w:tc>
          <w:tcPr>
            <w:tcW w:w="2072" w:type="dxa"/>
            <w:shd w:val="clear" w:color="auto" w:fill="auto"/>
          </w:tcPr>
          <w:p w14:paraId="5D7A3A3C" w14:textId="77777777" w:rsidR="001A2F8C" w:rsidRPr="00D6302D" w:rsidRDefault="001A2F8C" w:rsidP="009B61E1">
            <w:pPr>
              <w:rPr>
                <w:rFonts w:ascii="Century Gothic" w:hAnsi="Century Gothic" w:cs="Arial"/>
                <w:b/>
                <w:sz w:val="20"/>
              </w:rPr>
            </w:pPr>
            <w:r>
              <w:rPr>
                <w:rFonts w:ascii="Century Gothic" w:hAnsi="Century Gothic" w:cs="Arial"/>
                <w:sz w:val="20"/>
              </w:rPr>
              <w:t>Ceiling</w:t>
            </w:r>
          </w:p>
        </w:tc>
        <w:tc>
          <w:tcPr>
            <w:tcW w:w="448" w:type="dxa"/>
            <w:shd w:val="clear" w:color="auto" w:fill="auto"/>
            <w:vAlign w:val="center"/>
          </w:tcPr>
          <w:p w14:paraId="3518EC42" w14:textId="0E3CE2E6"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82C7F5D" w14:textId="59F779E7"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E1ECF06" w14:textId="58BFE392" w:rsidR="001A2F8C" w:rsidRPr="00D6302D" w:rsidRDefault="001A2F8C" w:rsidP="009B61E1">
            <w:pPr>
              <w:jc w:val="center"/>
              <w:rPr>
                <w:rFonts w:ascii="Century Gothic" w:hAnsi="Century Gothic" w:cs="Arial"/>
                <w:sz w:val="20"/>
              </w:rPr>
            </w:pPr>
          </w:p>
        </w:tc>
        <w:tc>
          <w:tcPr>
            <w:tcW w:w="3960" w:type="dxa"/>
            <w:shd w:val="clear" w:color="auto" w:fill="auto"/>
          </w:tcPr>
          <w:p w14:paraId="7EF91AE1" w14:textId="77777777" w:rsidR="001A2F8C" w:rsidRPr="001D1F4D" w:rsidRDefault="001A2F8C" w:rsidP="009B61E1">
            <w:pPr>
              <w:rPr>
                <w:rFonts w:ascii="Century Gothic" w:hAnsi="Century Gothic" w:cs="Arial"/>
                <w:sz w:val="20"/>
              </w:rPr>
            </w:pPr>
          </w:p>
        </w:tc>
        <w:tc>
          <w:tcPr>
            <w:tcW w:w="450" w:type="dxa"/>
          </w:tcPr>
          <w:p w14:paraId="358913C3"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66C7FA93"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20E4D855"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64C032F"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2D22CE6F"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B56402F" w14:textId="77777777" w:rsidR="001A2F8C" w:rsidRPr="0003653A" w:rsidRDefault="001A2F8C" w:rsidP="009B61E1">
            <w:pPr>
              <w:snapToGrid w:val="0"/>
              <w:jc w:val="center"/>
              <w:rPr>
                <w:rFonts w:ascii="Century Gothic" w:hAnsi="Century Gothic" w:cs="Arial"/>
                <w:szCs w:val="24"/>
              </w:rPr>
            </w:pPr>
          </w:p>
        </w:tc>
        <w:tc>
          <w:tcPr>
            <w:tcW w:w="540" w:type="dxa"/>
          </w:tcPr>
          <w:p w14:paraId="26E905F8" w14:textId="77777777" w:rsidR="001A2F8C" w:rsidRPr="0003653A" w:rsidRDefault="001A2F8C" w:rsidP="009B61E1">
            <w:pPr>
              <w:snapToGrid w:val="0"/>
              <w:rPr>
                <w:rFonts w:ascii="Century Gothic" w:hAnsi="Century Gothic" w:cs="Arial"/>
                <w:szCs w:val="24"/>
              </w:rPr>
            </w:pPr>
          </w:p>
        </w:tc>
        <w:tc>
          <w:tcPr>
            <w:tcW w:w="3237" w:type="dxa"/>
          </w:tcPr>
          <w:p w14:paraId="5496CC17" w14:textId="77777777" w:rsidR="001A2F8C" w:rsidRPr="0003653A" w:rsidRDefault="001A2F8C" w:rsidP="009B61E1">
            <w:pPr>
              <w:snapToGrid w:val="0"/>
              <w:rPr>
                <w:rFonts w:ascii="Century Gothic" w:hAnsi="Century Gothic" w:cs="Arial"/>
                <w:szCs w:val="24"/>
              </w:rPr>
            </w:pPr>
          </w:p>
        </w:tc>
      </w:tr>
      <w:tr w:rsidR="001A2F8C" w:rsidRPr="0003653A" w14:paraId="6D1F8857" w14:textId="77777777" w:rsidTr="1A9B8FCE">
        <w:tblPrEx>
          <w:tblCellMar>
            <w:right w:w="0" w:type="dxa"/>
          </w:tblCellMar>
        </w:tblPrEx>
        <w:trPr>
          <w:jc w:val="center"/>
        </w:trPr>
        <w:tc>
          <w:tcPr>
            <w:tcW w:w="2072" w:type="dxa"/>
            <w:shd w:val="clear" w:color="auto" w:fill="auto"/>
          </w:tcPr>
          <w:p w14:paraId="5052606D" w14:textId="77777777" w:rsidR="001A2F8C" w:rsidRPr="00D6302D" w:rsidRDefault="001A2F8C" w:rsidP="009B61E1">
            <w:pPr>
              <w:rPr>
                <w:rFonts w:ascii="Century Gothic" w:hAnsi="Century Gothic" w:cs="Arial"/>
                <w:sz w:val="20"/>
              </w:rPr>
            </w:pPr>
            <w:r w:rsidRPr="00D6302D">
              <w:rPr>
                <w:rFonts w:ascii="Century Gothic" w:hAnsi="Century Gothic" w:cs="Arial"/>
                <w:sz w:val="20"/>
              </w:rPr>
              <w:lastRenderedPageBreak/>
              <w:t>Heating/Exhaust Fan/Vent</w:t>
            </w:r>
          </w:p>
        </w:tc>
        <w:tc>
          <w:tcPr>
            <w:tcW w:w="448" w:type="dxa"/>
            <w:shd w:val="clear" w:color="auto" w:fill="auto"/>
            <w:vAlign w:val="center"/>
          </w:tcPr>
          <w:p w14:paraId="034A2458" w14:textId="50D95B0F"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E610947" w14:textId="060C6F6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BADC34E" w14:textId="548A30FA" w:rsidR="001A2F8C" w:rsidRPr="00D6302D" w:rsidRDefault="001A2F8C" w:rsidP="009B61E1">
            <w:pPr>
              <w:jc w:val="center"/>
              <w:rPr>
                <w:rFonts w:ascii="Century Gothic" w:hAnsi="Century Gothic" w:cs="Arial"/>
                <w:sz w:val="20"/>
              </w:rPr>
            </w:pPr>
          </w:p>
        </w:tc>
        <w:tc>
          <w:tcPr>
            <w:tcW w:w="3960" w:type="dxa"/>
            <w:shd w:val="clear" w:color="auto" w:fill="auto"/>
          </w:tcPr>
          <w:p w14:paraId="542A885D" w14:textId="77777777" w:rsidR="001A2F8C" w:rsidRPr="001D1F4D" w:rsidRDefault="001A2F8C" w:rsidP="009B61E1">
            <w:pPr>
              <w:rPr>
                <w:rFonts w:ascii="Century Gothic" w:hAnsi="Century Gothic" w:cs="Arial"/>
                <w:sz w:val="20"/>
              </w:rPr>
            </w:pPr>
          </w:p>
        </w:tc>
        <w:tc>
          <w:tcPr>
            <w:tcW w:w="450" w:type="dxa"/>
          </w:tcPr>
          <w:p w14:paraId="7EBE2987"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604C26C3"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477F775"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695D1D91"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4442A41"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3615CCA4" w14:textId="77777777" w:rsidR="001A2F8C" w:rsidRPr="0003653A" w:rsidRDefault="001A2F8C" w:rsidP="009B61E1">
            <w:pPr>
              <w:snapToGrid w:val="0"/>
              <w:jc w:val="center"/>
              <w:rPr>
                <w:rFonts w:ascii="Century Gothic" w:hAnsi="Century Gothic" w:cs="Arial"/>
                <w:szCs w:val="24"/>
              </w:rPr>
            </w:pPr>
          </w:p>
        </w:tc>
        <w:tc>
          <w:tcPr>
            <w:tcW w:w="540" w:type="dxa"/>
          </w:tcPr>
          <w:p w14:paraId="7D587EEC" w14:textId="77777777" w:rsidR="001A2F8C" w:rsidRPr="0003653A" w:rsidRDefault="001A2F8C" w:rsidP="009B61E1">
            <w:pPr>
              <w:snapToGrid w:val="0"/>
              <w:rPr>
                <w:rFonts w:ascii="Century Gothic" w:hAnsi="Century Gothic" w:cs="Arial"/>
                <w:szCs w:val="24"/>
              </w:rPr>
            </w:pPr>
          </w:p>
        </w:tc>
        <w:tc>
          <w:tcPr>
            <w:tcW w:w="3237" w:type="dxa"/>
          </w:tcPr>
          <w:p w14:paraId="470A31A6" w14:textId="77777777" w:rsidR="001A2F8C" w:rsidRPr="0003653A" w:rsidRDefault="001A2F8C" w:rsidP="009B61E1">
            <w:pPr>
              <w:snapToGrid w:val="0"/>
              <w:rPr>
                <w:rFonts w:ascii="Century Gothic" w:hAnsi="Century Gothic" w:cs="Arial"/>
                <w:szCs w:val="24"/>
              </w:rPr>
            </w:pPr>
          </w:p>
        </w:tc>
      </w:tr>
      <w:tr w:rsidR="001A2F8C" w:rsidRPr="0003653A" w14:paraId="5B6223B1" w14:textId="77777777" w:rsidTr="1A9B8FCE">
        <w:tblPrEx>
          <w:tblCellMar>
            <w:right w:w="0" w:type="dxa"/>
          </w:tblCellMar>
        </w:tblPrEx>
        <w:trPr>
          <w:jc w:val="center"/>
        </w:trPr>
        <w:tc>
          <w:tcPr>
            <w:tcW w:w="2072" w:type="dxa"/>
            <w:shd w:val="clear" w:color="auto" w:fill="auto"/>
          </w:tcPr>
          <w:p w14:paraId="6DBE660B" w14:textId="77777777" w:rsidR="001A2F8C" w:rsidRPr="00D6302D" w:rsidRDefault="001A2F8C" w:rsidP="009B61E1">
            <w:pPr>
              <w:rPr>
                <w:rFonts w:ascii="Century Gothic" w:hAnsi="Century Gothic" w:cs="Arial"/>
                <w:b/>
                <w:sz w:val="20"/>
              </w:rPr>
            </w:pPr>
            <w:r>
              <w:rPr>
                <w:rFonts w:ascii="Century Gothic" w:hAnsi="Century Gothic" w:cs="Arial"/>
                <w:sz w:val="20"/>
              </w:rPr>
              <w:t>Light Fittings</w:t>
            </w:r>
          </w:p>
        </w:tc>
        <w:tc>
          <w:tcPr>
            <w:tcW w:w="448" w:type="dxa"/>
            <w:shd w:val="clear" w:color="auto" w:fill="auto"/>
            <w:vAlign w:val="center"/>
          </w:tcPr>
          <w:p w14:paraId="3C5D9853" w14:textId="3D872F8F"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DA98A62" w14:textId="2619BBA0"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C2EB077" w14:textId="5485D7F6" w:rsidR="001A2F8C" w:rsidRPr="00D6302D" w:rsidRDefault="001A2F8C" w:rsidP="009B61E1">
            <w:pPr>
              <w:jc w:val="center"/>
              <w:rPr>
                <w:rFonts w:ascii="Century Gothic" w:hAnsi="Century Gothic" w:cs="Arial"/>
                <w:sz w:val="20"/>
              </w:rPr>
            </w:pPr>
          </w:p>
        </w:tc>
        <w:tc>
          <w:tcPr>
            <w:tcW w:w="3960" w:type="dxa"/>
            <w:shd w:val="clear" w:color="auto" w:fill="auto"/>
          </w:tcPr>
          <w:p w14:paraId="46347735" w14:textId="77777777" w:rsidR="001A2F8C" w:rsidRPr="001D1F4D" w:rsidRDefault="001A2F8C" w:rsidP="009B61E1">
            <w:pPr>
              <w:rPr>
                <w:rFonts w:ascii="Century Gothic" w:hAnsi="Century Gothic" w:cs="Arial"/>
                <w:sz w:val="20"/>
              </w:rPr>
            </w:pPr>
          </w:p>
        </w:tc>
        <w:tc>
          <w:tcPr>
            <w:tcW w:w="450" w:type="dxa"/>
          </w:tcPr>
          <w:p w14:paraId="65CE0C03"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2CAFAE2D"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AB9BB14"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24ADA16"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C9D6671"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7D6FDEFB" w14:textId="77777777" w:rsidR="001A2F8C" w:rsidRPr="0003653A" w:rsidRDefault="001A2F8C" w:rsidP="009B61E1">
            <w:pPr>
              <w:snapToGrid w:val="0"/>
              <w:jc w:val="center"/>
              <w:rPr>
                <w:rFonts w:ascii="Century Gothic" w:hAnsi="Century Gothic" w:cs="Arial"/>
                <w:szCs w:val="24"/>
              </w:rPr>
            </w:pPr>
          </w:p>
        </w:tc>
        <w:tc>
          <w:tcPr>
            <w:tcW w:w="540" w:type="dxa"/>
          </w:tcPr>
          <w:p w14:paraId="47CA2C88" w14:textId="77777777" w:rsidR="001A2F8C" w:rsidRPr="0003653A" w:rsidRDefault="001A2F8C" w:rsidP="009B61E1">
            <w:pPr>
              <w:snapToGrid w:val="0"/>
              <w:rPr>
                <w:rFonts w:ascii="Century Gothic" w:hAnsi="Century Gothic" w:cs="Arial"/>
                <w:szCs w:val="24"/>
              </w:rPr>
            </w:pPr>
          </w:p>
        </w:tc>
        <w:tc>
          <w:tcPr>
            <w:tcW w:w="3237" w:type="dxa"/>
          </w:tcPr>
          <w:p w14:paraId="321B463B" w14:textId="77777777" w:rsidR="001A2F8C" w:rsidRPr="0003653A" w:rsidRDefault="001A2F8C" w:rsidP="009B61E1">
            <w:pPr>
              <w:snapToGrid w:val="0"/>
              <w:rPr>
                <w:rFonts w:ascii="Century Gothic" w:hAnsi="Century Gothic" w:cs="Arial"/>
                <w:szCs w:val="24"/>
              </w:rPr>
            </w:pPr>
          </w:p>
        </w:tc>
      </w:tr>
      <w:tr w:rsidR="001A2F8C" w:rsidRPr="0003653A" w14:paraId="420EAC1A" w14:textId="77777777" w:rsidTr="1A9B8FCE">
        <w:tblPrEx>
          <w:tblCellMar>
            <w:right w:w="0" w:type="dxa"/>
          </w:tblCellMar>
        </w:tblPrEx>
        <w:trPr>
          <w:jc w:val="center"/>
        </w:trPr>
        <w:tc>
          <w:tcPr>
            <w:tcW w:w="2072" w:type="dxa"/>
            <w:shd w:val="clear" w:color="auto" w:fill="auto"/>
          </w:tcPr>
          <w:p w14:paraId="5F002A78"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Walls/Picture Hooks</w:t>
            </w:r>
          </w:p>
        </w:tc>
        <w:tc>
          <w:tcPr>
            <w:tcW w:w="448" w:type="dxa"/>
            <w:shd w:val="clear" w:color="auto" w:fill="auto"/>
            <w:vAlign w:val="center"/>
          </w:tcPr>
          <w:p w14:paraId="246A3063" w14:textId="06384404"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8CF03EF" w14:textId="443FA55E"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8D6A39E" w14:textId="2DBADCD9" w:rsidR="001A2F8C" w:rsidRPr="00D6302D" w:rsidRDefault="001A2F8C" w:rsidP="009B61E1">
            <w:pPr>
              <w:jc w:val="center"/>
              <w:rPr>
                <w:rFonts w:ascii="Century Gothic" w:hAnsi="Century Gothic" w:cs="Arial"/>
                <w:sz w:val="20"/>
              </w:rPr>
            </w:pPr>
          </w:p>
        </w:tc>
        <w:tc>
          <w:tcPr>
            <w:tcW w:w="3960" w:type="dxa"/>
            <w:shd w:val="clear" w:color="auto" w:fill="auto"/>
          </w:tcPr>
          <w:p w14:paraId="3D4FBC4A" w14:textId="77777777" w:rsidR="001A2F8C" w:rsidRPr="001D1F4D" w:rsidRDefault="001A2F8C" w:rsidP="009B61E1">
            <w:pPr>
              <w:rPr>
                <w:rFonts w:ascii="Century Gothic" w:hAnsi="Century Gothic" w:cs="Arial"/>
                <w:sz w:val="20"/>
              </w:rPr>
            </w:pPr>
          </w:p>
        </w:tc>
        <w:tc>
          <w:tcPr>
            <w:tcW w:w="450" w:type="dxa"/>
          </w:tcPr>
          <w:p w14:paraId="36F73F32"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4640329C"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27E27585"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35C349E8"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FF713EA"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4C3A82F" w14:textId="77777777" w:rsidR="001A2F8C" w:rsidRPr="0003653A" w:rsidRDefault="001A2F8C" w:rsidP="009B61E1">
            <w:pPr>
              <w:snapToGrid w:val="0"/>
              <w:jc w:val="center"/>
              <w:rPr>
                <w:rFonts w:ascii="Century Gothic" w:hAnsi="Century Gothic" w:cs="Arial"/>
                <w:szCs w:val="24"/>
              </w:rPr>
            </w:pPr>
          </w:p>
        </w:tc>
        <w:tc>
          <w:tcPr>
            <w:tcW w:w="540" w:type="dxa"/>
          </w:tcPr>
          <w:p w14:paraId="41180B69" w14:textId="77777777" w:rsidR="001A2F8C" w:rsidRPr="0003653A" w:rsidRDefault="001A2F8C" w:rsidP="009B61E1">
            <w:pPr>
              <w:snapToGrid w:val="0"/>
              <w:rPr>
                <w:rFonts w:ascii="Century Gothic" w:hAnsi="Century Gothic" w:cs="Arial"/>
                <w:szCs w:val="24"/>
              </w:rPr>
            </w:pPr>
          </w:p>
        </w:tc>
        <w:tc>
          <w:tcPr>
            <w:tcW w:w="3237" w:type="dxa"/>
          </w:tcPr>
          <w:p w14:paraId="527A8A0B" w14:textId="77777777" w:rsidR="001A2F8C" w:rsidRPr="0003653A" w:rsidRDefault="001A2F8C" w:rsidP="009B61E1">
            <w:pPr>
              <w:snapToGrid w:val="0"/>
              <w:rPr>
                <w:rFonts w:ascii="Century Gothic" w:hAnsi="Century Gothic" w:cs="Arial"/>
                <w:szCs w:val="24"/>
              </w:rPr>
            </w:pPr>
          </w:p>
        </w:tc>
      </w:tr>
      <w:tr w:rsidR="001A2F8C" w:rsidRPr="0003653A" w14:paraId="71DDE92E" w14:textId="77777777" w:rsidTr="1A9B8FCE">
        <w:tblPrEx>
          <w:tblCellMar>
            <w:right w:w="0" w:type="dxa"/>
          </w:tblCellMar>
        </w:tblPrEx>
        <w:trPr>
          <w:jc w:val="center"/>
        </w:trPr>
        <w:tc>
          <w:tcPr>
            <w:tcW w:w="2072" w:type="dxa"/>
            <w:shd w:val="clear" w:color="auto" w:fill="auto"/>
          </w:tcPr>
          <w:p w14:paraId="47ED2EB2"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Windows/ Screens</w:t>
            </w:r>
          </w:p>
        </w:tc>
        <w:tc>
          <w:tcPr>
            <w:tcW w:w="448" w:type="dxa"/>
            <w:shd w:val="clear" w:color="auto" w:fill="auto"/>
            <w:vAlign w:val="center"/>
          </w:tcPr>
          <w:p w14:paraId="712546EA" w14:textId="3795F05F"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E1E808F" w14:textId="58B7E27C"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336CA0A" w14:textId="74B73A8F" w:rsidR="001A2F8C" w:rsidRPr="00D6302D" w:rsidRDefault="001A2F8C" w:rsidP="009B61E1">
            <w:pPr>
              <w:jc w:val="center"/>
              <w:rPr>
                <w:rFonts w:ascii="Century Gothic" w:hAnsi="Century Gothic" w:cs="Arial"/>
                <w:sz w:val="20"/>
              </w:rPr>
            </w:pPr>
          </w:p>
        </w:tc>
        <w:tc>
          <w:tcPr>
            <w:tcW w:w="3960" w:type="dxa"/>
            <w:shd w:val="clear" w:color="auto" w:fill="auto"/>
          </w:tcPr>
          <w:p w14:paraId="57F19E2C" w14:textId="77777777" w:rsidR="001A2F8C" w:rsidRPr="001D1F4D" w:rsidRDefault="001A2F8C" w:rsidP="009B61E1">
            <w:pPr>
              <w:rPr>
                <w:rFonts w:ascii="Century Gothic" w:hAnsi="Century Gothic" w:cs="Arial"/>
                <w:sz w:val="20"/>
              </w:rPr>
            </w:pPr>
          </w:p>
        </w:tc>
        <w:tc>
          <w:tcPr>
            <w:tcW w:w="450" w:type="dxa"/>
          </w:tcPr>
          <w:p w14:paraId="6B4DF531"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28C458A1"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F88EDD6"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1318D9F3"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B6E0363"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684CB14" w14:textId="77777777" w:rsidR="001A2F8C" w:rsidRPr="0003653A" w:rsidRDefault="001A2F8C" w:rsidP="009B61E1">
            <w:pPr>
              <w:snapToGrid w:val="0"/>
              <w:jc w:val="center"/>
              <w:rPr>
                <w:rFonts w:ascii="Century Gothic" w:hAnsi="Century Gothic" w:cs="Arial"/>
                <w:szCs w:val="24"/>
              </w:rPr>
            </w:pPr>
          </w:p>
        </w:tc>
        <w:tc>
          <w:tcPr>
            <w:tcW w:w="540" w:type="dxa"/>
          </w:tcPr>
          <w:p w14:paraId="2F6F7723" w14:textId="77777777" w:rsidR="001A2F8C" w:rsidRPr="0003653A" w:rsidRDefault="001A2F8C" w:rsidP="009B61E1">
            <w:pPr>
              <w:snapToGrid w:val="0"/>
              <w:rPr>
                <w:rFonts w:ascii="Century Gothic" w:hAnsi="Century Gothic" w:cs="Arial"/>
                <w:szCs w:val="24"/>
              </w:rPr>
            </w:pPr>
          </w:p>
        </w:tc>
        <w:tc>
          <w:tcPr>
            <w:tcW w:w="3237" w:type="dxa"/>
          </w:tcPr>
          <w:p w14:paraId="623A4E62" w14:textId="77777777" w:rsidR="001A2F8C" w:rsidRPr="0003653A" w:rsidRDefault="001A2F8C" w:rsidP="009B61E1">
            <w:pPr>
              <w:snapToGrid w:val="0"/>
              <w:rPr>
                <w:rFonts w:ascii="Century Gothic" w:hAnsi="Century Gothic" w:cs="Arial"/>
                <w:szCs w:val="24"/>
              </w:rPr>
            </w:pPr>
          </w:p>
        </w:tc>
      </w:tr>
      <w:tr w:rsidR="001A2F8C" w:rsidRPr="0003653A" w14:paraId="4FF099E5" w14:textId="77777777" w:rsidTr="1A9B8FCE">
        <w:tblPrEx>
          <w:tblCellMar>
            <w:right w:w="0" w:type="dxa"/>
          </w:tblCellMar>
        </w:tblPrEx>
        <w:trPr>
          <w:jc w:val="center"/>
        </w:trPr>
        <w:tc>
          <w:tcPr>
            <w:tcW w:w="2072" w:type="dxa"/>
            <w:shd w:val="clear" w:color="auto" w:fill="auto"/>
          </w:tcPr>
          <w:p w14:paraId="694772E8" w14:textId="77777777" w:rsidR="001A2F8C" w:rsidRPr="00D6302D" w:rsidRDefault="001A2F8C" w:rsidP="009B61E1">
            <w:pPr>
              <w:rPr>
                <w:rFonts w:ascii="Century Gothic" w:hAnsi="Century Gothic" w:cs="Arial"/>
                <w:b/>
                <w:sz w:val="20"/>
              </w:rPr>
            </w:pPr>
            <w:r>
              <w:rPr>
                <w:rFonts w:ascii="Century Gothic" w:hAnsi="Century Gothic" w:cs="Arial"/>
                <w:sz w:val="20"/>
              </w:rPr>
              <w:t>Blinds/Curtains</w:t>
            </w:r>
          </w:p>
        </w:tc>
        <w:tc>
          <w:tcPr>
            <w:tcW w:w="448" w:type="dxa"/>
            <w:shd w:val="clear" w:color="auto" w:fill="auto"/>
            <w:vAlign w:val="center"/>
          </w:tcPr>
          <w:p w14:paraId="75102F61" w14:textId="0E3338B8"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8F69B2C" w14:textId="217898FF"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7AB8F11" w14:textId="344E75F6" w:rsidR="001A2F8C" w:rsidRPr="00D6302D" w:rsidRDefault="001A2F8C" w:rsidP="009B61E1">
            <w:pPr>
              <w:jc w:val="center"/>
              <w:rPr>
                <w:rFonts w:ascii="Century Gothic" w:hAnsi="Century Gothic" w:cs="Arial"/>
                <w:sz w:val="20"/>
              </w:rPr>
            </w:pPr>
          </w:p>
        </w:tc>
        <w:tc>
          <w:tcPr>
            <w:tcW w:w="3960" w:type="dxa"/>
            <w:shd w:val="clear" w:color="auto" w:fill="auto"/>
          </w:tcPr>
          <w:p w14:paraId="0B9C8633" w14:textId="77777777" w:rsidR="001A2F8C" w:rsidRPr="001D1F4D" w:rsidRDefault="001A2F8C" w:rsidP="009B61E1">
            <w:pPr>
              <w:rPr>
                <w:rFonts w:ascii="Century Gothic" w:hAnsi="Century Gothic" w:cs="Arial"/>
                <w:sz w:val="20"/>
              </w:rPr>
            </w:pPr>
          </w:p>
        </w:tc>
        <w:tc>
          <w:tcPr>
            <w:tcW w:w="450" w:type="dxa"/>
          </w:tcPr>
          <w:p w14:paraId="0ED5124B"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1F2B90D4"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55FD6BA"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28BD82E0"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09529508"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402C1C96" w14:textId="77777777" w:rsidR="001A2F8C" w:rsidRPr="0003653A" w:rsidRDefault="001A2F8C" w:rsidP="009B61E1">
            <w:pPr>
              <w:snapToGrid w:val="0"/>
              <w:jc w:val="center"/>
              <w:rPr>
                <w:rFonts w:ascii="Century Gothic" w:hAnsi="Century Gothic" w:cs="Arial"/>
                <w:szCs w:val="24"/>
              </w:rPr>
            </w:pPr>
          </w:p>
        </w:tc>
        <w:tc>
          <w:tcPr>
            <w:tcW w:w="540" w:type="dxa"/>
          </w:tcPr>
          <w:p w14:paraId="775187AC" w14:textId="77777777" w:rsidR="001A2F8C" w:rsidRPr="0003653A" w:rsidRDefault="001A2F8C" w:rsidP="009B61E1">
            <w:pPr>
              <w:snapToGrid w:val="0"/>
              <w:rPr>
                <w:rFonts w:ascii="Century Gothic" w:hAnsi="Century Gothic" w:cs="Arial"/>
                <w:szCs w:val="24"/>
              </w:rPr>
            </w:pPr>
          </w:p>
        </w:tc>
        <w:tc>
          <w:tcPr>
            <w:tcW w:w="3237" w:type="dxa"/>
          </w:tcPr>
          <w:p w14:paraId="0DCEC1E1" w14:textId="77777777" w:rsidR="001A2F8C" w:rsidRPr="0003653A" w:rsidRDefault="001A2F8C" w:rsidP="009B61E1">
            <w:pPr>
              <w:snapToGrid w:val="0"/>
              <w:rPr>
                <w:rFonts w:ascii="Century Gothic" w:hAnsi="Century Gothic" w:cs="Arial"/>
                <w:szCs w:val="24"/>
              </w:rPr>
            </w:pPr>
          </w:p>
        </w:tc>
      </w:tr>
      <w:tr w:rsidR="001A2F8C" w:rsidRPr="0003653A" w14:paraId="2D804D96" w14:textId="77777777" w:rsidTr="1A9B8FCE">
        <w:tblPrEx>
          <w:tblCellMar>
            <w:right w:w="0" w:type="dxa"/>
          </w:tblCellMar>
        </w:tblPrEx>
        <w:trPr>
          <w:jc w:val="center"/>
        </w:trPr>
        <w:tc>
          <w:tcPr>
            <w:tcW w:w="2072" w:type="dxa"/>
            <w:shd w:val="clear" w:color="auto" w:fill="auto"/>
          </w:tcPr>
          <w:p w14:paraId="5C4CD921"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Power Points/Light Switches</w:t>
            </w:r>
          </w:p>
        </w:tc>
        <w:tc>
          <w:tcPr>
            <w:tcW w:w="448" w:type="dxa"/>
            <w:shd w:val="clear" w:color="auto" w:fill="auto"/>
            <w:vAlign w:val="center"/>
          </w:tcPr>
          <w:p w14:paraId="0B32B942" w14:textId="5E1393E7"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3F9CC87" w14:textId="2A924255"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1282FB0" w14:textId="41103B81" w:rsidR="001A2F8C" w:rsidRPr="00D6302D" w:rsidRDefault="001A2F8C" w:rsidP="009B61E1">
            <w:pPr>
              <w:jc w:val="center"/>
              <w:rPr>
                <w:rFonts w:ascii="Century Gothic" w:hAnsi="Century Gothic" w:cs="Arial"/>
                <w:sz w:val="20"/>
              </w:rPr>
            </w:pPr>
          </w:p>
        </w:tc>
        <w:tc>
          <w:tcPr>
            <w:tcW w:w="3960" w:type="dxa"/>
            <w:shd w:val="clear" w:color="auto" w:fill="auto"/>
          </w:tcPr>
          <w:p w14:paraId="4DBA21D8" w14:textId="77777777" w:rsidR="001A2F8C" w:rsidRPr="001D1F4D" w:rsidRDefault="001A2F8C" w:rsidP="009B61E1">
            <w:pPr>
              <w:rPr>
                <w:rFonts w:ascii="Century Gothic" w:hAnsi="Century Gothic" w:cs="Arial"/>
                <w:sz w:val="20"/>
              </w:rPr>
            </w:pPr>
          </w:p>
        </w:tc>
        <w:tc>
          <w:tcPr>
            <w:tcW w:w="450" w:type="dxa"/>
          </w:tcPr>
          <w:p w14:paraId="78B12A11"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FA7BCC5"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2101AF4E"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58AEFFBA"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C956BD8"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B571F2E" w14:textId="77777777" w:rsidR="001A2F8C" w:rsidRPr="0003653A" w:rsidRDefault="001A2F8C" w:rsidP="009B61E1">
            <w:pPr>
              <w:snapToGrid w:val="0"/>
              <w:jc w:val="center"/>
              <w:rPr>
                <w:rFonts w:ascii="Century Gothic" w:hAnsi="Century Gothic" w:cs="Arial"/>
                <w:szCs w:val="24"/>
              </w:rPr>
            </w:pPr>
          </w:p>
        </w:tc>
        <w:tc>
          <w:tcPr>
            <w:tcW w:w="540" w:type="dxa"/>
          </w:tcPr>
          <w:p w14:paraId="7853D5CA" w14:textId="77777777" w:rsidR="001A2F8C" w:rsidRPr="0003653A" w:rsidRDefault="001A2F8C" w:rsidP="009B61E1">
            <w:pPr>
              <w:snapToGrid w:val="0"/>
              <w:rPr>
                <w:rFonts w:ascii="Century Gothic" w:hAnsi="Century Gothic" w:cs="Arial"/>
                <w:szCs w:val="24"/>
              </w:rPr>
            </w:pPr>
          </w:p>
        </w:tc>
        <w:tc>
          <w:tcPr>
            <w:tcW w:w="3237" w:type="dxa"/>
          </w:tcPr>
          <w:p w14:paraId="433D9B6C" w14:textId="77777777" w:rsidR="001A2F8C" w:rsidRPr="0003653A" w:rsidRDefault="001A2F8C" w:rsidP="009B61E1">
            <w:pPr>
              <w:snapToGrid w:val="0"/>
              <w:rPr>
                <w:rFonts w:ascii="Century Gothic" w:hAnsi="Century Gothic" w:cs="Arial"/>
                <w:szCs w:val="24"/>
              </w:rPr>
            </w:pPr>
          </w:p>
        </w:tc>
      </w:tr>
      <w:tr w:rsidR="001A2F8C" w:rsidRPr="0003653A" w14:paraId="573500D1" w14:textId="77777777" w:rsidTr="1A9B8FCE">
        <w:tblPrEx>
          <w:tblCellMar>
            <w:right w:w="0" w:type="dxa"/>
          </w:tblCellMar>
        </w:tblPrEx>
        <w:trPr>
          <w:jc w:val="center"/>
        </w:trPr>
        <w:tc>
          <w:tcPr>
            <w:tcW w:w="2072" w:type="dxa"/>
            <w:shd w:val="clear" w:color="auto" w:fill="auto"/>
          </w:tcPr>
          <w:p w14:paraId="2E2D34AE"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Skirting</w:t>
            </w:r>
          </w:p>
        </w:tc>
        <w:tc>
          <w:tcPr>
            <w:tcW w:w="448" w:type="dxa"/>
            <w:shd w:val="clear" w:color="auto" w:fill="auto"/>
            <w:vAlign w:val="center"/>
          </w:tcPr>
          <w:p w14:paraId="174AD21A" w14:textId="301DF370"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C6AEF96" w14:textId="48078C99"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D76138D" w14:textId="26C7953D" w:rsidR="001A2F8C" w:rsidRPr="00D6302D" w:rsidRDefault="001A2F8C" w:rsidP="009B61E1">
            <w:pPr>
              <w:jc w:val="center"/>
              <w:rPr>
                <w:rFonts w:ascii="Century Gothic" w:hAnsi="Century Gothic" w:cs="Arial"/>
                <w:sz w:val="20"/>
              </w:rPr>
            </w:pPr>
          </w:p>
        </w:tc>
        <w:tc>
          <w:tcPr>
            <w:tcW w:w="3960" w:type="dxa"/>
            <w:shd w:val="clear" w:color="auto" w:fill="auto"/>
          </w:tcPr>
          <w:p w14:paraId="55D8DBB1" w14:textId="77777777" w:rsidR="001A2F8C" w:rsidRPr="001D1F4D" w:rsidRDefault="001A2F8C" w:rsidP="009B61E1">
            <w:pPr>
              <w:rPr>
                <w:rFonts w:ascii="Century Gothic" w:hAnsi="Century Gothic" w:cs="Arial"/>
                <w:sz w:val="20"/>
              </w:rPr>
            </w:pPr>
          </w:p>
        </w:tc>
        <w:tc>
          <w:tcPr>
            <w:tcW w:w="450" w:type="dxa"/>
          </w:tcPr>
          <w:p w14:paraId="7B70FC79"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892B2BB"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EDF84AD"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FF1CB66"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A14C6EB"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A200E6C" w14:textId="77777777" w:rsidR="001A2F8C" w:rsidRPr="0003653A" w:rsidRDefault="001A2F8C" w:rsidP="009B61E1">
            <w:pPr>
              <w:snapToGrid w:val="0"/>
              <w:jc w:val="center"/>
              <w:rPr>
                <w:rFonts w:ascii="Century Gothic" w:hAnsi="Century Gothic" w:cs="Arial"/>
                <w:szCs w:val="24"/>
              </w:rPr>
            </w:pPr>
          </w:p>
        </w:tc>
        <w:tc>
          <w:tcPr>
            <w:tcW w:w="540" w:type="dxa"/>
          </w:tcPr>
          <w:p w14:paraId="5AD61209" w14:textId="77777777" w:rsidR="001A2F8C" w:rsidRPr="0003653A" w:rsidRDefault="001A2F8C" w:rsidP="009B61E1">
            <w:pPr>
              <w:snapToGrid w:val="0"/>
              <w:rPr>
                <w:rFonts w:ascii="Century Gothic" w:hAnsi="Century Gothic" w:cs="Arial"/>
                <w:szCs w:val="24"/>
              </w:rPr>
            </w:pPr>
          </w:p>
        </w:tc>
        <w:tc>
          <w:tcPr>
            <w:tcW w:w="3237" w:type="dxa"/>
          </w:tcPr>
          <w:p w14:paraId="617EC413" w14:textId="77777777" w:rsidR="001A2F8C" w:rsidRPr="0003653A" w:rsidRDefault="001A2F8C" w:rsidP="009B61E1">
            <w:pPr>
              <w:snapToGrid w:val="0"/>
              <w:rPr>
                <w:rFonts w:ascii="Century Gothic" w:hAnsi="Century Gothic" w:cs="Arial"/>
                <w:szCs w:val="24"/>
              </w:rPr>
            </w:pPr>
          </w:p>
        </w:tc>
      </w:tr>
      <w:tr w:rsidR="001A2F8C" w:rsidRPr="0003653A" w14:paraId="7DD35DCE" w14:textId="77777777" w:rsidTr="1A9B8FCE">
        <w:tblPrEx>
          <w:tblCellMar>
            <w:right w:w="0" w:type="dxa"/>
          </w:tblCellMar>
        </w:tblPrEx>
        <w:trPr>
          <w:jc w:val="center"/>
        </w:trPr>
        <w:tc>
          <w:tcPr>
            <w:tcW w:w="2072" w:type="dxa"/>
            <w:shd w:val="clear" w:color="auto" w:fill="auto"/>
          </w:tcPr>
          <w:p w14:paraId="276D2BB1" w14:textId="77777777" w:rsidR="001A2F8C" w:rsidRPr="003634A0" w:rsidRDefault="001A2F8C" w:rsidP="009B61E1">
            <w:pPr>
              <w:rPr>
                <w:rFonts w:ascii="Century Gothic" w:hAnsi="Century Gothic" w:cs="Arial"/>
                <w:sz w:val="20"/>
              </w:rPr>
            </w:pPr>
            <w:r w:rsidRPr="003634A0">
              <w:rPr>
                <w:rFonts w:ascii="Century Gothic" w:hAnsi="Century Gothic" w:cs="Arial"/>
                <w:sz w:val="20"/>
              </w:rPr>
              <w:t>Flooring</w:t>
            </w:r>
          </w:p>
        </w:tc>
        <w:tc>
          <w:tcPr>
            <w:tcW w:w="448" w:type="dxa"/>
            <w:shd w:val="clear" w:color="auto" w:fill="auto"/>
            <w:vAlign w:val="center"/>
          </w:tcPr>
          <w:p w14:paraId="2231F002" w14:textId="0810E67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0D133DF" w14:textId="64A99BA0"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24BFE63A" w14:textId="51B502AD" w:rsidR="001A2F8C" w:rsidRPr="00D6302D" w:rsidRDefault="001A2F8C" w:rsidP="009B61E1">
            <w:pPr>
              <w:jc w:val="center"/>
              <w:rPr>
                <w:rFonts w:ascii="Century Gothic" w:hAnsi="Century Gothic" w:cs="Arial"/>
                <w:sz w:val="20"/>
              </w:rPr>
            </w:pPr>
          </w:p>
        </w:tc>
        <w:tc>
          <w:tcPr>
            <w:tcW w:w="3960" w:type="dxa"/>
            <w:shd w:val="clear" w:color="auto" w:fill="auto"/>
          </w:tcPr>
          <w:p w14:paraId="70F00E6B" w14:textId="77777777" w:rsidR="001A2F8C" w:rsidRPr="001D1F4D" w:rsidRDefault="001A2F8C" w:rsidP="009B61E1">
            <w:pPr>
              <w:rPr>
                <w:rFonts w:ascii="Century Gothic" w:hAnsi="Century Gothic" w:cs="Arial"/>
                <w:sz w:val="20"/>
              </w:rPr>
            </w:pPr>
          </w:p>
        </w:tc>
        <w:tc>
          <w:tcPr>
            <w:tcW w:w="450" w:type="dxa"/>
          </w:tcPr>
          <w:p w14:paraId="4466066C"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19113846"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4A8A381"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1495700C"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3F82A37"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278601E" w14:textId="77777777" w:rsidR="001A2F8C" w:rsidRPr="0003653A" w:rsidRDefault="001A2F8C" w:rsidP="009B61E1">
            <w:pPr>
              <w:snapToGrid w:val="0"/>
              <w:jc w:val="center"/>
              <w:rPr>
                <w:rFonts w:ascii="Century Gothic" w:hAnsi="Century Gothic" w:cs="Arial"/>
                <w:szCs w:val="24"/>
              </w:rPr>
            </w:pPr>
          </w:p>
        </w:tc>
        <w:tc>
          <w:tcPr>
            <w:tcW w:w="540" w:type="dxa"/>
          </w:tcPr>
          <w:p w14:paraId="7F0C1418" w14:textId="77777777" w:rsidR="001A2F8C" w:rsidRPr="0003653A" w:rsidRDefault="001A2F8C" w:rsidP="009B61E1">
            <w:pPr>
              <w:snapToGrid w:val="0"/>
              <w:rPr>
                <w:rFonts w:ascii="Century Gothic" w:hAnsi="Century Gothic" w:cs="Arial"/>
                <w:szCs w:val="24"/>
              </w:rPr>
            </w:pPr>
          </w:p>
        </w:tc>
        <w:tc>
          <w:tcPr>
            <w:tcW w:w="3237" w:type="dxa"/>
          </w:tcPr>
          <w:p w14:paraId="0D6BDB93" w14:textId="77777777" w:rsidR="001A2F8C" w:rsidRPr="0003653A" w:rsidRDefault="001A2F8C" w:rsidP="009B61E1">
            <w:pPr>
              <w:snapToGrid w:val="0"/>
              <w:rPr>
                <w:rFonts w:ascii="Century Gothic" w:hAnsi="Century Gothic" w:cs="Arial"/>
                <w:szCs w:val="24"/>
              </w:rPr>
            </w:pPr>
          </w:p>
        </w:tc>
      </w:tr>
      <w:tr w:rsidR="001A2F8C" w:rsidRPr="0003653A" w14:paraId="6C487C6B" w14:textId="77777777" w:rsidTr="1A9B8FCE">
        <w:tblPrEx>
          <w:tblCellMar>
            <w:right w:w="0" w:type="dxa"/>
          </w:tblCellMar>
        </w:tblPrEx>
        <w:trPr>
          <w:jc w:val="center"/>
        </w:trPr>
        <w:tc>
          <w:tcPr>
            <w:tcW w:w="2072" w:type="dxa"/>
            <w:shd w:val="clear" w:color="auto" w:fill="auto"/>
          </w:tcPr>
          <w:p w14:paraId="30C2AC03"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Wash Basin</w:t>
            </w:r>
          </w:p>
        </w:tc>
        <w:tc>
          <w:tcPr>
            <w:tcW w:w="448" w:type="dxa"/>
            <w:shd w:val="clear" w:color="auto" w:fill="auto"/>
            <w:vAlign w:val="center"/>
          </w:tcPr>
          <w:p w14:paraId="374DB274" w14:textId="0B65D70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AC3CAEE" w14:textId="59C4455B"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44CEE8C" w14:textId="2834858F" w:rsidR="001A2F8C" w:rsidRPr="00D6302D" w:rsidRDefault="001A2F8C" w:rsidP="009B61E1">
            <w:pPr>
              <w:jc w:val="center"/>
              <w:rPr>
                <w:rFonts w:ascii="Century Gothic" w:hAnsi="Century Gothic" w:cs="Arial"/>
                <w:sz w:val="20"/>
              </w:rPr>
            </w:pPr>
          </w:p>
        </w:tc>
        <w:tc>
          <w:tcPr>
            <w:tcW w:w="3960" w:type="dxa"/>
            <w:shd w:val="clear" w:color="auto" w:fill="auto"/>
          </w:tcPr>
          <w:p w14:paraId="16681B6C" w14:textId="77777777" w:rsidR="001A2F8C" w:rsidRPr="001D1F4D" w:rsidRDefault="001A2F8C" w:rsidP="009B61E1">
            <w:pPr>
              <w:rPr>
                <w:rFonts w:ascii="Century Gothic" w:hAnsi="Century Gothic" w:cs="Arial"/>
                <w:sz w:val="20"/>
              </w:rPr>
            </w:pPr>
          </w:p>
        </w:tc>
        <w:tc>
          <w:tcPr>
            <w:tcW w:w="450" w:type="dxa"/>
          </w:tcPr>
          <w:p w14:paraId="32F0B84E"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57DB5968"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501D927"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2F47601"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775FA6C1"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B8D2244" w14:textId="77777777" w:rsidR="001A2F8C" w:rsidRPr="0003653A" w:rsidRDefault="001A2F8C" w:rsidP="009B61E1">
            <w:pPr>
              <w:snapToGrid w:val="0"/>
              <w:jc w:val="center"/>
              <w:rPr>
                <w:rFonts w:ascii="Century Gothic" w:hAnsi="Century Gothic" w:cs="Arial"/>
                <w:szCs w:val="24"/>
              </w:rPr>
            </w:pPr>
          </w:p>
        </w:tc>
        <w:tc>
          <w:tcPr>
            <w:tcW w:w="540" w:type="dxa"/>
          </w:tcPr>
          <w:p w14:paraId="606867B0" w14:textId="77777777" w:rsidR="001A2F8C" w:rsidRPr="0003653A" w:rsidRDefault="001A2F8C" w:rsidP="009B61E1">
            <w:pPr>
              <w:snapToGrid w:val="0"/>
              <w:rPr>
                <w:rFonts w:ascii="Century Gothic" w:hAnsi="Century Gothic" w:cs="Arial"/>
                <w:szCs w:val="24"/>
              </w:rPr>
            </w:pPr>
          </w:p>
        </w:tc>
        <w:tc>
          <w:tcPr>
            <w:tcW w:w="3237" w:type="dxa"/>
          </w:tcPr>
          <w:p w14:paraId="205EB4BD" w14:textId="77777777" w:rsidR="001A2F8C" w:rsidRPr="0003653A" w:rsidRDefault="001A2F8C" w:rsidP="009B61E1">
            <w:pPr>
              <w:snapToGrid w:val="0"/>
              <w:rPr>
                <w:rFonts w:ascii="Century Gothic" w:hAnsi="Century Gothic" w:cs="Arial"/>
                <w:szCs w:val="24"/>
              </w:rPr>
            </w:pPr>
          </w:p>
        </w:tc>
      </w:tr>
      <w:tr w:rsidR="001A2F8C" w:rsidRPr="0003653A" w14:paraId="7F27DB68" w14:textId="77777777" w:rsidTr="1A9B8FCE">
        <w:tblPrEx>
          <w:tblCellMar>
            <w:right w:w="0" w:type="dxa"/>
          </w:tblCellMar>
        </w:tblPrEx>
        <w:trPr>
          <w:jc w:val="center"/>
        </w:trPr>
        <w:tc>
          <w:tcPr>
            <w:tcW w:w="2072" w:type="dxa"/>
            <w:shd w:val="clear" w:color="auto" w:fill="auto"/>
          </w:tcPr>
          <w:p w14:paraId="33D9F2D5" w14:textId="77777777" w:rsidR="001A2F8C" w:rsidRPr="00D6302D" w:rsidRDefault="001A2F8C" w:rsidP="009B61E1">
            <w:pPr>
              <w:rPr>
                <w:rFonts w:ascii="Century Gothic" w:hAnsi="Century Gothic" w:cs="Arial"/>
                <w:sz w:val="20"/>
              </w:rPr>
            </w:pPr>
            <w:r>
              <w:rPr>
                <w:rFonts w:ascii="Century Gothic" w:hAnsi="Century Gothic" w:cs="Arial"/>
                <w:sz w:val="20"/>
              </w:rPr>
              <w:t>Tapware</w:t>
            </w:r>
          </w:p>
        </w:tc>
        <w:tc>
          <w:tcPr>
            <w:tcW w:w="448" w:type="dxa"/>
            <w:shd w:val="clear" w:color="auto" w:fill="auto"/>
            <w:vAlign w:val="center"/>
          </w:tcPr>
          <w:p w14:paraId="4B45A6D3" w14:textId="5CF69D5A"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A1DD780" w14:textId="59A5940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5E12416" w14:textId="01F48935" w:rsidR="001A2F8C" w:rsidRPr="00D6302D" w:rsidRDefault="001A2F8C" w:rsidP="009B61E1">
            <w:pPr>
              <w:jc w:val="center"/>
              <w:rPr>
                <w:rFonts w:ascii="Century Gothic" w:hAnsi="Century Gothic" w:cs="Arial"/>
                <w:sz w:val="20"/>
              </w:rPr>
            </w:pPr>
          </w:p>
        </w:tc>
        <w:tc>
          <w:tcPr>
            <w:tcW w:w="3960" w:type="dxa"/>
            <w:shd w:val="clear" w:color="auto" w:fill="auto"/>
          </w:tcPr>
          <w:p w14:paraId="593250FC" w14:textId="77777777" w:rsidR="001A2F8C" w:rsidRPr="001D1F4D" w:rsidRDefault="001A2F8C" w:rsidP="009B61E1">
            <w:pPr>
              <w:rPr>
                <w:rFonts w:ascii="Century Gothic" w:hAnsi="Century Gothic" w:cs="Arial"/>
                <w:sz w:val="20"/>
              </w:rPr>
            </w:pPr>
          </w:p>
        </w:tc>
        <w:tc>
          <w:tcPr>
            <w:tcW w:w="450" w:type="dxa"/>
          </w:tcPr>
          <w:p w14:paraId="7A59AA16"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5CDF0653"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3029390"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4E3ED5A"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77158137"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F0B0DEC" w14:textId="77777777" w:rsidR="001A2F8C" w:rsidRPr="0003653A" w:rsidRDefault="001A2F8C" w:rsidP="009B61E1">
            <w:pPr>
              <w:snapToGrid w:val="0"/>
              <w:jc w:val="center"/>
              <w:rPr>
                <w:rFonts w:ascii="Century Gothic" w:hAnsi="Century Gothic" w:cs="Arial"/>
                <w:szCs w:val="24"/>
              </w:rPr>
            </w:pPr>
          </w:p>
        </w:tc>
        <w:tc>
          <w:tcPr>
            <w:tcW w:w="540" w:type="dxa"/>
          </w:tcPr>
          <w:p w14:paraId="3621E2CA" w14:textId="77777777" w:rsidR="001A2F8C" w:rsidRPr="0003653A" w:rsidRDefault="001A2F8C" w:rsidP="009B61E1">
            <w:pPr>
              <w:snapToGrid w:val="0"/>
              <w:rPr>
                <w:rFonts w:ascii="Century Gothic" w:hAnsi="Century Gothic" w:cs="Arial"/>
                <w:szCs w:val="24"/>
              </w:rPr>
            </w:pPr>
          </w:p>
        </w:tc>
        <w:tc>
          <w:tcPr>
            <w:tcW w:w="3237" w:type="dxa"/>
          </w:tcPr>
          <w:p w14:paraId="4D0620DF" w14:textId="77777777" w:rsidR="001A2F8C" w:rsidRPr="0003653A" w:rsidRDefault="001A2F8C" w:rsidP="009B61E1">
            <w:pPr>
              <w:snapToGrid w:val="0"/>
              <w:rPr>
                <w:rFonts w:ascii="Century Gothic" w:hAnsi="Century Gothic" w:cs="Arial"/>
                <w:szCs w:val="24"/>
              </w:rPr>
            </w:pPr>
          </w:p>
        </w:tc>
      </w:tr>
      <w:tr w:rsidR="001A2F8C" w:rsidRPr="0003653A" w14:paraId="78C55CF8" w14:textId="77777777" w:rsidTr="1A9B8FCE">
        <w:tblPrEx>
          <w:tblCellMar>
            <w:right w:w="0" w:type="dxa"/>
          </w:tblCellMar>
        </w:tblPrEx>
        <w:trPr>
          <w:jc w:val="center"/>
        </w:trPr>
        <w:tc>
          <w:tcPr>
            <w:tcW w:w="2072" w:type="dxa"/>
            <w:shd w:val="clear" w:color="auto" w:fill="auto"/>
          </w:tcPr>
          <w:p w14:paraId="3719212A" w14:textId="77777777" w:rsidR="001A2F8C" w:rsidRPr="00D6302D" w:rsidRDefault="001A2F8C" w:rsidP="009B61E1">
            <w:pPr>
              <w:rPr>
                <w:rFonts w:ascii="Century Gothic" w:hAnsi="Century Gothic" w:cs="Arial"/>
                <w:sz w:val="20"/>
              </w:rPr>
            </w:pPr>
            <w:r>
              <w:rPr>
                <w:rFonts w:ascii="Century Gothic" w:hAnsi="Century Gothic" w:cs="Arial"/>
                <w:sz w:val="20"/>
              </w:rPr>
              <w:t>Benchtop</w:t>
            </w:r>
          </w:p>
        </w:tc>
        <w:tc>
          <w:tcPr>
            <w:tcW w:w="448" w:type="dxa"/>
            <w:shd w:val="clear" w:color="auto" w:fill="auto"/>
            <w:vAlign w:val="center"/>
          </w:tcPr>
          <w:p w14:paraId="5A1A0FD0" w14:textId="7BFF6AEC"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4DD8A4F" w14:textId="402D379F"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20FDA2F" w14:textId="1D4069F5" w:rsidR="001A2F8C" w:rsidRPr="00D6302D" w:rsidRDefault="001A2F8C" w:rsidP="009B61E1"/>
        </w:tc>
        <w:tc>
          <w:tcPr>
            <w:tcW w:w="3960" w:type="dxa"/>
            <w:shd w:val="clear" w:color="auto" w:fill="auto"/>
          </w:tcPr>
          <w:p w14:paraId="2531FC9E" w14:textId="77777777" w:rsidR="001A2F8C" w:rsidRPr="001D1F4D" w:rsidRDefault="001A2F8C" w:rsidP="009B61E1">
            <w:pPr>
              <w:rPr>
                <w:rFonts w:ascii="Century Gothic" w:hAnsi="Century Gothic" w:cs="Arial"/>
                <w:sz w:val="20"/>
              </w:rPr>
            </w:pPr>
          </w:p>
        </w:tc>
        <w:tc>
          <w:tcPr>
            <w:tcW w:w="450" w:type="dxa"/>
          </w:tcPr>
          <w:p w14:paraId="09B4EE14"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7D1E1CF9"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74A8701"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5129DF4B"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E682759"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CBA58C7" w14:textId="77777777" w:rsidR="001A2F8C" w:rsidRPr="0003653A" w:rsidRDefault="001A2F8C" w:rsidP="009B61E1">
            <w:pPr>
              <w:snapToGrid w:val="0"/>
              <w:jc w:val="center"/>
              <w:rPr>
                <w:rFonts w:ascii="Century Gothic" w:hAnsi="Century Gothic" w:cs="Arial"/>
                <w:szCs w:val="24"/>
              </w:rPr>
            </w:pPr>
          </w:p>
        </w:tc>
        <w:tc>
          <w:tcPr>
            <w:tcW w:w="540" w:type="dxa"/>
          </w:tcPr>
          <w:p w14:paraId="63EC7CCB" w14:textId="77777777" w:rsidR="001A2F8C" w:rsidRPr="0003653A" w:rsidRDefault="001A2F8C" w:rsidP="009B61E1">
            <w:pPr>
              <w:snapToGrid w:val="0"/>
              <w:rPr>
                <w:rFonts w:ascii="Century Gothic" w:hAnsi="Century Gothic" w:cs="Arial"/>
                <w:szCs w:val="24"/>
              </w:rPr>
            </w:pPr>
          </w:p>
        </w:tc>
        <w:tc>
          <w:tcPr>
            <w:tcW w:w="3237" w:type="dxa"/>
          </w:tcPr>
          <w:p w14:paraId="027C61EC" w14:textId="77777777" w:rsidR="001A2F8C" w:rsidRPr="0003653A" w:rsidRDefault="001A2F8C" w:rsidP="009B61E1">
            <w:pPr>
              <w:snapToGrid w:val="0"/>
              <w:rPr>
                <w:rFonts w:ascii="Century Gothic" w:hAnsi="Century Gothic" w:cs="Arial"/>
                <w:szCs w:val="24"/>
              </w:rPr>
            </w:pPr>
          </w:p>
        </w:tc>
      </w:tr>
      <w:tr w:rsidR="001A2F8C" w:rsidRPr="0003653A" w14:paraId="72F46363" w14:textId="77777777" w:rsidTr="1A9B8FCE">
        <w:tblPrEx>
          <w:tblCellMar>
            <w:right w:w="0" w:type="dxa"/>
          </w:tblCellMar>
        </w:tblPrEx>
        <w:trPr>
          <w:jc w:val="center"/>
        </w:trPr>
        <w:tc>
          <w:tcPr>
            <w:tcW w:w="2072" w:type="dxa"/>
            <w:shd w:val="clear" w:color="auto" w:fill="auto"/>
          </w:tcPr>
          <w:p w14:paraId="468C85D0" w14:textId="77777777" w:rsidR="001A2F8C" w:rsidRPr="00D6302D" w:rsidRDefault="001A2F8C" w:rsidP="009B61E1">
            <w:pPr>
              <w:rPr>
                <w:rFonts w:ascii="Century Gothic" w:hAnsi="Century Gothic" w:cs="Arial"/>
                <w:sz w:val="20"/>
              </w:rPr>
            </w:pPr>
            <w:r>
              <w:rPr>
                <w:rFonts w:ascii="Century Gothic" w:hAnsi="Century Gothic" w:cs="Arial"/>
                <w:sz w:val="20"/>
              </w:rPr>
              <w:t>Splash Back</w:t>
            </w:r>
          </w:p>
        </w:tc>
        <w:tc>
          <w:tcPr>
            <w:tcW w:w="448" w:type="dxa"/>
            <w:shd w:val="clear" w:color="auto" w:fill="auto"/>
            <w:vAlign w:val="center"/>
          </w:tcPr>
          <w:p w14:paraId="17F666BD" w14:textId="10B5C8C9"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2D022E5" w14:textId="21BBAF7F"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5D79AE8" w14:textId="4B2D9C38" w:rsidR="001A2F8C" w:rsidRPr="00D6302D" w:rsidRDefault="001A2F8C" w:rsidP="009B61E1"/>
        </w:tc>
        <w:tc>
          <w:tcPr>
            <w:tcW w:w="3960" w:type="dxa"/>
            <w:shd w:val="clear" w:color="auto" w:fill="auto"/>
          </w:tcPr>
          <w:p w14:paraId="1B5EAFD1" w14:textId="77777777" w:rsidR="001A2F8C" w:rsidRPr="001D1F4D" w:rsidRDefault="001A2F8C" w:rsidP="009B61E1">
            <w:pPr>
              <w:rPr>
                <w:rFonts w:ascii="Century Gothic" w:hAnsi="Century Gothic" w:cs="Arial"/>
                <w:sz w:val="20"/>
              </w:rPr>
            </w:pPr>
          </w:p>
        </w:tc>
        <w:tc>
          <w:tcPr>
            <w:tcW w:w="450" w:type="dxa"/>
          </w:tcPr>
          <w:p w14:paraId="1A8BB03B"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7BF48FF6"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043C9F9"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3A84E2A"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ACB9314"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ED61673" w14:textId="77777777" w:rsidR="001A2F8C" w:rsidRPr="0003653A" w:rsidRDefault="001A2F8C" w:rsidP="009B61E1">
            <w:pPr>
              <w:snapToGrid w:val="0"/>
              <w:jc w:val="center"/>
              <w:rPr>
                <w:rFonts w:ascii="Century Gothic" w:hAnsi="Century Gothic" w:cs="Arial"/>
                <w:szCs w:val="24"/>
              </w:rPr>
            </w:pPr>
          </w:p>
        </w:tc>
        <w:tc>
          <w:tcPr>
            <w:tcW w:w="540" w:type="dxa"/>
          </w:tcPr>
          <w:p w14:paraId="4627E563" w14:textId="77777777" w:rsidR="001A2F8C" w:rsidRPr="0003653A" w:rsidRDefault="001A2F8C" w:rsidP="009B61E1">
            <w:pPr>
              <w:snapToGrid w:val="0"/>
              <w:rPr>
                <w:rFonts w:ascii="Century Gothic" w:hAnsi="Century Gothic" w:cs="Arial"/>
                <w:szCs w:val="24"/>
              </w:rPr>
            </w:pPr>
          </w:p>
        </w:tc>
        <w:tc>
          <w:tcPr>
            <w:tcW w:w="3237" w:type="dxa"/>
          </w:tcPr>
          <w:p w14:paraId="0397D5DE" w14:textId="77777777" w:rsidR="001A2F8C" w:rsidRPr="0003653A" w:rsidRDefault="001A2F8C" w:rsidP="009B61E1">
            <w:pPr>
              <w:snapToGrid w:val="0"/>
              <w:rPr>
                <w:rFonts w:ascii="Century Gothic" w:hAnsi="Century Gothic" w:cs="Arial"/>
                <w:szCs w:val="24"/>
              </w:rPr>
            </w:pPr>
          </w:p>
        </w:tc>
      </w:tr>
      <w:tr w:rsidR="001A2F8C" w:rsidRPr="0003653A" w14:paraId="3EECC33C" w14:textId="77777777" w:rsidTr="1A9B8FCE">
        <w:tblPrEx>
          <w:tblCellMar>
            <w:right w:w="0" w:type="dxa"/>
          </w:tblCellMar>
        </w:tblPrEx>
        <w:trPr>
          <w:jc w:val="center"/>
        </w:trPr>
        <w:tc>
          <w:tcPr>
            <w:tcW w:w="2072" w:type="dxa"/>
            <w:shd w:val="clear" w:color="auto" w:fill="auto"/>
          </w:tcPr>
          <w:p w14:paraId="2495C095" w14:textId="77777777" w:rsidR="001A2F8C" w:rsidRPr="00D6302D" w:rsidRDefault="001A2F8C" w:rsidP="009B61E1">
            <w:pPr>
              <w:rPr>
                <w:rFonts w:ascii="Century Gothic" w:hAnsi="Century Gothic" w:cs="Arial"/>
                <w:b/>
                <w:sz w:val="20"/>
              </w:rPr>
            </w:pPr>
            <w:r>
              <w:rPr>
                <w:rFonts w:ascii="Century Gothic" w:hAnsi="Century Gothic" w:cs="Arial"/>
                <w:sz w:val="20"/>
              </w:rPr>
              <w:t>Mirror</w:t>
            </w:r>
          </w:p>
        </w:tc>
        <w:tc>
          <w:tcPr>
            <w:tcW w:w="448" w:type="dxa"/>
            <w:shd w:val="clear" w:color="auto" w:fill="auto"/>
            <w:vAlign w:val="center"/>
          </w:tcPr>
          <w:p w14:paraId="2009D219" w14:textId="28E493F9"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3CDC4E0" w14:textId="384861B8"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8069D43" w14:textId="2FCEF460" w:rsidR="001A2F8C" w:rsidRPr="00D6302D" w:rsidRDefault="001A2F8C" w:rsidP="009B61E1">
            <w:pPr>
              <w:jc w:val="center"/>
              <w:rPr>
                <w:rFonts w:ascii="Century Gothic" w:hAnsi="Century Gothic" w:cs="Arial"/>
                <w:sz w:val="20"/>
              </w:rPr>
            </w:pPr>
          </w:p>
        </w:tc>
        <w:tc>
          <w:tcPr>
            <w:tcW w:w="3960" w:type="dxa"/>
            <w:shd w:val="clear" w:color="auto" w:fill="auto"/>
          </w:tcPr>
          <w:p w14:paraId="30CC1604" w14:textId="77777777" w:rsidR="001A2F8C" w:rsidRPr="001D1F4D" w:rsidRDefault="001A2F8C" w:rsidP="009B61E1">
            <w:pPr>
              <w:rPr>
                <w:rFonts w:ascii="Century Gothic" w:hAnsi="Century Gothic" w:cs="Arial"/>
                <w:sz w:val="20"/>
              </w:rPr>
            </w:pPr>
          </w:p>
        </w:tc>
        <w:tc>
          <w:tcPr>
            <w:tcW w:w="450" w:type="dxa"/>
          </w:tcPr>
          <w:p w14:paraId="207568E7"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53462A67"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5D58C02"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2C68F35B"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514CC09A"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885A5EC" w14:textId="77777777" w:rsidR="001A2F8C" w:rsidRPr="0003653A" w:rsidRDefault="001A2F8C" w:rsidP="009B61E1">
            <w:pPr>
              <w:snapToGrid w:val="0"/>
              <w:jc w:val="center"/>
              <w:rPr>
                <w:rFonts w:ascii="Century Gothic" w:hAnsi="Century Gothic" w:cs="Arial"/>
                <w:szCs w:val="24"/>
              </w:rPr>
            </w:pPr>
          </w:p>
        </w:tc>
        <w:tc>
          <w:tcPr>
            <w:tcW w:w="540" w:type="dxa"/>
          </w:tcPr>
          <w:p w14:paraId="0A3AF746" w14:textId="77777777" w:rsidR="001A2F8C" w:rsidRPr="0003653A" w:rsidRDefault="001A2F8C" w:rsidP="009B61E1">
            <w:pPr>
              <w:snapToGrid w:val="0"/>
              <w:rPr>
                <w:rFonts w:ascii="Century Gothic" w:hAnsi="Century Gothic" w:cs="Arial"/>
                <w:szCs w:val="24"/>
              </w:rPr>
            </w:pPr>
          </w:p>
        </w:tc>
        <w:tc>
          <w:tcPr>
            <w:tcW w:w="3237" w:type="dxa"/>
          </w:tcPr>
          <w:p w14:paraId="132CF62C" w14:textId="77777777" w:rsidR="001A2F8C" w:rsidRPr="0003653A" w:rsidRDefault="001A2F8C" w:rsidP="009B61E1">
            <w:pPr>
              <w:snapToGrid w:val="0"/>
              <w:rPr>
                <w:rFonts w:ascii="Century Gothic" w:hAnsi="Century Gothic" w:cs="Arial"/>
                <w:szCs w:val="24"/>
              </w:rPr>
            </w:pPr>
          </w:p>
        </w:tc>
      </w:tr>
      <w:tr w:rsidR="001A2F8C" w:rsidRPr="0003653A" w14:paraId="5212E56B" w14:textId="77777777" w:rsidTr="1A9B8FCE">
        <w:tblPrEx>
          <w:tblCellMar>
            <w:right w:w="0" w:type="dxa"/>
          </w:tblCellMar>
        </w:tblPrEx>
        <w:trPr>
          <w:jc w:val="center"/>
        </w:trPr>
        <w:tc>
          <w:tcPr>
            <w:tcW w:w="2072" w:type="dxa"/>
            <w:shd w:val="clear" w:color="auto" w:fill="auto"/>
          </w:tcPr>
          <w:p w14:paraId="1C0AB90E" w14:textId="77777777" w:rsidR="001A2F8C" w:rsidRDefault="001A2F8C" w:rsidP="009B61E1">
            <w:pPr>
              <w:rPr>
                <w:rFonts w:ascii="Century Gothic" w:hAnsi="Century Gothic" w:cs="Arial"/>
                <w:sz w:val="20"/>
              </w:rPr>
            </w:pPr>
            <w:r>
              <w:rPr>
                <w:rFonts w:ascii="Century Gothic" w:hAnsi="Century Gothic" w:cs="Arial"/>
                <w:sz w:val="20"/>
              </w:rPr>
              <w:t>Underbench Cupboards/ Drawers</w:t>
            </w:r>
          </w:p>
        </w:tc>
        <w:tc>
          <w:tcPr>
            <w:tcW w:w="448" w:type="dxa"/>
            <w:shd w:val="clear" w:color="auto" w:fill="auto"/>
            <w:vAlign w:val="center"/>
          </w:tcPr>
          <w:p w14:paraId="626A02E9" w14:textId="640D7FD6"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7FE80A9" w14:textId="4BD9ADB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99A88F9" w14:textId="3181CD29" w:rsidR="001A2F8C" w:rsidRPr="00D6302D" w:rsidRDefault="001A2F8C" w:rsidP="009B61E1"/>
        </w:tc>
        <w:tc>
          <w:tcPr>
            <w:tcW w:w="3960" w:type="dxa"/>
            <w:shd w:val="clear" w:color="auto" w:fill="auto"/>
          </w:tcPr>
          <w:p w14:paraId="58856710" w14:textId="77777777" w:rsidR="001A2F8C" w:rsidRPr="001D1F4D" w:rsidRDefault="001A2F8C" w:rsidP="009B61E1">
            <w:pPr>
              <w:rPr>
                <w:rFonts w:ascii="Century Gothic" w:hAnsi="Century Gothic" w:cs="Arial"/>
                <w:sz w:val="20"/>
              </w:rPr>
            </w:pPr>
          </w:p>
        </w:tc>
        <w:tc>
          <w:tcPr>
            <w:tcW w:w="450" w:type="dxa"/>
          </w:tcPr>
          <w:p w14:paraId="10CFA9E8"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09B5DBA3"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20B7B217"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237E6D6"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759F6858"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7F72F88B" w14:textId="77777777" w:rsidR="001A2F8C" w:rsidRPr="0003653A" w:rsidRDefault="001A2F8C" w:rsidP="009B61E1">
            <w:pPr>
              <w:snapToGrid w:val="0"/>
              <w:jc w:val="center"/>
              <w:rPr>
                <w:rFonts w:ascii="Century Gothic" w:hAnsi="Century Gothic" w:cs="Arial"/>
                <w:szCs w:val="24"/>
              </w:rPr>
            </w:pPr>
          </w:p>
        </w:tc>
        <w:tc>
          <w:tcPr>
            <w:tcW w:w="540" w:type="dxa"/>
          </w:tcPr>
          <w:p w14:paraId="78B5E102" w14:textId="77777777" w:rsidR="001A2F8C" w:rsidRPr="0003653A" w:rsidRDefault="001A2F8C" w:rsidP="009B61E1">
            <w:pPr>
              <w:snapToGrid w:val="0"/>
              <w:rPr>
                <w:rFonts w:ascii="Century Gothic" w:hAnsi="Century Gothic" w:cs="Arial"/>
                <w:szCs w:val="24"/>
              </w:rPr>
            </w:pPr>
          </w:p>
        </w:tc>
        <w:tc>
          <w:tcPr>
            <w:tcW w:w="3237" w:type="dxa"/>
          </w:tcPr>
          <w:p w14:paraId="7485F4F2" w14:textId="77777777" w:rsidR="001A2F8C" w:rsidRPr="0003653A" w:rsidRDefault="001A2F8C" w:rsidP="009B61E1">
            <w:pPr>
              <w:snapToGrid w:val="0"/>
              <w:rPr>
                <w:rFonts w:ascii="Century Gothic" w:hAnsi="Century Gothic" w:cs="Arial"/>
                <w:szCs w:val="24"/>
              </w:rPr>
            </w:pPr>
          </w:p>
        </w:tc>
      </w:tr>
      <w:tr w:rsidR="001A2F8C" w:rsidRPr="0003653A" w14:paraId="2E14B81B" w14:textId="77777777" w:rsidTr="1A9B8FCE">
        <w:tblPrEx>
          <w:tblCellMar>
            <w:right w:w="0" w:type="dxa"/>
          </w:tblCellMar>
        </w:tblPrEx>
        <w:trPr>
          <w:jc w:val="center"/>
        </w:trPr>
        <w:tc>
          <w:tcPr>
            <w:tcW w:w="2072" w:type="dxa"/>
            <w:shd w:val="clear" w:color="auto" w:fill="auto"/>
          </w:tcPr>
          <w:p w14:paraId="39F81D4D" w14:textId="77777777" w:rsidR="001A2F8C" w:rsidRDefault="001A2F8C" w:rsidP="009B61E1">
            <w:pPr>
              <w:rPr>
                <w:rFonts w:ascii="Century Gothic" w:hAnsi="Century Gothic" w:cs="Arial"/>
                <w:sz w:val="20"/>
              </w:rPr>
            </w:pPr>
            <w:r w:rsidRPr="00D6302D">
              <w:rPr>
                <w:rFonts w:ascii="Century Gothic" w:hAnsi="Century Gothic" w:cs="Arial"/>
                <w:sz w:val="20"/>
              </w:rPr>
              <w:t>Shower/Screen/</w:t>
            </w:r>
          </w:p>
          <w:p w14:paraId="7E88EE3B" w14:textId="77777777" w:rsidR="001A2F8C" w:rsidRPr="00D6302D" w:rsidRDefault="001A2F8C" w:rsidP="009B61E1">
            <w:pPr>
              <w:rPr>
                <w:rFonts w:ascii="Century Gothic" w:hAnsi="Century Gothic" w:cs="Arial"/>
                <w:b/>
                <w:sz w:val="20"/>
              </w:rPr>
            </w:pPr>
            <w:r>
              <w:rPr>
                <w:rFonts w:ascii="Century Gothic" w:hAnsi="Century Gothic" w:cs="Arial"/>
                <w:sz w:val="20"/>
              </w:rPr>
              <w:t>Curtain</w:t>
            </w:r>
          </w:p>
        </w:tc>
        <w:tc>
          <w:tcPr>
            <w:tcW w:w="448" w:type="dxa"/>
            <w:shd w:val="clear" w:color="auto" w:fill="auto"/>
            <w:vAlign w:val="center"/>
          </w:tcPr>
          <w:p w14:paraId="662856C6" w14:textId="74EE2069"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495E82F" w14:textId="78EAA94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5F92F62" w14:textId="5BA85FE8" w:rsidR="001A2F8C" w:rsidRPr="00D6302D" w:rsidRDefault="001A2F8C" w:rsidP="009B61E1">
            <w:pPr>
              <w:jc w:val="center"/>
              <w:rPr>
                <w:rFonts w:ascii="Century Gothic" w:hAnsi="Century Gothic" w:cs="Arial"/>
                <w:sz w:val="20"/>
              </w:rPr>
            </w:pPr>
          </w:p>
        </w:tc>
        <w:tc>
          <w:tcPr>
            <w:tcW w:w="3960" w:type="dxa"/>
            <w:shd w:val="clear" w:color="auto" w:fill="auto"/>
          </w:tcPr>
          <w:p w14:paraId="739BBA69" w14:textId="77777777" w:rsidR="001A2F8C" w:rsidRPr="001D1F4D" w:rsidRDefault="001A2F8C" w:rsidP="009B61E1">
            <w:pPr>
              <w:rPr>
                <w:rFonts w:ascii="Century Gothic" w:hAnsi="Century Gothic" w:cs="Arial"/>
                <w:sz w:val="20"/>
              </w:rPr>
            </w:pPr>
          </w:p>
        </w:tc>
        <w:tc>
          <w:tcPr>
            <w:tcW w:w="450" w:type="dxa"/>
          </w:tcPr>
          <w:p w14:paraId="384B3911"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8D922CF"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D192CAC"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9D3BBA5"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5AD277D7"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74C5735" w14:textId="77777777" w:rsidR="001A2F8C" w:rsidRPr="0003653A" w:rsidRDefault="001A2F8C" w:rsidP="009B61E1">
            <w:pPr>
              <w:snapToGrid w:val="0"/>
              <w:jc w:val="center"/>
              <w:rPr>
                <w:rFonts w:ascii="Century Gothic" w:hAnsi="Century Gothic" w:cs="Arial"/>
                <w:szCs w:val="24"/>
              </w:rPr>
            </w:pPr>
          </w:p>
        </w:tc>
        <w:tc>
          <w:tcPr>
            <w:tcW w:w="540" w:type="dxa"/>
          </w:tcPr>
          <w:p w14:paraId="26BA7FDF" w14:textId="77777777" w:rsidR="001A2F8C" w:rsidRPr="0003653A" w:rsidRDefault="001A2F8C" w:rsidP="009B61E1">
            <w:pPr>
              <w:snapToGrid w:val="0"/>
              <w:rPr>
                <w:rFonts w:ascii="Century Gothic" w:hAnsi="Century Gothic" w:cs="Arial"/>
                <w:szCs w:val="24"/>
              </w:rPr>
            </w:pPr>
          </w:p>
        </w:tc>
        <w:tc>
          <w:tcPr>
            <w:tcW w:w="3237" w:type="dxa"/>
          </w:tcPr>
          <w:p w14:paraId="5BC84BE7" w14:textId="77777777" w:rsidR="001A2F8C" w:rsidRPr="0003653A" w:rsidRDefault="001A2F8C" w:rsidP="009B61E1">
            <w:pPr>
              <w:snapToGrid w:val="0"/>
              <w:rPr>
                <w:rFonts w:ascii="Century Gothic" w:hAnsi="Century Gothic" w:cs="Arial"/>
                <w:szCs w:val="24"/>
              </w:rPr>
            </w:pPr>
          </w:p>
        </w:tc>
      </w:tr>
      <w:tr w:rsidR="001A2F8C" w:rsidRPr="0003653A" w14:paraId="29A7FAAC" w14:textId="77777777" w:rsidTr="1A9B8FCE">
        <w:tblPrEx>
          <w:tblCellMar>
            <w:right w:w="0" w:type="dxa"/>
          </w:tblCellMar>
        </w:tblPrEx>
        <w:trPr>
          <w:jc w:val="center"/>
        </w:trPr>
        <w:tc>
          <w:tcPr>
            <w:tcW w:w="2072" w:type="dxa"/>
            <w:shd w:val="clear" w:color="auto" w:fill="auto"/>
          </w:tcPr>
          <w:p w14:paraId="6BE7BFD1" w14:textId="77777777" w:rsidR="001A2F8C" w:rsidRPr="00D6302D" w:rsidRDefault="001A2F8C" w:rsidP="009B61E1">
            <w:pPr>
              <w:rPr>
                <w:rFonts w:ascii="Century Gothic" w:hAnsi="Century Gothic" w:cs="Arial"/>
                <w:sz w:val="20"/>
              </w:rPr>
            </w:pPr>
            <w:r>
              <w:rPr>
                <w:rFonts w:ascii="Century Gothic" w:hAnsi="Century Gothic" w:cs="Arial"/>
                <w:sz w:val="20"/>
              </w:rPr>
              <w:t>Shower Tiles</w:t>
            </w:r>
          </w:p>
        </w:tc>
        <w:tc>
          <w:tcPr>
            <w:tcW w:w="448" w:type="dxa"/>
            <w:shd w:val="clear" w:color="auto" w:fill="auto"/>
            <w:vAlign w:val="center"/>
          </w:tcPr>
          <w:p w14:paraId="34B6B73A" w14:textId="6E5E5D0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0A0011D" w14:textId="5D6C505F"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5579597" w14:textId="65742218" w:rsidR="001A2F8C" w:rsidRPr="00D6302D" w:rsidRDefault="001A2F8C" w:rsidP="009B61E1">
            <w:pPr>
              <w:jc w:val="center"/>
              <w:rPr>
                <w:rFonts w:ascii="Century Gothic" w:hAnsi="Century Gothic" w:cs="Arial"/>
                <w:sz w:val="20"/>
              </w:rPr>
            </w:pPr>
          </w:p>
        </w:tc>
        <w:tc>
          <w:tcPr>
            <w:tcW w:w="3960" w:type="dxa"/>
            <w:shd w:val="clear" w:color="auto" w:fill="auto"/>
          </w:tcPr>
          <w:p w14:paraId="3C12BCD0" w14:textId="77777777" w:rsidR="001A2F8C" w:rsidRPr="001D1F4D" w:rsidRDefault="001A2F8C" w:rsidP="009B61E1">
            <w:pPr>
              <w:rPr>
                <w:rFonts w:ascii="Century Gothic" w:hAnsi="Century Gothic" w:cs="Arial"/>
                <w:sz w:val="20"/>
              </w:rPr>
            </w:pPr>
          </w:p>
        </w:tc>
        <w:tc>
          <w:tcPr>
            <w:tcW w:w="450" w:type="dxa"/>
          </w:tcPr>
          <w:p w14:paraId="35E25440"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46C6E92D"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57EC3997"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1C6A3252"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1192CD0"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DD8E3CE" w14:textId="77777777" w:rsidR="001A2F8C" w:rsidRPr="0003653A" w:rsidRDefault="001A2F8C" w:rsidP="009B61E1">
            <w:pPr>
              <w:snapToGrid w:val="0"/>
              <w:jc w:val="center"/>
              <w:rPr>
                <w:rFonts w:ascii="Century Gothic" w:hAnsi="Century Gothic" w:cs="Arial"/>
                <w:szCs w:val="24"/>
              </w:rPr>
            </w:pPr>
          </w:p>
        </w:tc>
        <w:tc>
          <w:tcPr>
            <w:tcW w:w="540" w:type="dxa"/>
          </w:tcPr>
          <w:p w14:paraId="74A8312C" w14:textId="77777777" w:rsidR="001A2F8C" w:rsidRPr="0003653A" w:rsidRDefault="001A2F8C" w:rsidP="009B61E1">
            <w:pPr>
              <w:snapToGrid w:val="0"/>
              <w:rPr>
                <w:rFonts w:ascii="Century Gothic" w:hAnsi="Century Gothic" w:cs="Arial"/>
                <w:szCs w:val="24"/>
              </w:rPr>
            </w:pPr>
          </w:p>
        </w:tc>
        <w:tc>
          <w:tcPr>
            <w:tcW w:w="3237" w:type="dxa"/>
          </w:tcPr>
          <w:p w14:paraId="73734EEE" w14:textId="77777777" w:rsidR="001A2F8C" w:rsidRPr="0003653A" w:rsidRDefault="001A2F8C" w:rsidP="009B61E1">
            <w:pPr>
              <w:snapToGrid w:val="0"/>
              <w:rPr>
                <w:rFonts w:ascii="Century Gothic" w:hAnsi="Century Gothic" w:cs="Arial"/>
                <w:szCs w:val="24"/>
              </w:rPr>
            </w:pPr>
          </w:p>
        </w:tc>
      </w:tr>
      <w:tr w:rsidR="001A2F8C" w:rsidRPr="0003653A" w14:paraId="00A385D0" w14:textId="77777777" w:rsidTr="1A9B8FCE">
        <w:tblPrEx>
          <w:tblCellMar>
            <w:right w:w="0" w:type="dxa"/>
          </w:tblCellMar>
        </w:tblPrEx>
        <w:trPr>
          <w:jc w:val="center"/>
        </w:trPr>
        <w:tc>
          <w:tcPr>
            <w:tcW w:w="2072" w:type="dxa"/>
            <w:shd w:val="clear" w:color="auto" w:fill="auto"/>
          </w:tcPr>
          <w:p w14:paraId="2C4855DA" w14:textId="77777777" w:rsidR="001A2F8C" w:rsidRPr="00D6302D" w:rsidRDefault="001A2F8C" w:rsidP="009B61E1">
            <w:pPr>
              <w:rPr>
                <w:rFonts w:ascii="Century Gothic" w:hAnsi="Century Gothic" w:cs="Arial"/>
                <w:sz w:val="20"/>
              </w:rPr>
            </w:pPr>
            <w:r>
              <w:rPr>
                <w:rFonts w:ascii="Century Gothic" w:hAnsi="Century Gothic" w:cs="Arial"/>
                <w:sz w:val="20"/>
              </w:rPr>
              <w:t>Shower Tapware</w:t>
            </w:r>
          </w:p>
        </w:tc>
        <w:tc>
          <w:tcPr>
            <w:tcW w:w="448" w:type="dxa"/>
            <w:shd w:val="clear" w:color="auto" w:fill="auto"/>
            <w:vAlign w:val="center"/>
          </w:tcPr>
          <w:p w14:paraId="6E125CF7" w14:textId="352372D7"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1856897" w14:textId="1F542F0B"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60A4240" w14:textId="334CD241" w:rsidR="001A2F8C" w:rsidRPr="00D6302D" w:rsidRDefault="001A2F8C" w:rsidP="009B61E1">
            <w:pPr>
              <w:jc w:val="center"/>
              <w:rPr>
                <w:rFonts w:ascii="Century Gothic" w:hAnsi="Century Gothic" w:cs="Arial"/>
                <w:sz w:val="20"/>
              </w:rPr>
            </w:pPr>
          </w:p>
        </w:tc>
        <w:tc>
          <w:tcPr>
            <w:tcW w:w="3960" w:type="dxa"/>
            <w:shd w:val="clear" w:color="auto" w:fill="auto"/>
          </w:tcPr>
          <w:p w14:paraId="529C391C" w14:textId="77777777" w:rsidR="001A2F8C" w:rsidRPr="001D1F4D" w:rsidRDefault="001A2F8C" w:rsidP="009B61E1">
            <w:pPr>
              <w:rPr>
                <w:rFonts w:ascii="Century Gothic" w:hAnsi="Century Gothic" w:cs="Arial"/>
                <w:sz w:val="20"/>
              </w:rPr>
            </w:pPr>
          </w:p>
        </w:tc>
        <w:tc>
          <w:tcPr>
            <w:tcW w:w="450" w:type="dxa"/>
          </w:tcPr>
          <w:p w14:paraId="4E47D94A"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567B7DC"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70553CD"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526CDA5B"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501AAB4"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BFE8679" w14:textId="77777777" w:rsidR="001A2F8C" w:rsidRPr="0003653A" w:rsidRDefault="001A2F8C" w:rsidP="009B61E1">
            <w:pPr>
              <w:snapToGrid w:val="0"/>
              <w:jc w:val="center"/>
              <w:rPr>
                <w:rFonts w:ascii="Century Gothic" w:hAnsi="Century Gothic" w:cs="Arial"/>
                <w:szCs w:val="24"/>
              </w:rPr>
            </w:pPr>
          </w:p>
        </w:tc>
        <w:tc>
          <w:tcPr>
            <w:tcW w:w="540" w:type="dxa"/>
          </w:tcPr>
          <w:p w14:paraId="0E798396" w14:textId="77777777" w:rsidR="001A2F8C" w:rsidRPr="0003653A" w:rsidRDefault="001A2F8C" w:rsidP="009B61E1">
            <w:pPr>
              <w:snapToGrid w:val="0"/>
              <w:rPr>
                <w:rFonts w:ascii="Century Gothic" w:hAnsi="Century Gothic" w:cs="Arial"/>
                <w:szCs w:val="24"/>
              </w:rPr>
            </w:pPr>
          </w:p>
        </w:tc>
        <w:tc>
          <w:tcPr>
            <w:tcW w:w="3237" w:type="dxa"/>
          </w:tcPr>
          <w:p w14:paraId="66B9CABC" w14:textId="77777777" w:rsidR="001A2F8C" w:rsidRPr="0003653A" w:rsidRDefault="001A2F8C" w:rsidP="009B61E1">
            <w:pPr>
              <w:snapToGrid w:val="0"/>
              <w:rPr>
                <w:rFonts w:ascii="Century Gothic" w:hAnsi="Century Gothic" w:cs="Arial"/>
                <w:szCs w:val="24"/>
              </w:rPr>
            </w:pPr>
          </w:p>
        </w:tc>
      </w:tr>
      <w:tr w:rsidR="001A2F8C" w:rsidRPr="0003653A" w14:paraId="328AC600" w14:textId="77777777" w:rsidTr="1A9B8FCE">
        <w:tblPrEx>
          <w:tblCellMar>
            <w:right w:w="0" w:type="dxa"/>
          </w:tblCellMar>
        </w:tblPrEx>
        <w:trPr>
          <w:jc w:val="center"/>
        </w:trPr>
        <w:tc>
          <w:tcPr>
            <w:tcW w:w="2072" w:type="dxa"/>
            <w:shd w:val="clear" w:color="auto" w:fill="auto"/>
          </w:tcPr>
          <w:p w14:paraId="1C51252D"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Towel Rails</w:t>
            </w:r>
          </w:p>
        </w:tc>
        <w:tc>
          <w:tcPr>
            <w:tcW w:w="448" w:type="dxa"/>
            <w:shd w:val="clear" w:color="auto" w:fill="auto"/>
            <w:vAlign w:val="center"/>
          </w:tcPr>
          <w:p w14:paraId="700BF40E" w14:textId="2BF97CD8"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59EB815" w14:textId="7B9D8D5D"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508CA96" w14:textId="252AD1CB" w:rsidR="001A2F8C" w:rsidRPr="00D6302D" w:rsidRDefault="001A2F8C" w:rsidP="009B61E1"/>
        </w:tc>
        <w:tc>
          <w:tcPr>
            <w:tcW w:w="3960" w:type="dxa"/>
            <w:shd w:val="clear" w:color="auto" w:fill="auto"/>
          </w:tcPr>
          <w:p w14:paraId="3D507E83" w14:textId="77777777" w:rsidR="001A2F8C" w:rsidRPr="001D1F4D" w:rsidRDefault="001A2F8C" w:rsidP="009B61E1">
            <w:pPr>
              <w:rPr>
                <w:rFonts w:ascii="Century Gothic" w:hAnsi="Century Gothic" w:cs="Arial"/>
                <w:sz w:val="20"/>
              </w:rPr>
            </w:pPr>
          </w:p>
        </w:tc>
        <w:tc>
          <w:tcPr>
            <w:tcW w:w="450" w:type="dxa"/>
          </w:tcPr>
          <w:p w14:paraId="54122CE6"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58514E11"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22CCC33"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BA29B31"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8287866"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39FB37B" w14:textId="77777777" w:rsidR="001A2F8C" w:rsidRPr="0003653A" w:rsidRDefault="001A2F8C" w:rsidP="009B61E1">
            <w:pPr>
              <w:snapToGrid w:val="0"/>
              <w:jc w:val="center"/>
              <w:rPr>
                <w:rFonts w:ascii="Century Gothic" w:hAnsi="Century Gothic" w:cs="Arial"/>
                <w:szCs w:val="24"/>
              </w:rPr>
            </w:pPr>
          </w:p>
        </w:tc>
        <w:tc>
          <w:tcPr>
            <w:tcW w:w="540" w:type="dxa"/>
          </w:tcPr>
          <w:p w14:paraId="20B521AB" w14:textId="77777777" w:rsidR="001A2F8C" w:rsidRPr="0003653A" w:rsidRDefault="001A2F8C" w:rsidP="009B61E1">
            <w:pPr>
              <w:snapToGrid w:val="0"/>
              <w:rPr>
                <w:rFonts w:ascii="Century Gothic" w:hAnsi="Century Gothic" w:cs="Arial"/>
                <w:szCs w:val="24"/>
              </w:rPr>
            </w:pPr>
          </w:p>
        </w:tc>
        <w:tc>
          <w:tcPr>
            <w:tcW w:w="3237" w:type="dxa"/>
          </w:tcPr>
          <w:p w14:paraId="5FD9687F" w14:textId="77777777" w:rsidR="001A2F8C" w:rsidRPr="0003653A" w:rsidRDefault="001A2F8C" w:rsidP="009B61E1">
            <w:pPr>
              <w:snapToGrid w:val="0"/>
              <w:rPr>
                <w:rFonts w:ascii="Century Gothic" w:hAnsi="Century Gothic" w:cs="Arial"/>
                <w:szCs w:val="24"/>
              </w:rPr>
            </w:pPr>
          </w:p>
        </w:tc>
      </w:tr>
      <w:tr w:rsidR="001A2F8C" w:rsidRPr="0003653A" w14:paraId="334DD295" w14:textId="77777777" w:rsidTr="1A9B8FCE">
        <w:tblPrEx>
          <w:tblCellMar>
            <w:right w:w="0" w:type="dxa"/>
          </w:tblCellMar>
        </w:tblPrEx>
        <w:trPr>
          <w:jc w:val="center"/>
        </w:trPr>
        <w:tc>
          <w:tcPr>
            <w:tcW w:w="2072" w:type="dxa"/>
            <w:shd w:val="clear" w:color="auto" w:fill="auto"/>
          </w:tcPr>
          <w:p w14:paraId="10DABD21"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Toilet</w:t>
            </w:r>
            <w:r>
              <w:rPr>
                <w:rFonts w:ascii="Century Gothic" w:hAnsi="Century Gothic" w:cs="Arial"/>
                <w:sz w:val="20"/>
              </w:rPr>
              <w:t xml:space="preserve"> Bowl</w:t>
            </w:r>
            <w:r w:rsidRPr="00D6302D">
              <w:rPr>
                <w:rFonts w:ascii="Century Gothic" w:hAnsi="Century Gothic" w:cs="Arial"/>
                <w:sz w:val="20"/>
              </w:rPr>
              <w:t>/Cistern/ Seat</w:t>
            </w:r>
            <w:r>
              <w:rPr>
                <w:rFonts w:ascii="Century Gothic" w:hAnsi="Century Gothic" w:cs="Arial"/>
                <w:sz w:val="20"/>
              </w:rPr>
              <w:t>/Cover</w:t>
            </w:r>
          </w:p>
        </w:tc>
        <w:tc>
          <w:tcPr>
            <w:tcW w:w="448" w:type="dxa"/>
            <w:shd w:val="clear" w:color="auto" w:fill="auto"/>
            <w:vAlign w:val="center"/>
          </w:tcPr>
          <w:p w14:paraId="32964746" w14:textId="1D374309"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A390951" w14:textId="664516D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9274DCF" w14:textId="76BF2BD7" w:rsidR="001A2F8C" w:rsidRPr="00D6302D" w:rsidRDefault="001A2F8C" w:rsidP="009B61E1">
            <w:pPr>
              <w:jc w:val="center"/>
              <w:rPr>
                <w:rFonts w:ascii="Century Gothic" w:hAnsi="Century Gothic" w:cs="Arial"/>
                <w:sz w:val="20"/>
              </w:rPr>
            </w:pPr>
          </w:p>
        </w:tc>
        <w:tc>
          <w:tcPr>
            <w:tcW w:w="3960" w:type="dxa"/>
            <w:shd w:val="clear" w:color="auto" w:fill="auto"/>
          </w:tcPr>
          <w:p w14:paraId="43E0A875" w14:textId="77777777" w:rsidR="001A2F8C" w:rsidRPr="001D1F4D" w:rsidRDefault="001A2F8C" w:rsidP="009B61E1">
            <w:pPr>
              <w:rPr>
                <w:rFonts w:ascii="Century Gothic" w:hAnsi="Century Gothic" w:cs="Arial"/>
                <w:sz w:val="20"/>
              </w:rPr>
            </w:pPr>
          </w:p>
        </w:tc>
        <w:tc>
          <w:tcPr>
            <w:tcW w:w="450" w:type="dxa"/>
          </w:tcPr>
          <w:p w14:paraId="1CAB7B6E"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79AAE627"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2C4C530A"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71A7DA1"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E52388C"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3500908" w14:textId="77777777" w:rsidR="001A2F8C" w:rsidRPr="0003653A" w:rsidRDefault="001A2F8C" w:rsidP="009B61E1">
            <w:pPr>
              <w:snapToGrid w:val="0"/>
              <w:jc w:val="center"/>
              <w:rPr>
                <w:rFonts w:ascii="Century Gothic" w:hAnsi="Century Gothic" w:cs="Arial"/>
                <w:szCs w:val="24"/>
              </w:rPr>
            </w:pPr>
          </w:p>
        </w:tc>
        <w:tc>
          <w:tcPr>
            <w:tcW w:w="540" w:type="dxa"/>
          </w:tcPr>
          <w:p w14:paraId="40775E42" w14:textId="77777777" w:rsidR="001A2F8C" w:rsidRPr="0003653A" w:rsidRDefault="001A2F8C" w:rsidP="009B61E1">
            <w:pPr>
              <w:snapToGrid w:val="0"/>
              <w:rPr>
                <w:rFonts w:ascii="Century Gothic" w:hAnsi="Century Gothic" w:cs="Arial"/>
                <w:szCs w:val="24"/>
              </w:rPr>
            </w:pPr>
          </w:p>
        </w:tc>
        <w:tc>
          <w:tcPr>
            <w:tcW w:w="3237" w:type="dxa"/>
          </w:tcPr>
          <w:p w14:paraId="3E67E876" w14:textId="77777777" w:rsidR="001A2F8C" w:rsidRPr="0003653A" w:rsidRDefault="001A2F8C" w:rsidP="009B61E1">
            <w:pPr>
              <w:snapToGrid w:val="0"/>
              <w:rPr>
                <w:rFonts w:ascii="Century Gothic" w:hAnsi="Century Gothic" w:cs="Arial"/>
                <w:szCs w:val="24"/>
              </w:rPr>
            </w:pPr>
          </w:p>
        </w:tc>
      </w:tr>
      <w:tr w:rsidR="001A2F8C" w:rsidRPr="0003653A" w14:paraId="0115BE9A" w14:textId="77777777" w:rsidTr="1A9B8FCE">
        <w:tblPrEx>
          <w:tblCellMar>
            <w:right w:w="0" w:type="dxa"/>
          </w:tblCellMar>
        </w:tblPrEx>
        <w:trPr>
          <w:jc w:val="center"/>
        </w:trPr>
        <w:tc>
          <w:tcPr>
            <w:tcW w:w="2072" w:type="dxa"/>
            <w:shd w:val="clear" w:color="auto" w:fill="auto"/>
          </w:tcPr>
          <w:p w14:paraId="4B945E31"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Toilet Roll Holder</w:t>
            </w:r>
          </w:p>
        </w:tc>
        <w:tc>
          <w:tcPr>
            <w:tcW w:w="448" w:type="dxa"/>
            <w:shd w:val="clear" w:color="auto" w:fill="auto"/>
            <w:vAlign w:val="center"/>
          </w:tcPr>
          <w:p w14:paraId="15EE6342" w14:textId="6C137E91"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5628C34" w14:textId="038AA2F5"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0A98DB1" w14:textId="1F01C1CE" w:rsidR="001A2F8C" w:rsidRPr="00D6302D" w:rsidRDefault="001A2F8C" w:rsidP="009B61E1"/>
        </w:tc>
        <w:tc>
          <w:tcPr>
            <w:tcW w:w="3960" w:type="dxa"/>
            <w:shd w:val="clear" w:color="auto" w:fill="auto"/>
          </w:tcPr>
          <w:p w14:paraId="63ADA13B" w14:textId="77777777" w:rsidR="001A2F8C" w:rsidRPr="001D1F4D" w:rsidRDefault="001A2F8C" w:rsidP="009B61E1">
            <w:pPr>
              <w:rPr>
                <w:rFonts w:ascii="Century Gothic" w:hAnsi="Century Gothic" w:cs="Arial"/>
                <w:sz w:val="20"/>
              </w:rPr>
            </w:pPr>
          </w:p>
        </w:tc>
        <w:tc>
          <w:tcPr>
            <w:tcW w:w="450" w:type="dxa"/>
          </w:tcPr>
          <w:p w14:paraId="170F3DC9"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EC20A55"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35132F34"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3C06ACF1"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6725653A"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0A94D72" w14:textId="77777777" w:rsidR="001A2F8C" w:rsidRPr="0003653A" w:rsidRDefault="001A2F8C" w:rsidP="009B61E1">
            <w:pPr>
              <w:snapToGrid w:val="0"/>
              <w:jc w:val="center"/>
              <w:rPr>
                <w:rFonts w:ascii="Century Gothic" w:hAnsi="Century Gothic" w:cs="Arial"/>
                <w:szCs w:val="24"/>
              </w:rPr>
            </w:pPr>
          </w:p>
        </w:tc>
        <w:tc>
          <w:tcPr>
            <w:tcW w:w="540" w:type="dxa"/>
          </w:tcPr>
          <w:p w14:paraId="1A0CCD0F" w14:textId="77777777" w:rsidR="001A2F8C" w:rsidRPr="0003653A" w:rsidRDefault="001A2F8C" w:rsidP="009B61E1">
            <w:pPr>
              <w:snapToGrid w:val="0"/>
              <w:rPr>
                <w:rFonts w:ascii="Century Gothic" w:hAnsi="Century Gothic" w:cs="Arial"/>
                <w:szCs w:val="24"/>
              </w:rPr>
            </w:pPr>
          </w:p>
        </w:tc>
        <w:tc>
          <w:tcPr>
            <w:tcW w:w="3237" w:type="dxa"/>
          </w:tcPr>
          <w:p w14:paraId="7823663A" w14:textId="77777777" w:rsidR="001A2F8C" w:rsidRPr="0003653A" w:rsidRDefault="001A2F8C" w:rsidP="009B61E1">
            <w:pPr>
              <w:snapToGrid w:val="0"/>
              <w:rPr>
                <w:rFonts w:ascii="Century Gothic" w:hAnsi="Century Gothic" w:cs="Arial"/>
                <w:szCs w:val="24"/>
              </w:rPr>
            </w:pPr>
          </w:p>
        </w:tc>
      </w:tr>
      <w:tr w:rsidR="001A2F8C" w:rsidRPr="0003653A" w14:paraId="000884E1" w14:textId="77777777" w:rsidTr="1A9B8FCE">
        <w:tblPrEx>
          <w:tblCellMar>
            <w:right w:w="0" w:type="dxa"/>
          </w:tblCellMar>
        </w:tblPrEx>
        <w:trPr>
          <w:jc w:val="center"/>
        </w:trPr>
        <w:tc>
          <w:tcPr>
            <w:tcW w:w="2072" w:type="dxa"/>
            <w:shd w:val="clear" w:color="auto" w:fill="auto"/>
          </w:tcPr>
          <w:p w14:paraId="3A3DD36A" w14:textId="77777777" w:rsidR="001A2F8C" w:rsidRPr="000F268B" w:rsidRDefault="001A2F8C" w:rsidP="009B61E1">
            <w:pPr>
              <w:rPr>
                <w:rFonts w:ascii="Century Gothic" w:hAnsi="Century Gothic" w:cs="Arial"/>
                <w:b/>
                <w:sz w:val="20"/>
              </w:rPr>
            </w:pPr>
            <w:r w:rsidRPr="000F268B">
              <w:rPr>
                <w:rFonts w:ascii="Century Gothic" w:hAnsi="Century Gothic" w:cs="Arial"/>
                <w:sz w:val="20"/>
              </w:rPr>
              <w:lastRenderedPageBreak/>
              <w:t>Bath</w:t>
            </w:r>
          </w:p>
        </w:tc>
        <w:tc>
          <w:tcPr>
            <w:tcW w:w="448" w:type="dxa"/>
            <w:shd w:val="clear" w:color="auto" w:fill="auto"/>
            <w:vAlign w:val="center"/>
          </w:tcPr>
          <w:p w14:paraId="70E46F8F" w14:textId="42EB79C3"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698B564" w14:textId="789A4AD8"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2B737B4C" w14:textId="2174C87D" w:rsidR="001A2F8C" w:rsidRPr="00D6302D" w:rsidRDefault="001A2F8C" w:rsidP="009B61E1">
            <w:pPr>
              <w:jc w:val="center"/>
              <w:rPr>
                <w:rFonts w:ascii="Century Gothic" w:hAnsi="Century Gothic" w:cs="Arial"/>
                <w:sz w:val="20"/>
              </w:rPr>
            </w:pPr>
          </w:p>
        </w:tc>
        <w:tc>
          <w:tcPr>
            <w:tcW w:w="3960" w:type="dxa"/>
            <w:shd w:val="clear" w:color="auto" w:fill="auto"/>
          </w:tcPr>
          <w:p w14:paraId="084DCE68" w14:textId="77777777" w:rsidR="001A2F8C" w:rsidRPr="001D1F4D" w:rsidRDefault="001A2F8C" w:rsidP="009B61E1">
            <w:pPr>
              <w:rPr>
                <w:rFonts w:ascii="Century Gothic" w:hAnsi="Century Gothic" w:cs="Arial"/>
                <w:sz w:val="20"/>
              </w:rPr>
            </w:pPr>
          </w:p>
        </w:tc>
        <w:tc>
          <w:tcPr>
            <w:tcW w:w="450" w:type="dxa"/>
          </w:tcPr>
          <w:p w14:paraId="2BF41D4F"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4F153C03"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CAC1089"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003429D"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81F8223"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7BD0515A" w14:textId="77777777" w:rsidR="001A2F8C" w:rsidRPr="0003653A" w:rsidRDefault="001A2F8C" w:rsidP="009B61E1">
            <w:pPr>
              <w:snapToGrid w:val="0"/>
              <w:jc w:val="center"/>
              <w:rPr>
                <w:rFonts w:ascii="Century Gothic" w:hAnsi="Century Gothic" w:cs="Arial"/>
                <w:szCs w:val="24"/>
              </w:rPr>
            </w:pPr>
          </w:p>
        </w:tc>
        <w:tc>
          <w:tcPr>
            <w:tcW w:w="540" w:type="dxa"/>
          </w:tcPr>
          <w:p w14:paraId="01CDE555" w14:textId="77777777" w:rsidR="001A2F8C" w:rsidRPr="0003653A" w:rsidRDefault="001A2F8C" w:rsidP="009B61E1">
            <w:pPr>
              <w:snapToGrid w:val="0"/>
              <w:rPr>
                <w:rFonts w:ascii="Century Gothic" w:hAnsi="Century Gothic" w:cs="Arial"/>
                <w:szCs w:val="24"/>
              </w:rPr>
            </w:pPr>
          </w:p>
        </w:tc>
        <w:tc>
          <w:tcPr>
            <w:tcW w:w="3237" w:type="dxa"/>
          </w:tcPr>
          <w:p w14:paraId="52E39644" w14:textId="77777777" w:rsidR="001A2F8C" w:rsidRPr="0003653A" w:rsidRDefault="001A2F8C" w:rsidP="009B61E1">
            <w:pPr>
              <w:snapToGrid w:val="0"/>
              <w:rPr>
                <w:rFonts w:ascii="Century Gothic" w:hAnsi="Century Gothic" w:cs="Arial"/>
                <w:szCs w:val="24"/>
              </w:rPr>
            </w:pPr>
          </w:p>
        </w:tc>
      </w:tr>
      <w:tr w:rsidR="001A2F8C" w:rsidRPr="0003653A" w14:paraId="76FE6C36" w14:textId="77777777" w:rsidTr="1A9B8FCE">
        <w:tblPrEx>
          <w:tblCellMar>
            <w:right w:w="0" w:type="dxa"/>
          </w:tblCellMar>
        </w:tblPrEx>
        <w:trPr>
          <w:jc w:val="center"/>
        </w:trPr>
        <w:tc>
          <w:tcPr>
            <w:tcW w:w="2072" w:type="dxa"/>
            <w:shd w:val="clear" w:color="auto" w:fill="auto"/>
          </w:tcPr>
          <w:p w14:paraId="61DE4B82" w14:textId="77777777" w:rsidR="001A2F8C" w:rsidRPr="000F268B" w:rsidRDefault="001A2F8C" w:rsidP="009B61E1">
            <w:pPr>
              <w:rPr>
                <w:rFonts w:ascii="Century Gothic" w:hAnsi="Century Gothic" w:cs="Arial"/>
                <w:b/>
                <w:sz w:val="20"/>
              </w:rPr>
            </w:pPr>
            <w:r w:rsidRPr="000F268B">
              <w:rPr>
                <w:rFonts w:ascii="Century Gothic" w:hAnsi="Century Gothic" w:cs="Arial"/>
                <w:sz w:val="20"/>
              </w:rPr>
              <w:t>Bath</w:t>
            </w:r>
            <w:r>
              <w:rPr>
                <w:rFonts w:ascii="Century Gothic" w:hAnsi="Century Gothic" w:cs="Arial"/>
                <w:sz w:val="20"/>
              </w:rPr>
              <w:t xml:space="preserve"> Tiles</w:t>
            </w:r>
          </w:p>
        </w:tc>
        <w:tc>
          <w:tcPr>
            <w:tcW w:w="448" w:type="dxa"/>
            <w:shd w:val="clear" w:color="auto" w:fill="auto"/>
            <w:vAlign w:val="center"/>
          </w:tcPr>
          <w:p w14:paraId="280394AB" w14:textId="5EAAF5B2"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C6B2E74" w14:textId="5236495D"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26E1D2D0" w14:textId="183C3649" w:rsidR="001A2F8C" w:rsidRPr="00D6302D" w:rsidRDefault="001A2F8C" w:rsidP="009B61E1">
            <w:pPr>
              <w:jc w:val="center"/>
              <w:rPr>
                <w:rFonts w:ascii="Century Gothic" w:hAnsi="Century Gothic" w:cs="Arial"/>
                <w:sz w:val="20"/>
              </w:rPr>
            </w:pPr>
          </w:p>
        </w:tc>
        <w:tc>
          <w:tcPr>
            <w:tcW w:w="3960" w:type="dxa"/>
            <w:shd w:val="clear" w:color="auto" w:fill="auto"/>
          </w:tcPr>
          <w:p w14:paraId="406131A8" w14:textId="77777777" w:rsidR="001A2F8C" w:rsidRPr="001D1F4D" w:rsidRDefault="001A2F8C" w:rsidP="009B61E1">
            <w:pPr>
              <w:rPr>
                <w:rFonts w:ascii="Century Gothic" w:hAnsi="Century Gothic" w:cs="Arial"/>
                <w:sz w:val="20"/>
              </w:rPr>
            </w:pPr>
          </w:p>
        </w:tc>
        <w:tc>
          <w:tcPr>
            <w:tcW w:w="450" w:type="dxa"/>
          </w:tcPr>
          <w:p w14:paraId="6BBAC76E"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7781B926"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6A8E01D"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57AA955F"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6313960"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972E5E0" w14:textId="77777777" w:rsidR="001A2F8C" w:rsidRPr="0003653A" w:rsidRDefault="001A2F8C" w:rsidP="009B61E1">
            <w:pPr>
              <w:snapToGrid w:val="0"/>
              <w:jc w:val="center"/>
              <w:rPr>
                <w:rFonts w:ascii="Century Gothic" w:hAnsi="Century Gothic" w:cs="Arial"/>
                <w:szCs w:val="24"/>
              </w:rPr>
            </w:pPr>
          </w:p>
        </w:tc>
        <w:tc>
          <w:tcPr>
            <w:tcW w:w="540" w:type="dxa"/>
          </w:tcPr>
          <w:p w14:paraId="77E99F95" w14:textId="77777777" w:rsidR="001A2F8C" w:rsidRPr="0003653A" w:rsidRDefault="001A2F8C" w:rsidP="009B61E1">
            <w:pPr>
              <w:snapToGrid w:val="0"/>
              <w:rPr>
                <w:rFonts w:ascii="Century Gothic" w:hAnsi="Century Gothic" w:cs="Arial"/>
                <w:szCs w:val="24"/>
              </w:rPr>
            </w:pPr>
          </w:p>
        </w:tc>
        <w:tc>
          <w:tcPr>
            <w:tcW w:w="3237" w:type="dxa"/>
          </w:tcPr>
          <w:p w14:paraId="589C15D5" w14:textId="77777777" w:rsidR="001A2F8C" w:rsidRPr="0003653A" w:rsidRDefault="001A2F8C" w:rsidP="009B61E1">
            <w:pPr>
              <w:snapToGrid w:val="0"/>
              <w:rPr>
                <w:rFonts w:ascii="Century Gothic" w:hAnsi="Century Gothic" w:cs="Arial"/>
                <w:szCs w:val="24"/>
              </w:rPr>
            </w:pPr>
          </w:p>
        </w:tc>
      </w:tr>
      <w:tr w:rsidR="001A2F8C" w:rsidRPr="0003653A" w14:paraId="28473189" w14:textId="77777777" w:rsidTr="1A9B8FCE">
        <w:tblPrEx>
          <w:tblCellMar>
            <w:right w:w="0" w:type="dxa"/>
          </w:tblCellMar>
        </w:tblPrEx>
        <w:trPr>
          <w:jc w:val="center"/>
        </w:trPr>
        <w:tc>
          <w:tcPr>
            <w:tcW w:w="2072" w:type="dxa"/>
            <w:shd w:val="clear" w:color="auto" w:fill="auto"/>
          </w:tcPr>
          <w:p w14:paraId="198A39AC" w14:textId="77777777" w:rsidR="001A2F8C" w:rsidRPr="000F268B" w:rsidRDefault="001A2F8C" w:rsidP="009B61E1">
            <w:pPr>
              <w:rPr>
                <w:rFonts w:ascii="Century Gothic" w:hAnsi="Century Gothic" w:cs="Arial"/>
                <w:b/>
                <w:sz w:val="20"/>
              </w:rPr>
            </w:pPr>
            <w:r w:rsidRPr="000F268B">
              <w:rPr>
                <w:rFonts w:ascii="Century Gothic" w:hAnsi="Century Gothic" w:cs="Arial"/>
                <w:sz w:val="20"/>
              </w:rPr>
              <w:t>Bath</w:t>
            </w:r>
            <w:r>
              <w:rPr>
                <w:rFonts w:ascii="Century Gothic" w:hAnsi="Century Gothic" w:cs="Arial"/>
                <w:sz w:val="20"/>
              </w:rPr>
              <w:t xml:space="preserve"> Tapware</w:t>
            </w:r>
          </w:p>
        </w:tc>
        <w:tc>
          <w:tcPr>
            <w:tcW w:w="448" w:type="dxa"/>
            <w:shd w:val="clear" w:color="auto" w:fill="auto"/>
            <w:vAlign w:val="center"/>
          </w:tcPr>
          <w:p w14:paraId="66D33E3E" w14:textId="5FA08EEB"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107CAA8" w14:textId="07A9493C"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2F66BB8" w14:textId="58FB3DF3" w:rsidR="001A2F8C" w:rsidRPr="00D6302D" w:rsidRDefault="001A2F8C" w:rsidP="009B61E1">
            <w:pPr>
              <w:jc w:val="center"/>
              <w:rPr>
                <w:rFonts w:ascii="Century Gothic" w:hAnsi="Century Gothic" w:cs="Arial"/>
                <w:sz w:val="20"/>
              </w:rPr>
            </w:pPr>
          </w:p>
        </w:tc>
        <w:tc>
          <w:tcPr>
            <w:tcW w:w="3960" w:type="dxa"/>
            <w:shd w:val="clear" w:color="auto" w:fill="auto"/>
          </w:tcPr>
          <w:p w14:paraId="328F3FC5" w14:textId="77777777" w:rsidR="001A2F8C" w:rsidRPr="001D1F4D" w:rsidRDefault="001A2F8C" w:rsidP="009B61E1">
            <w:pPr>
              <w:rPr>
                <w:rFonts w:ascii="Century Gothic" w:hAnsi="Century Gothic" w:cs="Arial"/>
                <w:sz w:val="20"/>
              </w:rPr>
            </w:pPr>
          </w:p>
        </w:tc>
        <w:tc>
          <w:tcPr>
            <w:tcW w:w="450" w:type="dxa"/>
          </w:tcPr>
          <w:p w14:paraId="3C8E3ECF"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80C67A9"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EF19DC7"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263EBDE7"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5007FBE4"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D5743C6" w14:textId="77777777" w:rsidR="001A2F8C" w:rsidRPr="0003653A" w:rsidRDefault="001A2F8C" w:rsidP="009B61E1">
            <w:pPr>
              <w:snapToGrid w:val="0"/>
              <w:jc w:val="center"/>
              <w:rPr>
                <w:rFonts w:ascii="Century Gothic" w:hAnsi="Century Gothic" w:cs="Arial"/>
                <w:szCs w:val="24"/>
              </w:rPr>
            </w:pPr>
          </w:p>
        </w:tc>
        <w:tc>
          <w:tcPr>
            <w:tcW w:w="540" w:type="dxa"/>
          </w:tcPr>
          <w:p w14:paraId="77CFFCFC" w14:textId="77777777" w:rsidR="001A2F8C" w:rsidRPr="0003653A" w:rsidRDefault="001A2F8C" w:rsidP="009B61E1">
            <w:pPr>
              <w:snapToGrid w:val="0"/>
              <w:rPr>
                <w:rFonts w:ascii="Century Gothic" w:hAnsi="Century Gothic" w:cs="Arial"/>
                <w:szCs w:val="24"/>
              </w:rPr>
            </w:pPr>
          </w:p>
        </w:tc>
        <w:tc>
          <w:tcPr>
            <w:tcW w:w="3237" w:type="dxa"/>
          </w:tcPr>
          <w:p w14:paraId="01294BA2" w14:textId="77777777" w:rsidR="001A2F8C" w:rsidRPr="0003653A" w:rsidRDefault="001A2F8C" w:rsidP="009B61E1">
            <w:pPr>
              <w:snapToGrid w:val="0"/>
              <w:rPr>
                <w:rFonts w:ascii="Century Gothic" w:hAnsi="Century Gothic" w:cs="Arial"/>
                <w:szCs w:val="24"/>
              </w:rPr>
            </w:pPr>
          </w:p>
        </w:tc>
      </w:tr>
      <w:tr w:rsidR="001A2F8C" w:rsidRPr="0003653A" w14:paraId="50610DEE" w14:textId="77777777" w:rsidTr="1A9B8FCE">
        <w:tblPrEx>
          <w:tblCellMar>
            <w:right w:w="0" w:type="dxa"/>
          </w:tblCellMar>
        </w:tblPrEx>
        <w:trPr>
          <w:jc w:val="center"/>
        </w:trPr>
        <w:tc>
          <w:tcPr>
            <w:tcW w:w="2072" w:type="dxa"/>
            <w:shd w:val="clear" w:color="auto" w:fill="auto"/>
          </w:tcPr>
          <w:p w14:paraId="4E442AA3"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Additional</w:t>
            </w:r>
          </w:p>
        </w:tc>
        <w:tc>
          <w:tcPr>
            <w:tcW w:w="448" w:type="dxa"/>
            <w:shd w:val="clear" w:color="auto" w:fill="auto"/>
            <w:vAlign w:val="center"/>
          </w:tcPr>
          <w:p w14:paraId="28249AB4" w14:textId="2D97C4BC"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F4FA157" w14:textId="046B2B1D"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CED580D" w14:textId="39846C4B" w:rsidR="001A2F8C" w:rsidRPr="00D6302D" w:rsidRDefault="001A2F8C" w:rsidP="009B61E1">
            <w:pPr>
              <w:jc w:val="center"/>
              <w:rPr>
                <w:rFonts w:ascii="Century Gothic" w:hAnsi="Century Gothic" w:cs="Arial"/>
                <w:sz w:val="20"/>
              </w:rPr>
            </w:pPr>
          </w:p>
        </w:tc>
        <w:tc>
          <w:tcPr>
            <w:tcW w:w="3960" w:type="dxa"/>
            <w:shd w:val="clear" w:color="auto" w:fill="auto"/>
          </w:tcPr>
          <w:p w14:paraId="4857D592" w14:textId="77777777" w:rsidR="001A2F8C" w:rsidRPr="001D1F4D" w:rsidRDefault="001A2F8C" w:rsidP="009B61E1">
            <w:pPr>
              <w:rPr>
                <w:rFonts w:ascii="Century Gothic" w:hAnsi="Century Gothic" w:cs="Arial"/>
                <w:sz w:val="20"/>
              </w:rPr>
            </w:pPr>
          </w:p>
        </w:tc>
        <w:tc>
          <w:tcPr>
            <w:tcW w:w="450" w:type="dxa"/>
          </w:tcPr>
          <w:p w14:paraId="6CA91CA0"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2EBC171E"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0CFB072"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3AB0B106"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27840215"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E50A8D6" w14:textId="77777777" w:rsidR="001A2F8C" w:rsidRPr="0003653A" w:rsidRDefault="001A2F8C" w:rsidP="009B61E1">
            <w:pPr>
              <w:snapToGrid w:val="0"/>
              <w:jc w:val="center"/>
              <w:rPr>
                <w:rFonts w:ascii="Century Gothic" w:hAnsi="Century Gothic" w:cs="Arial"/>
                <w:szCs w:val="24"/>
              </w:rPr>
            </w:pPr>
          </w:p>
        </w:tc>
        <w:tc>
          <w:tcPr>
            <w:tcW w:w="540" w:type="dxa"/>
          </w:tcPr>
          <w:p w14:paraId="4769DEFA" w14:textId="77777777" w:rsidR="001A2F8C" w:rsidRPr="0003653A" w:rsidRDefault="001A2F8C" w:rsidP="009B61E1">
            <w:pPr>
              <w:snapToGrid w:val="0"/>
              <w:rPr>
                <w:rFonts w:ascii="Century Gothic" w:hAnsi="Century Gothic" w:cs="Arial"/>
                <w:szCs w:val="24"/>
              </w:rPr>
            </w:pPr>
          </w:p>
        </w:tc>
        <w:tc>
          <w:tcPr>
            <w:tcW w:w="3237" w:type="dxa"/>
          </w:tcPr>
          <w:p w14:paraId="439BF05E" w14:textId="77777777" w:rsidR="001A2F8C" w:rsidRPr="0003653A" w:rsidRDefault="001A2F8C" w:rsidP="009B61E1">
            <w:pPr>
              <w:snapToGrid w:val="0"/>
              <w:rPr>
                <w:rFonts w:ascii="Century Gothic" w:hAnsi="Century Gothic" w:cs="Arial"/>
                <w:szCs w:val="24"/>
              </w:rPr>
            </w:pPr>
          </w:p>
        </w:tc>
      </w:tr>
      <w:tr w:rsidR="001A2F8C" w:rsidRPr="0003653A" w14:paraId="039E174D" w14:textId="77777777" w:rsidTr="1A9B8FCE">
        <w:trPr>
          <w:jc w:val="center"/>
        </w:trPr>
        <w:tc>
          <w:tcPr>
            <w:tcW w:w="2072" w:type="dxa"/>
            <w:shd w:val="clear" w:color="auto" w:fill="D9D9D9" w:themeFill="background1" w:themeFillShade="D9"/>
          </w:tcPr>
          <w:p w14:paraId="36603DC0" w14:textId="77777777" w:rsidR="001A2F8C" w:rsidRPr="000E6F7B" w:rsidRDefault="001A2F8C" w:rsidP="009B61E1">
            <w:pPr>
              <w:rPr>
                <w:rFonts w:ascii="Century Gothic" w:hAnsi="Century Gothic" w:cs="Arial"/>
                <w:sz w:val="20"/>
              </w:rPr>
            </w:pPr>
            <w:r>
              <w:rPr>
                <w:rFonts w:ascii="Century Gothic" w:hAnsi="Century Gothic" w:cs="Arial"/>
                <w:b/>
                <w:sz w:val="20"/>
              </w:rPr>
              <w:t xml:space="preserve">ENSUITE </w:t>
            </w:r>
            <w:r w:rsidRPr="000E6F7B">
              <w:rPr>
                <w:rFonts w:ascii="Century Gothic" w:hAnsi="Century Gothic" w:cs="Arial"/>
                <w:b/>
                <w:sz w:val="20"/>
              </w:rPr>
              <w:t>TOILET</w:t>
            </w:r>
          </w:p>
        </w:tc>
        <w:tc>
          <w:tcPr>
            <w:tcW w:w="448" w:type="dxa"/>
            <w:shd w:val="clear" w:color="auto" w:fill="D9D9D9" w:themeFill="background1" w:themeFillShade="D9"/>
            <w:vAlign w:val="center"/>
          </w:tcPr>
          <w:p w14:paraId="252DC3DF"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67C002AC"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4C337752"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6D7561C6" w14:textId="77777777" w:rsidR="001A2F8C" w:rsidRPr="001D1F4D" w:rsidRDefault="001A2F8C" w:rsidP="009B61E1">
            <w:pPr>
              <w:rPr>
                <w:rFonts w:ascii="Century Gothic" w:hAnsi="Century Gothic" w:cs="Arial"/>
                <w:sz w:val="20"/>
              </w:rPr>
            </w:pPr>
          </w:p>
        </w:tc>
        <w:tc>
          <w:tcPr>
            <w:tcW w:w="450" w:type="dxa"/>
            <w:shd w:val="clear" w:color="auto" w:fill="D9D9D9" w:themeFill="background1" w:themeFillShade="D9"/>
          </w:tcPr>
          <w:p w14:paraId="4B34D2BA" w14:textId="77777777" w:rsidR="001A2F8C" w:rsidRPr="0003653A" w:rsidRDefault="001A2F8C" w:rsidP="009B61E1">
            <w:pPr>
              <w:snapToGrid w:val="0"/>
              <w:rPr>
                <w:rFonts w:ascii="Century Gothic" w:hAnsi="Century Gothic" w:cs="Arial"/>
                <w:szCs w:val="24"/>
              </w:rPr>
            </w:pPr>
          </w:p>
        </w:tc>
        <w:tc>
          <w:tcPr>
            <w:tcW w:w="2970" w:type="dxa"/>
            <w:shd w:val="clear" w:color="auto" w:fill="D9D9D9" w:themeFill="background1" w:themeFillShade="D9"/>
          </w:tcPr>
          <w:p w14:paraId="448515B1"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409E0543"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D9D9D9" w:themeFill="background1" w:themeFillShade="D9"/>
          </w:tcPr>
          <w:p w14:paraId="093CACA4" w14:textId="77777777" w:rsidR="001A2F8C" w:rsidRPr="0003653A" w:rsidRDefault="001A2F8C" w:rsidP="009B61E1">
            <w:pPr>
              <w:snapToGrid w:val="0"/>
              <w:rPr>
                <w:rFonts w:ascii="Century Gothic" w:hAnsi="Century Gothic" w:cs="Arial"/>
                <w:szCs w:val="24"/>
              </w:rPr>
            </w:pPr>
          </w:p>
        </w:tc>
        <w:tc>
          <w:tcPr>
            <w:tcW w:w="484" w:type="dxa"/>
            <w:shd w:val="clear" w:color="auto" w:fill="D9D9D9" w:themeFill="background1" w:themeFillShade="D9"/>
          </w:tcPr>
          <w:p w14:paraId="77B7C61F" w14:textId="77777777" w:rsidR="001A2F8C" w:rsidRPr="0003653A" w:rsidRDefault="001A2F8C" w:rsidP="009B61E1">
            <w:pPr>
              <w:snapToGrid w:val="0"/>
              <w:rPr>
                <w:rFonts w:ascii="Century Gothic" w:hAnsi="Century Gothic" w:cs="Arial"/>
                <w:szCs w:val="24"/>
              </w:rPr>
            </w:pPr>
          </w:p>
        </w:tc>
        <w:tc>
          <w:tcPr>
            <w:tcW w:w="450" w:type="dxa"/>
            <w:shd w:val="clear" w:color="auto" w:fill="D9D9D9" w:themeFill="background1" w:themeFillShade="D9"/>
          </w:tcPr>
          <w:p w14:paraId="60389C74" w14:textId="77777777" w:rsidR="001A2F8C" w:rsidRPr="0003653A" w:rsidRDefault="001A2F8C" w:rsidP="009B61E1">
            <w:pPr>
              <w:snapToGrid w:val="0"/>
              <w:rPr>
                <w:rFonts w:ascii="Century Gothic" w:hAnsi="Century Gothic" w:cs="Arial"/>
                <w:szCs w:val="24"/>
              </w:rPr>
            </w:pPr>
          </w:p>
        </w:tc>
        <w:tc>
          <w:tcPr>
            <w:tcW w:w="540" w:type="dxa"/>
            <w:shd w:val="clear" w:color="auto" w:fill="D9D9D9" w:themeFill="background1" w:themeFillShade="D9"/>
          </w:tcPr>
          <w:p w14:paraId="76D6FE75"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30ECB30F" w14:textId="77777777" w:rsidR="001A2F8C" w:rsidRPr="0003653A" w:rsidRDefault="001A2F8C" w:rsidP="009B61E1">
            <w:pPr>
              <w:snapToGrid w:val="0"/>
              <w:rPr>
                <w:rFonts w:ascii="Century Gothic" w:hAnsi="Century Gothic" w:cs="Arial"/>
                <w:szCs w:val="24"/>
              </w:rPr>
            </w:pPr>
          </w:p>
        </w:tc>
      </w:tr>
      <w:tr w:rsidR="001A2F8C" w:rsidRPr="0003653A" w14:paraId="622C7DBA" w14:textId="77777777" w:rsidTr="1A9B8FCE">
        <w:trPr>
          <w:jc w:val="center"/>
        </w:trPr>
        <w:tc>
          <w:tcPr>
            <w:tcW w:w="2072" w:type="dxa"/>
            <w:shd w:val="clear" w:color="auto" w:fill="auto"/>
          </w:tcPr>
          <w:p w14:paraId="62F09812"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Door/Doorway Frames</w:t>
            </w:r>
            <w:r>
              <w:rPr>
                <w:rFonts w:ascii="Century Gothic" w:hAnsi="Century Gothic" w:cs="Arial"/>
                <w:sz w:val="20"/>
              </w:rPr>
              <w:t>/Handles</w:t>
            </w:r>
          </w:p>
        </w:tc>
        <w:tc>
          <w:tcPr>
            <w:tcW w:w="448" w:type="dxa"/>
            <w:shd w:val="clear" w:color="auto" w:fill="auto"/>
            <w:vAlign w:val="center"/>
          </w:tcPr>
          <w:p w14:paraId="4306E619" w14:textId="32632156"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AB614B6" w14:textId="1E61A060"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6457CD5" w14:textId="283B4AFF" w:rsidR="001A2F8C" w:rsidRPr="00D6302D" w:rsidRDefault="001A2F8C" w:rsidP="009B61E1">
            <w:pPr>
              <w:jc w:val="center"/>
              <w:rPr>
                <w:rFonts w:ascii="Century Gothic" w:hAnsi="Century Gothic" w:cs="Arial"/>
                <w:sz w:val="20"/>
              </w:rPr>
            </w:pPr>
          </w:p>
        </w:tc>
        <w:tc>
          <w:tcPr>
            <w:tcW w:w="3960" w:type="dxa"/>
            <w:shd w:val="clear" w:color="auto" w:fill="auto"/>
          </w:tcPr>
          <w:p w14:paraId="22D2D4D1" w14:textId="77777777" w:rsidR="001A2F8C" w:rsidRPr="001D1F4D" w:rsidRDefault="001A2F8C" w:rsidP="009B61E1">
            <w:pPr>
              <w:rPr>
                <w:rFonts w:ascii="Century Gothic" w:hAnsi="Century Gothic" w:cs="Arial"/>
                <w:sz w:val="20"/>
              </w:rPr>
            </w:pPr>
          </w:p>
        </w:tc>
        <w:tc>
          <w:tcPr>
            <w:tcW w:w="450" w:type="dxa"/>
          </w:tcPr>
          <w:p w14:paraId="0D3B1CD0"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2FCD0499"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67361B6D"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21C70721"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6B69515B"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4262FE21" w14:textId="77777777" w:rsidR="001A2F8C" w:rsidRPr="0003653A" w:rsidRDefault="001A2F8C" w:rsidP="009B61E1">
            <w:pPr>
              <w:snapToGrid w:val="0"/>
              <w:rPr>
                <w:rFonts w:ascii="Century Gothic" w:hAnsi="Century Gothic" w:cs="Arial"/>
                <w:szCs w:val="24"/>
              </w:rPr>
            </w:pPr>
          </w:p>
        </w:tc>
        <w:tc>
          <w:tcPr>
            <w:tcW w:w="540" w:type="dxa"/>
          </w:tcPr>
          <w:p w14:paraId="6ABC0B62" w14:textId="77777777" w:rsidR="001A2F8C" w:rsidRPr="0003653A" w:rsidRDefault="001A2F8C" w:rsidP="009B61E1">
            <w:pPr>
              <w:snapToGrid w:val="0"/>
              <w:rPr>
                <w:rFonts w:ascii="Century Gothic" w:hAnsi="Century Gothic" w:cs="Arial"/>
                <w:szCs w:val="24"/>
              </w:rPr>
            </w:pPr>
          </w:p>
        </w:tc>
        <w:tc>
          <w:tcPr>
            <w:tcW w:w="3237" w:type="dxa"/>
          </w:tcPr>
          <w:p w14:paraId="4B0D8ECF" w14:textId="77777777" w:rsidR="001A2F8C" w:rsidRPr="0003653A" w:rsidRDefault="001A2F8C" w:rsidP="009B61E1">
            <w:pPr>
              <w:snapToGrid w:val="0"/>
              <w:rPr>
                <w:rFonts w:ascii="Century Gothic" w:hAnsi="Century Gothic" w:cs="Arial"/>
                <w:szCs w:val="24"/>
              </w:rPr>
            </w:pPr>
          </w:p>
        </w:tc>
      </w:tr>
      <w:tr w:rsidR="001A2F8C" w:rsidRPr="0003653A" w14:paraId="534DCBD4" w14:textId="77777777" w:rsidTr="1A9B8FCE">
        <w:trPr>
          <w:jc w:val="center"/>
        </w:trPr>
        <w:tc>
          <w:tcPr>
            <w:tcW w:w="2072" w:type="dxa"/>
            <w:shd w:val="clear" w:color="auto" w:fill="auto"/>
          </w:tcPr>
          <w:p w14:paraId="5FE0434D"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Ceiling</w:t>
            </w:r>
          </w:p>
        </w:tc>
        <w:tc>
          <w:tcPr>
            <w:tcW w:w="448" w:type="dxa"/>
            <w:shd w:val="clear" w:color="auto" w:fill="auto"/>
            <w:vAlign w:val="center"/>
          </w:tcPr>
          <w:p w14:paraId="3982CF0B" w14:textId="2002AD32"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A4DAC50" w14:textId="22523621"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0D878AA" w14:textId="05B8D2A3" w:rsidR="001A2F8C" w:rsidRPr="00D6302D" w:rsidRDefault="001A2F8C" w:rsidP="009B61E1">
            <w:pPr>
              <w:ind w:right="-108" w:hanging="18"/>
              <w:jc w:val="center"/>
              <w:rPr>
                <w:rFonts w:ascii="Century Gothic" w:hAnsi="Century Gothic" w:cs="Arial"/>
                <w:sz w:val="20"/>
              </w:rPr>
            </w:pPr>
          </w:p>
        </w:tc>
        <w:tc>
          <w:tcPr>
            <w:tcW w:w="3960" w:type="dxa"/>
            <w:shd w:val="clear" w:color="auto" w:fill="auto"/>
          </w:tcPr>
          <w:p w14:paraId="4B99F869" w14:textId="77777777" w:rsidR="001A2F8C" w:rsidRPr="001D1F4D" w:rsidRDefault="001A2F8C" w:rsidP="009B61E1">
            <w:pPr>
              <w:rPr>
                <w:rFonts w:ascii="Century Gothic" w:hAnsi="Century Gothic" w:cs="Arial"/>
                <w:sz w:val="20"/>
              </w:rPr>
            </w:pPr>
          </w:p>
        </w:tc>
        <w:tc>
          <w:tcPr>
            <w:tcW w:w="450" w:type="dxa"/>
          </w:tcPr>
          <w:p w14:paraId="6CDBA823"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41CE384E"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1F52F044"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4BD811B5"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3B2C1EA7"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26A0B49A" w14:textId="77777777" w:rsidR="001A2F8C" w:rsidRPr="0003653A" w:rsidRDefault="001A2F8C" w:rsidP="009B61E1">
            <w:pPr>
              <w:snapToGrid w:val="0"/>
              <w:rPr>
                <w:rFonts w:ascii="Century Gothic" w:hAnsi="Century Gothic" w:cs="Arial"/>
                <w:szCs w:val="24"/>
              </w:rPr>
            </w:pPr>
          </w:p>
        </w:tc>
        <w:tc>
          <w:tcPr>
            <w:tcW w:w="540" w:type="dxa"/>
          </w:tcPr>
          <w:p w14:paraId="7E3D39CE" w14:textId="77777777" w:rsidR="001A2F8C" w:rsidRPr="0003653A" w:rsidRDefault="001A2F8C" w:rsidP="009B61E1">
            <w:pPr>
              <w:snapToGrid w:val="0"/>
              <w:rPr>
                <w:rFonts w:ascii="Century Gothic" w:hAnsi="Century Gothic" w:cs="Arial"/>
                <w:szCs w:val="24"/>
              </w:rPr>
            </w:pPr>
          </w:p>
        </w:tc>
        <w:tc>
          <w:tcPr>
            <w:tcW w:w="3237" w:type="dxa"/>
          </w:tcPr>
          <w:p w14:paraId="0DDF8714" w14:textId="77777777" w:rsidR="001A2F8C" w:rsidRPr="0003653A" w:rsidRDefault="001A2F8C" w:rsidP="009B61E1">
            <w:pPr>
              <w:snapToGrid w:val="0"/>
              <w:rPr>
                <w:rFonts w:ascii="Century Gothic" w:hAnsi="Century Gothic" w:cs="Arial"/>
                <w:szCs w:val="24"/>
              </w:rPr>
            </w:pPr>
          </w:p>
        </w:tc>
      </w:tr>
      <w:tr w:rsidR="001A2F8C" w:rsidRPr="0003653A" w14:paraId="4F829F18" w14:textId="77777777" w:rsidTr="1A9B8FCE">
        <w:trPr>
          <w:jc w:val="center"/>
        </w:trPr>
        <w:tc>
          <w:tcPr>
            <w:tcW w:w="2072" w:type="dxa"/>
            <w:shd w:val="clear" w:color="auto" w:fill="auto"/>
          </w:tcPr>
          <w:p w14:paraId="6A915B61" w14:textId="77777777" w:rsidR="001A2F8C" w:rsidRPr="00D6302D" w:rsidRDefault="001A2F8C" w:rsidP="009B61E1">
            <w:pPr>
              <w:rPr>
                <w:rFonts w:ascii="Century Gothic" w:hAnsi="Century Gothic" w:cs="Arial"/>
                <w:b/>
                <w:sz w:val="20"/>
              </w:rPr>
            </w:pPr>
            <w:r>
              <w:rPr>
                <w:rFonts w:ascii="Century Gothic" w:hAnsi="Century Gothic" w:cs="Arial"/>
                <w:sz w:val="20"/>
              </w:rPr>
              <w:t>Heating/Exhaust Fan/Vent</w:t>
            </w:r>
          </w:p>
        </w:tc>
        <w:tc>
          <w:tcPr>
            <w:tcW w:w="448" w:type="dxa"/>
            <w:shd w:val="clear" w:color="auto" w:fill="auto"/>
            <w:vAlign w:val="center"/>
          </w:tcPr>
          <w:p w14:paraId="656B907F" w14:textId="21BB1F8C"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A93466E" w14:textId="46F34CC1"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2F01D230" w14:textId="1E755AF5" w:rsidR="001A2F8C" w:rsidRPr="00D6302D" w:rsidRDefault="001A2F8C" w:rsidP="009B61E1">
            <w:pPr>
              <w:jc w:val="center"/>
              <w:rPr>
                <w:rFonts w:ascii="Century Gothic" w:hAnsi="Century Gothic" w:cs="Arial"/>
                <w:sz w:val="20"/>
              </w:rPr>
            </w:pPr>
          </w:p>
        </w:tc>
        <w:tc>
          <w:tcPr>
            <w:tcW w:w="3960" w:type="dxa"/>
            <w:shd w:val="clear" w:color="auto" w:fill="auto"/>
          </w:tcPr>
          <w:p w14:paraId="73E94850" w14:textId="77777777" w:rsidR="001A2F8C" w:rsidRPr="001D1F4D" w:rsidRDefault="001A2F8C" w:rsidP="009B61E1">
            <w:pPr>
              <w:rPr>
                <w:rFonts w:ascii="Century Gothic" w:hAnsi="Century Gothic" w:cs="Arial"/>
                <w:sz w:val="20"/>
              </w:rPr>
            </w:pPr>
          </w:p>
        </w:tc>
        <w:tc>
          <w:tcPr>
            <w:tcW w:w="450" w:type="dxa"/>
          </w:tcPr>
          <w:p w14:paraId="57880CD6"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19615D9D"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47510AC7"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0B175DB8"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1A732520"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4E6408D4" w14:textId="77777777" w:rsidR="001A2F8C" w:rsidRPr="0003653A" w:rsidRDefault="001A2F8C" w:rsidP="009B61E1">
            <w:pPr>
              <w:snapToGrid w:val="0"/>
              <w:rPr>
                <w:rFonts w:ascii="Century Gothic" w:hAnsi="Century Gothic" w:cs="Arial"/>
                <w:szCs w:val="24"/>
              </w:rPr>
            </w:pPr>
          </w:p>
        </w:tc>
        <w:tc>
          <w:tcPr>
            <w:tcW w:w="540" w:type="dxa"/>
          </w:tcPr>
          <w:p w14:paraId="6EB37C70" w14:textId="77777777" w:rsidR="001A2F8C" w:rsidRPr="0003653A" w:rsidRDefault="001A2F8C" w:rsidP="009B61E1">
            <w:pPr>
              <w:snapToGrid w:val="0"/>
              <w:rPr>
                <w:rFonts w:ascii="Century Gothic" w:hAnsi="Century Gothic" w:cs="Arial"/>
                <w:szCs w:val="24"/>
              </w:rPr>
            </w:pPr>
          </w:p>
        </w:tc>
        <w:tc>
          <w:tcPr>
            <w:tcW w:w="3237" w:type="dxa"/>
          </w:tcPr>
          <w:p w14:paraId="76B9C334" w14:textId="77777777" w:rsidR="001A2F8C" w:rsidRPr="0003653A" w:rsidRDefault="001A2F8C" w:rsidP="009B61E1">
            <w:pPr>
              <w:snapToGrid w:val="0"/>
              <w:rPr>
                <w:rFonts w:ascii="Century Gothic" w:hAnsi="Century Gothic" w:cs="Arial"/>
                <w:szCs w:val="24"/>
              </w:rPr>
            </w:pPr>
          </w:p>
        </w:tc>
      </w:tr>
      <w:tr w:rsidR="001A2F8C" w:rsidRPr="0003653A" w14:paraId="7E5F3078" w14:textId="77777777" w:rsidTr="1A9B8FCE">
        <w:trPr>
          <w:jc w:val="center"/>
        </w:trPr>
        <w:tc>
          <w:tcPr>
            <w:tcW w:w="2072" w:type="dxa"/>
            <w:shd w:val="clear" w:color="auto" w:fill="auto"/>
          </w:tcPr>
          <w:p w14:paraId="611E49A3"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Light Fitting</w:t>
            </w:r>
          </w:p>
        </w:tc>
        <w:tc>
          <w:tcPr>
            <w:tcW w:w="448" w:type="dxa"/>
            <w:shd w:val="clear" w:color="auto" w:fill="auto"/>
            <w:vAlign w:val="center"/>
          </w:tcPr>
          <w:p w14:paraId="61FBDDF6" w14:textId="22B6032C"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67F07DA" w14:textId="7ED46DDD"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225CF5BD" w14:textId="172F3522" w:rsidR="001A2F8C" w:rsidRPr="00D6302D" w:rsidRDefault="001A2F8C" w:rsidP="009B61E1">
            <w:pPr>
              <w:jc w:val="center"/>
              <w:rPr>
                <w:rFonts w:ascii="Century Gothic" w:hAnsi="Century Gothic" w:cs="Arial"/>
                <w:sz w:val="20"/>
              </w:rPr>
            </w:pPr>
          </w:p>
        </w:tc>
        <w:tc>
          <w:tcPr>
            <w:tcW w:w="3960" w:type="dxa"/>
            <w:shd w:val="clear" w:color="auto" w:fill="auto"/>
          </w:tcPr>
          <w:p w14:paraId="634C0855" w14:textId="77777777" w:rsidR="001A2F8C" w:rsidRPr="001D1F4D" w:rsidRDefault="001A2F8C" w:rsidP="009B61E1">
            <w:pPr>
              <w:rPr>
                <w:rFonts w:ascii="Century Gothic" w:hAnsi="Century Gothic" w:cs="Arial"/>
                <w:sz w:val="20"/>
              </w:rPr>
            </w:pPr>
          </w:p>
        </w:tc>
        <w:tc>
          <w:tcPr>
            <w:tcW w:w="450" w:type="dxa"/>
          </w:tcPr>
          <w:p w14:paraId="76E89950"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544E9C9B"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66DABA9A"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70358D0B"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5170DCCD"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71D37D69" w14:textId="77777777" w:rsidR="001A2F8C" w:rsidRPr="0003653A" w:rsidRDefault="001A2F8C" w:rsidP="009B61E1">
            <w:pPr>
              <w:snapToGrid w:val="0"/>
              <w:rPr>
                <w:rFonts w:ascii="Century Gothic" w:hAnsi="Century Gothic" w:cs="Arial"/>
                <w:szCs w:val="24"/>
              </w:rPr>
            </w:pPr>
          </w:p>
        </w:tc>
        <w:tc>
          <w:tcPr>
            <w:tcW w:w="540" w:type="dxa"/>
          </w:tcPr>
          <w:p w14:paraId="597F1649" w14:textId="77777777" w:rsidR="001A2F8C" w:rsidRPr="0003653A" w:rsidRDefault="001A2F8C" w:rsidP="009B61E1">
            <w:pPr>
              <w:snapToGrid w:val="0"/>
              <w:rPr>
                <w:rFonts w:ascii="Century Gothic" w:hAnsi="Century Gothic" w:cs="Arial"/>
                <w:szCs w:val="24"/>
              </w:rPr>
            </w:pPr>
          </w:p>
        </w:tc>
        <w:tc>
          <w:tcPr>
            <w:tcW w:w="3237" w:type="dxa"/>
          </w:tcPr>
          <w:p w14:paraId="7B86D325" w14:textId="77777777" w:rsidR="001A2F8C" w:rsidRPr="0003653A" w:rsidRDefault="001A2F8C" w:rsidP="009B61E1">
            <w:pPr>
              <w:snapToGrid w:val="0"/>
              <w:rPr>
                <w:rFonts w:ascii="Century Gothic" w:hAnsi="Century Gothic" w:cs="Arial"/>
                <w:szCs w:val="24"/>
              </w:rPr>
            </w:pPr>
          </w:p>
        </w:tc>
      </w:tr>
      <w:tr w:rsidR="001A2F8C" w:rsidRPr="0003653A" w14:paraId="1EA094A4" w14:textId="77777777" w:rsidTr="1A9B8FCE">
        <w:trPr>
          <w:jc w:val="center"/>
        </w:trPr>
        <w:tc>
          <w:tcPr>
            <w:tcW w:w="2072" w:type="dxa"/>
            <w:shd w:val="clear" w:color="auto" w:fill="auto"/>
          </w:tcPr>
          <w:p w14:paraId="24D35984"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Walls/Picture Hooks</w:t>
            </w:r>
          </w:p>
        </w:tc>
        <w:tc>
          <w:tcPr>
            <w:tcW w:w="448" w:type="dxa"/>
            <w:shd w:val="clear" w:color="auto" w:fill="auto"/>
            <w:vAlign w:val="center"/>
          </w:tcPr>
          <w:p w14:paraId="5B1DE269" w14:textId="3BA46323"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483BE99" w14:textId="3687AAC0"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D33AEFF" w14:textId="091621D0" w:rsidR="001A2F8C" w:rsidRPr="00D6302D" w:rsidRDefault="001A2F8C" w:rsidP="009B61E1">
            <w:pPr>
              <w:ind w:right="-108" w:hanging="18"/>
              <w:jc w:val="center"/>
              <w:rPr>
                <w:rFonts w:ascii="Century Gothic" w:hAnsi="Century Gothic" w:cs="Arial"/>
                <w:sz w:val="20"/>
              </w:rPr>
            </w:pPr>
          </w:p>
        </w:tc>
        <w:tc>
          <w:tcPr>
            <w:tcW w:w="3960" w:type="dxa"/>
            <w:shd w:val="clear" w:color="auto" w:fill="auto"/>
          </w:tcPr>
          <w:p w14:paraId="72CD6E69" w14:textId="77777777" w:rsidR="001A2F8C" w:rsidRPr="001D1F4D" w:rsidRDefault="001A2F8C" w:rsidP="009B61E1">
            <w:pPr>
              <w:rPr>
                <w:rFonts w:ascii="Century Gothic" w:hAnsi="Century Gothic" w:cs="Arial"/>
                <w:sz w:val="20"/>
              </w:rPr>
            </w:pPr>
          </w:p>
        </w:tc>
        <w:tc>
          <w:tcPr>
            <w:tcW w:w="450" w:type="dxa"/>
          </w:tcPr>
          <w:p w14:paraId="4E11A310"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15A96C77"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1FB2C7EE"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28ACBFDE"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0649694A"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4958F3DB" w14:textId="77777777" w:rsidR="001A2F8C" w:rsidRPr="0003653A" w:rsidRDefault="001A2F8C" w:rsidP="009B61E1">
            <w:pPr>
              <w:snapToGrid w:val="0"/>
              <w:rPr>
                <w:rFonts w:ascii="Century Gothic" w:hAnsi="Century Gothic" w:cs="Arial"/>
                <w:szCs w:val="24"/>
              </w:rPr>
            </w:pPr>
          </w:p>
        </w:tc>
        <w:tc>
          <w:tcPr>
            <w:tcW w:w="540" w:type="dxa"/>
          </w:tcPr>
          <w:p w14:paraId="748FE655" w14:textId="77777777" w:rsidR="001A2F8C" w:rsidRPr="0003653A" w:rsidRDefault="001A2F8C" w:rsidP="009B61E1">
            <w:pPr>
              <w:snapToGrid w:val="0"/>
              <w:rPr>
                <w:rFonts w:ascii="Century Gothic" w:hAnsi="Century Gothic" w:cs="Arial"/>
                <w:szCs w:val="24"/>
              </w:rPr>
            </w:pPr>
          </w:p>
        </w:tc>
        <w:tc>
          <w:tcPr>
            <w:tcW w:w="3237" w:type="dxa"/>
          </w:tcPr>
          <w:p w14:paraId="4F84398C" w14:textId="77777777" w:rsidR="001A2F8C" w:rsidRPr="0003653A" w:rsidRDefault="001A2F8C" w:rsidP="009B61E1">
            <w:pPr>
              <w:snapToGrid w:val="0"/>
              <w:rPr>
                <w:rFonts w:ascii="Century Gothic" w:hAnsi="Century Gothic" w:cs="Arial"/>
                <w:szCs w:val="24"/>
              </w:rPr>
            </w:pPr>
          </w:p>
        </w:tc>
      </w:tr>
      <w:tr w:rsidR="001A2F8C" w:rsidRPr="0003653A" w14:paraId="592F04B1" w14:textId="77777777" w:rsidTr="1A9B8FCE">
        <w:trPr>
          <w:jc w:val="center"/>
        </w:trPr>
        <w:tc>
          <w:tcPr>
            <w:tcW w:w="2072" w:type="dxa"/>
            <w:shd w:val="clear" w:color="auto" w:fill="auto"/>
          </w:tcPr>
          <w:p w14:paraId="117316D2"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Windows/ Screens</w:t>
            </w:r>
          </w:p>
        </w:tc>
        <w:tc>
          <w:tcPr>
            <w:tcW w:w="448" w:type="dxa"/>
            <w:shd w:val="clear" w:color="auto" w:fill="auto"/>
            <w:vAlign w:val="center"/>
          </w:tcPr>
          <w:p w14:paraId="073F3575" w14:textId="2C7BF960"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EF281B4" w14:textId="0DAE5E25"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86692B5" w14:textId="311BCE7A" w:rsidR="001A2F8C" w:rsidRPr="00D6302D" w:rsidRDefault="001A2F8C" w:rsidP="009B61E1">
            <w:pPr>
              <w:jc w:val="center"/>
              <w:rPr>
                <w:rFonts w:ascii="Century Gothic" w:hAnsi="Century Gothic" w:cs="Arial"/>
                <w:sz w:val="20"/>
              </w:rPr>
            </w:pPr>
          </w:p>
        </w:tc>
        <w:tc>
          <w:tcPr>
            <w:tcW w:w="3960" w:type="dxa"/>
            <w:shd w:val="clear" w:color="auto" w:fill="auto"/>
          </w:tcPr>
          <w:p w14:paraId="72170C0F" w14:textId="77777777" w:rsidR="001A2F8C" w:rsidRPr="001D1F4D" w:rsidRDefault="001A2F8C" w:rsidP="009B61E1">
            <w:pPr>
              <w:rPr>
                <w:rFonts w:ascii="Century Gothic" w:hAnsi="Century Gothic" w:cs="Arial"/>
                <w:sz w:val="20"/>
              </w:rPr>
            </w:pPr>
          </w:p>
        </w:tc>
        <w:tc>
          <w:tcPr>
            <w:tcW w:w="450" w:type="dxa"/>
          </w:tcPr>
          <w:p w14:paraId="79368146"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3B0A54F0"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1669546E"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61D8C03F"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53542B3E"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5F0BDB1D" w14:textId="77777777" w:rsidR="001A2F8C" w:rsidRPr="0003653A" w:rsidRDefault="001A2F8C" w:rsidP="009B61E1">
            <w:pPr>
              <w:snapToGrid w:val="0"/>
              <w:rPr>
                <w:rFonts w:ascii="Century Gothic" w:hAnsi="Century Gothic" w:cs="Arial"/>
                <w:szCs w:val="24"/>
              </w:rPr>
            </w:pPr>
          </w:p>
        </w:tc>
        <w:tc>
          <w:tcPr>
            <w:tcW w:w="540" w:type="dxa"/>
          </w:tcPr>
          <w:p w14:paraId="64E1CF75" w14:textId="77777777" w:rsidR="001A2F8C" w:rsidRPr="0003653A" w:rsidRDefault="001A2F8C" w:rsidP="009B61E1">
            <w:pPr>
              <w:snapToGrid w:val="0"/>
              <w:rPr>
                <w:rFonts w:ascii="Century Gothic" w:hAnsi="Century Gothic" w:cs="Arial"/>
                <w:szCs w:val="24"/>
              </w:rPr>
            </w:pPr>
          </w:p>
        </w:tc>
        <w:tc>
          <w:tcPr>
            <w:tcW w:w="3237" w:type="dxa"/>
          </w:tcPr>
          <w:p w14:paraId="45E0B93C" w14:textId="77777777" w:rsidR="001A2F8C" w:rsidRPr="0003653A" w:rsidRDefault="001A2F8C" w:rsidP="009B61E1">
            <w:pPr>
              <w:snapToGrid w:val="0"/>
              <w:rPr>
                <w:rFonts w:ascii="Century Gothic" w:hAnsi="Century Gothic" w:cs="Arial"/>
                <w:szCs w:val="24"/>
              </w:rPr>
            </w:pPr>
          </w:p>
        </w:tc>
      </w:tr>
      <w:tr w:rsidR="001A2F8C" w:rsidRPr="0003653A" w14:paraId="01598F2E" w14:textId="77777777" w:rsidTr="1A9B8FCE">
        <w:trPr>
          <w:jc w:val="center"/>
        </w:trPr>
        <w:tc>
          <w:tcPr>
            <w:tcW w:w="2072" w:type="dxa"/>
            <w:shd w:val="clear" w:color="auto" w:fill="auto"/>
          </w:tcPr>
          <w:p w14:paraId="7BD3E898" w14:textId="77777777" w:rsidR="001A2F8C" w:rsidRPr="00D6302D" w:rsidRDefault="001A2F8C" w:rsidP="009B61E1">
            <w:pPr>
              <w:rPr>
                <w:rFonts w:ascii="Century Gothic" w:hAnsi="Century Gothic" w:cs="Arial"/>
                <w:b/>
                <w:sz w:val="20"/>
              </w:rPr>
            </w:pPr>
            <w:r>
              <w:rPr>
                <w:rFonts w:ascii="Century Gothic" w:hAnsi="Century Gothic" w:cs="Arial"/>
                <w:sz w:val="20"/>
              </w:rPr>
              <w:t>Blinds/Curtains</w:t>
            </w:r>
          </w:p>
        </w:tc>
        <w:tc>
          <w:tcPr>
            <w:tcW w:w="448" w:type="dxa"/>
            <w:shd w:val="clear" w:color="auto" w:fill="auto"/>
            <w:vAlign w:val="center"/>
          </w:tcPr>
          <w:p w14:paraId="0B8EF773" w14:textId="2B1AB28A"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6B79D5F" w14:textId="755E7579"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D1CE787" w14:textId="12CCF4B7" w:rsidR="001A2F8C" w:rsidRPr="00D6302D" w:rsidRDefault="001A2F8C" w:rsidP="009B61E1">
            <w:pPr>
              <w:jc w:val="center"/>
              <w:rPr>
                <w:rFonts w:ascii="Century Gothic" w:hAnsi="Century Gothic" w:cs="Arial"/>
                <w:sz w:val="20"/>
              </w:rPr>
            </w:pPr>
          </w:p>
        </w:tc>
        <w:tc>
          <w:tcPr>
            <w:tcW w:w="3960" w:type="dxa"/>
            <w:shd w:val="clear" w:color="auto" w:fill="auto"/>
          </w:tcPr>
          <w:p w14:paraId="68EB11B6" w14:textId="77777777" w:rsidR="001A2F8C" w:rsidRPr="001D1F4D" w:rsidRDefault="001A2F8C" w:rsidP="009B61E1">
            <w:pPr>
              <w:rPr>
                <w:rFonts w:ascii="Century Gothic" w:hAnsi="Century Gothic" w:cs="Arial"/>
                <w:sz w:val="20"/>
              </w:rPr>
            </w:pPr>
          </w:p>
        </w:tc>
        <w:tc>
          <w:tcPr>
            <w:tcW w:w="450" w:type="dxa"/>
          </w:tcPr>
          <w:p w14:paraId="1D1373FF"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0E55C14D"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0AE55B47"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1BEB5E07"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2F8304F7"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50624A13" w14:textId="77777777" w:rsidR="001A2F8C" w:rsidRPr="0003653A" w:rsidRDefault="001A2F8C" w:rsidP="009B61E1">
            <w:pPr>
              <w:snapToGrid w:val="0"/>
              <w:rPr>
                <w:rFonts w:ascii="Century Gothic" w:hAnsi="Century Gothic" w:cs="Arial"/>
                <w:szCs w:val="24"/>
              </w:rPr>
            </w:pPr>
          </w:p>
        </w:tc>
        <w:tc>
          <w:tcPr>
            <w:tcW w:w="540" w:type="dxa"/>
          </w:tcPr>
          <w:p w14:paraId="65C0ACA4" w14:textId="77777777" w:rsidR="001A2F8C" w:rsidRPr="0003653A" w:rsidRDefault="001A2F8C" w:rsidP="009B61E1">
            <w:pPr>
              <w:snapToGrid w:val="0"/>
              <w:rPr>
                <w:rFonts w:ascii="Century Gothic" w:hAnsi="Century Gothic" w:cs="Arial"/>
                <w:szCs w:val="24"/>
              </w:rPr>
            </w:pPr>
          </w:p>
        </w:tc>
        <w:tc>
          <w:tcPr>
            <w:tcW w:w="3237" w:type="dxa"/>
          </w:tcPr>
          <w:p w14:paraId="2BAC0571" w14:textId="77777777" w:rsidR="001A2F8C" w:rsidRPr="0003653A" w:rsidRDefault="001A2F8C" w:rsidP="009B61E1">
            <w:pPr>
              <w:snapToGrid w:val="0"/>
              <w:rPr>
                <w:rFonts w:ascii="Century Gothic" w:hAnsi="Century Gothic" w:cs="Arial"/>
                <w:szCs w:val="24"/>
              </w:rPr>
            </w:pPr>
          </w:p>
        </w:tc>
      </w:tr>
      <w:tr w:rsidR="001A2F8C" w:rsidRPr="0003653A" w14:paraId="19EE4E4A" w14:textId="77777777" w:rsidTr="1A9B8FCE">
        <w:trPr>
          <w:jc w:val="center"/>
        </w:trPr>
        <w:tc>
          <w:tcPr>
            <w:tcW w:w="2072" w:type="dxa"/>
            <w:shd w:val="clear" w:color="auto" w:fill="auto"/>
          </w:tcPr>
          <w:p w14:paraId="63D683FE"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Power Points/Light Switches</w:t>
            </w:r>
          </w:p>
        </w:tc>
        <w:tc>
          <w:tcPr>
            <w:tcW w:w="448" w:type="dxa"/>
            <w:shd w:val="clear" w:color="auto" w:fill="auto"/>
            <w:vAlign w:val="center"/>
          </w:tcPr>
          <w:p w14:paraId="37928E87" w14:textId="3A4029BB"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C729B86" w14:textId="43CDA076"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23C52C4A" w14:textId="5BD4D484" w:rsidR="001A2F8C" w:rsidRPr="00D6302D" w:rsidRDefault="001A2F8C" w:rsidP="009B61E1">
            <w:pPr>
              <w:jc w:val="center"/>
              <w:rPr>
                <w:rFonts w:ascii="Century Gothic" w:hAnsi="Century Gothic" w:cs="Arial"/>
                <w:sz w:val="20"/>
              </w:rPr>
            </w:pPr>
          </w:p>
        </w:tc>
        <w:tc>
          <w:tcPr>
            <w:tcW w:w="3960" w:type="dxa"/>
            <w:shd w:val="clear" w:color="auto" w:fill="auto"/>
          </w:tcPr>
          <w:p w14:paraId="5E40C6BB" w14:textId="77777777" w:rsidR="001A2F8C" w:rsidRPr="001D1F4D" w:rsidRDefault="001A2F8C" w:rsidP="009B61E1">
            <w:pPr>
              <w:rPr>
                <w:rFonts w:ascii="Century Gothic" w:hAnsi="Century Gothic" w:cs="Arial"/>
                <w:sz w:val="20"/>
              </w:rPr>
            </w:pPr>
          </w:p>
        </w:tc>
        <w:tc>
          <w:tcPr>
            <w:tcW w:w="450" w:type="dxa"/>
          </w:tcPr>
          <w:p w14:paraId="7614E872"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1B264890"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26BA8C90"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5DAF3864"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26134A7E"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4D1D8868" w14:textId="77777777" w:rsidR="001A2F8C" w:rsidRPr="0003653A" w:rsidRDefault="001A2F8C" w:rsidP="009B61E1">
            <w:pPr>
              <w:snapToGrid w:val="0"/>
              <w:rPr>
                <w:rFonts w:ascii="Century Gothic" w:hAnsi="Century Gothic" w:cs="Arial"/>
                <w:szCs w:val="24"/>
              </w:rPr>
            </w:pPr>
          </w:p>
        </w:tc>
        <w:tc>
          <w:tcPr>
            <w:tcW w:w="540" w:type="dxa"/>
          </w:tcPr>
          <w:p w14:paraId="0106E64F" w14:textId="77777777" w:rsidR="001A2F8C" w:rsidRPr="0003653A" w:rsidRDefault="001A2F8C" w:rsidP="009B61E1">
            <w:pPr>
              <w:snapToGrid w:val="0"/>
              <w:rPr>
                <w:rFonts w:ascii="Century Gothic" w:hAnsi="Century Gothic" w:cs="Arial"/>
                <w:szCs w:val="24"/>
              </w:rPr>
            </w:pPr>
          </w:p>
        </w:tc>
        <w:tc>
          <w:tcPr>
            <w:tcW w:w="3237" w:type="dxa"/>
          </w:tcPr>
          <w:p w14:paraId="00BE2717" w14:textId="77777777" w:rsidR="001A2F8C" w:rsidRPr="0003653A" w:rsidRDefault="001A2F8C" w:rsidP="009B61E1">
            <w:pPr>
              <w:snapToGrid w:val="0"/>
              <w:rPr>
                <w:rFonts w:ascii="Century Gothic" w:hAnsi="Century Gothic" w:cs="Arial"/>
                <w:szCs w:val="24"/>
              </w:rPr>
            </w:pPr>
          </w:p>
        </w:tc>
      </w:tr>
      <w:tr w:rsidR="001A2F8C" w:rsidRPr="0003653A" w14:paraId="3AD8C8A8" w14:textId="77777777" w:rsidTr="1A9B8FCE">
        <w:trPr>
          <w:jc w:val="center"/>
        </w:trPr>
        <w:tc>
          <w:tcPr>
            <w:tcW w:w="2072" w:type="dxa"/>
            <w:shd w:val="clear" w:color="auto" w:fill="auto"/>
          </w:tcPr>
          <w:p w14:paraId="663E1CF2"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Skirting</w:t>
            </w:r>
          </w:p>
        </w:tc>
        <w:tc>
          <w:tcPr>
            <w:tcW w:w="448" w:type="dxa"/>
            <w:shd w:val="clear" w:color="auto" w:fill="auto"/>
            <w:vAlign w:val="center"/>
          </w:tcPr>
          <w:p w14:paraId="77E959F9" w14:textId="4A8DBD5B"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E2D96C0" w14:textId="4291B24C"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5FD0FCD" w14:textId="0EE9A319" w:rsidR="001A2F8C" w:rsidRPr="00D6302D" w:rsidRDefault="001A2F8C" w:rsidP="009B61E1">
            <w:pPr>
              <w:ind w:right="-108" w:hanging="18"/>
              <w:jc w:val="center"/>
              <w:rPr>
                <w:rFonts w:ascii="Century Gothic" w:hAnsi="Century Gothic" w:cs="Arial"/>
                <w:sz w:val="20"/>
              </w:rPr>
            </w:pPr>
          </w:p>
        </w:tc>
        <w:tc>
          <w:tcPr>
            <w:tcW w:w="3960" w:type="dxa"/>
            <w:shd w:val="clear" w:color="auto" w:fill="auto"/>
          </w:tcPr>
          <w:p w14:paraId="18541353" w14:textId="77777777" w:rsidR="001A2F8C" w:rsidRPr="001D1F4D" w:rsidRDefault="001A2F8C" w:rsidP="009B61E1">
            <w:pPr>
              <w:rPr>
                <w:rFonts w:ascii="Century Gothic" w:hAnsi="Century Gothic" w:cs="Arial"/>
                <w:sz w:val="20"/>
              </w:rPr>
            </w:pPr>
          </w:p>
        </w:tc>
        <w:tc>
          <w:tcPr>
            <w:tcW w:w="450" w:type="dxa"/>
          </w:tcPr>
          <w:p w14:paraId="6C76278C"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0BD8223E"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7DA66C14"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748D2702"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661E7FB8"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3B16A9C2" w14:textId="77777777" w:rsidR="001A2F8C" w:rsidRPr="0003653A" w:rsidRDefault="001A2F8C" w:rsidP="009B61E1">
            <w:pPr>
              <w:snapToGrid w:val="0"/>
              <w:rPr>
                <w:rFonts w:ascii="Century Gothic" w:hAnsi="Century Gothic" w:cs="Arial"/>
                <w:szCs w:val="24"/>
              </w:rPr>
            </w:pPr>
          </w:p>
        </w:tc>
        <w:tc>
          <w:tcPr>
            <w:tcW w:w="540" w:type="dxa"/>
          </w:tcPr>
          <w:p w14:paraId="6F7B513D" w14:textId="77777777" w:rsidR="001A2F8C" w:rsidRPr="0003653A" w:rsidRDefault="001A2F8C" w:rsidP="009B61E1">
            <w:pPr>
              <w:snapToGrid w:val="0"/>
              <w:rPr>
                <w:rFonts w:ascii="Century Gothic" w:hAnsi="Century Gothic" w:cs="Arial"/>
                <w:szCs w:val="24"/>
              </w:rPr>
            </w:pPr>
          </w:p>
        </w:tc>
        <w:tc>
          <w:tcPr>
            <w:tcW w:w="3237" w:type="dxa"/>
          </w:tcPr>
          <w:p w14:paraId="68E8823A" w14:textId="77777777" w:rsidR="001A2F8C" w:rsidRPr="0003653A" w:rsidRDefault="001A2F8C" w:rsidP="009B61E1">
            <w:pPr>
              <w:snapToGrid w:val="0"/>
              <w:rPr>
                <w:rFonts w:ascii="Century Gothic" w:hAnsi="Century Gothic" w:cs="Arial"/>
                <w:szCs w:val="24"/>
              </w:rPr>
            </w:pPr>
          </w:p>
        </w:tc>
      </w:tr>
      <w:tr w:rsidR="001A2F8C" w:rsidRPr="0003653A" w14:paraId="5BE05D0C" w14:textId="77777777" w:rsidTr="1A9B8FCE">
        <w:trPr>
          <w:jc w:val="center"/>
        </w:trPr>
        <w:tc>
          <w:tcPr>
            <w:tcW w:w="2072" w:type="dxa"/>
            <w:shd w:val="clear" w:color="auto" w:fill="auto"/>
          </w:tcPr>
          <w:p w14:paraId="2996A9DA"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Floor</w:t>
            </w:r>
            <w:r>
              <w:rPr>
                <w:rFonts w:ascii="Century Gothic" w:hAnsi="Century Gothic" w:cs="Arial"/>
                <w:sz w:val="20"/>
              </w:rPr>
              <w:t>ing</w:t>
            </w:r>
          </w:p>
        </w:tc>
        <w:tc>
          <w:tcPr>
            <w:tcW w:w="448" w:type="dxa"/>
            <w:shd w:val="clear" w:color="auto" w:fill="auto"/>
            <w:vAlign w:val="center"/>
          </w:tcPr>
          <w:p w14:paraId="13FEDB5A" w14:textId="3AA61E68"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331C64A" w14:textId="6A71E8DF"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790E060" w14:textId="3422B313" w:rsidR="001A2F8C" w:rsidRPr="00D6302D" w:rsidRDefault="001A2F8C" w:rsidP="009B61E1">
            <w:pPr>
              <w:ind w:right="-108" w:hanging="18"/>
              <w:jc w:val="center"/>
              <w:rPr>
                <w:rFonts w:ascii="Century Gothic" w:hAnsi="Century Gothic" w:cs="Arial"/>
                <w:sz w:val="20"/>
              </w:rPr>
            </w:pPr>
          </w:p>
        </w:tc>
        <w:tc>
          <w:tcPr>
            <w:tcW w:w="3960" w:type="dxa"/>
            <w:shd w:val="clear" w:color="auto" w:fill="auto"/>
          </w:tcPr>
          <w:p w14:paraId="2BFC6E09" w14:textId="77777777" w:rsidR="001A2F8C" w:rsidRPr="001D1F4D" w:rsidRDefault="001A2F8C" w:rsidP="009B61E1">
            <w:pPr>
              <w:rPr>
                <w:rFonts w:ascii="Century Gothic" w:hAnsi="Century Gothic" w:cs="Arial"/>
                <w:sz w:val="20"/>
              </w:rPr>
            </w:pPr>
          </w:p>
        </w:tc>
        <w:tc>
          <w:tcPr>
            <w:tcW w:w="450" w:type="dxa"/>
          </w:tcPr>
          <w:p w14:paraId="0E161ABA"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010C01AE"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44A914DA"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2591C238"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63D4A72C"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701E321A" w14:textId="77777777" w:rsidR="001A2F8C" w:rsidRPr="0003653A" w:rsidRDefault="001A2F8C" w:rsidP="009B61E1">
            <w:pPr>
              <w:snapToGrid w:val="0"/>
              <w:rPr>
                <w:rFonts w:ascii="Century Gothic" w:hAnsi="Century Gothic" w:cs="Arial"/>
                <w:szCs w:val="24"/>
              </w:rPr>
            </w:pPr>
          </w:p>
        </w:tc>
        <w:tc>
          <w:tcPr>
            <w:tcW w:w="540" w:type="dxa"/>
          </w:tcPr>
          <w:p w14:paraId="5174F798" w14:textId="77777777" w:rsidR="001A2F8C" w:rsidRPr="0003653A" w:rsidRDefault="001A2F8C" w:rsidP="009B61E1">
            <w:pPr>
              <w:snapToGrid w:val="0"/>
              <w:rPr>
                <w:rFonts w:ascii="Century Gothic" w:hAnsi="Century Gothic" w:cs="Arial"/>
                <w:szCs w:val="24"/>
              </w:rPr>
            </w:pPr>
          </w:p>
        </w:tc>
        <w:tc>
          <w:tcPr>
            <w:tcW w:w="3237" w:type="dxa"/>
          </w:tcPr>
          <w:p w14:paraId="0F4B6EA5" w14:textId="77777777" w:rsidR="001A2F8C" w:rsidRPr="0003653A" w:rsidRDefault="001A2F8C" w:rsidP="009B61E1">
            <w:pPr>
              <w:snapToGrid w:val="0"/>
              <w:rPr>
                <w:rFonts w:ascii="Century Gothic" w:hAnsi="Century Gothic" w:cs="Arial"/>
                <w:szCs w:val="24"/>
              </w:rPr>
            </w:pPr>
          </w:p>
        </w:tc>
      </w:tr>
      <w:tr w:rsidR="001A2F8C" w:rsidRPr="0003653A" w14:paraId="45D4F96F" w14:textId="77777777" w:rsidTr="1A9B8FCE">
        <w:trPr>
          <w:jc w:val="center"/>
        </w:trPr>
        <w:tc>
          <w:tcPr>
            <w:tcW w:w="2072" w:type="dxa"/>
            <w:shd w:val="clear" w:color="auto" w:fill="auto"/>
          </w:tcPr>
          <w:p w14:paraId="495E7C89"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Toilet/Cistern/ Seat</w:t>
            </w:r>
          </w:p>
        </w:tc>
        <w:tc>
          <w:tcPr>
            <w:tcW w:w="448" w:type="dxa"/>
            <w:shd w:val="clear" w:color="auto" w:fill="auto"/>
            <w:vAlign w:val="center"/>
          </w:tcPr>
          <w:p w14:paraId="48DC722E" w14:textId="11E9472A"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C152374" w14:textId="2EFF95FE"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1FE03B0" w14:textId="323CB433" w:rsidR="001A2F8C" w:rsidRPr="00D6302D" w:rsidRDefault="001A2F8C" w:rsidP="009B61E1">
            <w:pPr>
              <w:jc w:val="center"/>
              <w:rPr>
                <w:rFonts w:ascii="Century Gothic" w:hAnsi="Century Gothic" w:cs="Arial"/>
                <w:sz w:val="20"/>
              </w:rPr>
            </w:pPr>
          </w:p>
        </w:tc>
        <w:tc>
          <w:tcPr>
            <w:tcW w:w="3960" w:type="dxa"/>
            <w:shd w:val="clear" w:color="auto" w:fill="auto"/>
          </w:tcPr>
          <w:p w14:paraId="68E05C03" w14:textId="77777777" w:rsidR="001A2F8C" w:rsidRPr="001D1F4D" w:rsidRDefault="001A2F8C" w:rsidP="009B61E1">
            <w:pPr>
              <w:rPr>
                <w:rFonts w:ascii="Century Gothic" w:hAnsi="Century Gothic" w:cs="Arial"/>
                <w:sz w:val="20"/>
              </w:rPr>
            </w:pPr>
          </w:p>
        </w:tc>
        <w:tc>
          <w:tcPr>
            <w:tcW w:w="450" w:type="dxa"/>
          </w:tcPr>
          <w:p w14:paraId="0236E092"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0E51EFB9"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786645E7"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06949A85"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0DF88D80"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13592F49" w14:textId="77777777" w:rsidR="001A2F8C" w:rsidRPr="0003653A" w:rsidRDefault="001A2F8C" w:rsidP="009B61E1">
            <w:pPr>
              <w:snapToGrid w:val="0"/>
              <w:rPr>
                <w:rFonts w:ascii="Century Gothic" w:hAnsi="Century Gothic" w:cs="Arial"/>
                <w:szCs w:val="24"/>
              </w:rPr>
            </w:pPr>
          </w:p>
        </w:tc>
        <w:tc>
          <w:tcPr>
            <w:tcW w:w="540" w:type="dxa"/>
          </w:tcPr>
          <w:p w14:paraId="5F77B771" w14:textId="77777777" w:rsidR="001A2F8C" w:rsidRPr="0003653A" w:rsidRDefault="001A2F8C" w:rsidP="009B61E1">
            <w:pPr>
              <w:snapToGrid w:val="0"/>
              <w:rPr>
                <w:rFonts w:ascii="Century Gothic" w:hAnsi="Century Gothic" w:cs="Arial"/>
                <w:szCs w:val="24"/>
              </w:rPr>
            </w:pPr>
          </w:p>
        </w:tc>
        <w:tc>
          <w:tcPr>
            <w:tcW w:w="3237" w:type="dxa"/>
          </w:tcPr>
          <w:p w14:paraId="0EC56589" w14:textId="77777777" w:rsidR="001A2F8C" w:rsidRPr="0003653A" w:rsidRDefault="001A2F8C" w:rsidP="009B61E1">
            <w:pPr>
              <w:snapToGrid w:val="0"/>
              <w:rPr>
                <w:rFonts w:ascii="Century Gothic" w:hAnsi="Century Gothic" w:cs="Arial"/>
                <w:szCs w:val="24"/>
              </w:rPr>
            </w:pPr>
          </w:p>
        </w:tc>
      </w:tr>
      <w:tr w:rsidR="001A2F8C" w:rsidRPr="0003653A" w14:paraId="3DC563DF" w14:textId="77777777" w:rsidTr="1A9B8FCE">
        <w:trPr>
          <w:jc w:val="center"/>
        </w:trPr>
        <w:tc>
          <w:tcPr>
            <w:tcW w:w="2072" w:type="dxa"/>
            <w:shd w:val="clear" w:color="auto" w:fill="auto"/>
          </w:tcPr>
          <w:p w14:paraId="1671E7CD" w14:textId="77777777" w:rsidR="001A2F8C" w:rsidRPr="00D6302D" w:rsidRDefault="001A2F8C" w:rsidP="009B61E1">
            <w:pPr>
              <w:rPr>
                <w:rFonts w:ascii="Century Gothic" w:hAnsi="Century Gothic" w:cs="Arial"/>
                <w:b/>
                <w:sz w:val="20"/>
              </w:rPr>
            </w:pPr>
            <w:r>
              <w:rPr>
                <w:rFonts w:ascii="Century Gothic" w:hAnsi="Century Gothic" w:cs="Arial"/>
                <w:sz w:val="20"/>
              </w:rPr>
              <w:t xml:space="preserve">Toilet </w:t>
            </w:r>
            <w:r w:rsidRPr="00D6302D">
              <w:rPr>
                <w:rFonts w:ascii="Century Gothic" w:hAnsi="Century Gothic" w:cs="Arial"/>
                <w:sz w:val="20"/>
              </w:rPr>
              <w:t>Roll Holder</w:t>
            </w:r>
          </w:p>
        </w:tc>
        <w:tc>
          <w:tcPr>
            <w:tcW w:w="448" w:type="dxa"/>
            <w:shd w:val="clear" w:color="auto" w:fill="auto"/>
            <w:vAlign w:val="center"/>
          </w:tcPr>
          <w:p w14:paraId="2AD65A19" w14:textId="3D5BBF6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C4B3484" w14:textId="1E2A0917"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C2A9813" w14:textId="5DD9C944" w:rsidR="001A2F8C" w:rsidRPr="00D6302D" w:rsidRDefault="001A2F8C" w:rsidP="009B61E1">
            <w:pPr>
              <w:ind w:right="-108" w:hanging="18"/>
              <w:jc w:val="center"/>
              <w:rPr>
                <w:rFonts w:ascii="Century Gothic" w:hAnsi="Century Gothic" w:cs="Arial"/>
                <w:sz w:val="20"/>
              </w:rPr>
            </w:pPr>
          </w:p>
        </w:tc>
        <w:tc>
          <w:tcPr>
            <w:tcW w:w="3960" w:type="dxa"/>
            <w:shd w:val="clear" w:color="auto" w:fill="auto"/>
          </w:tcPr>
          <w:p w14:paraId="3918EEF0" w14:textId="77777777" w:rsidR="001A2F8C" w:rsidRPr="001D1F4D" w:rsidRDefault="001A2F8C" w:rsidP="009B61E1">
            <w:pPr>
              <w:rPr>
                <w:rFonts w:ascii="Century Gothic" w:hAnsi="Century Gothic" w:cs="Arial"/>
                <w:sz w:val="20"/>
              </w:rPr>
            </w:pPr>
          </w:p>
        </w:tc>
        <w:tc>
          <w:tcPr>
            <w:tcW w:w="450" w:type="dxa"/>
          </w:tcPr>
          <w:p w14:paraId="0C934588"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08DF2BCE"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74A0368E"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4159D2AF"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2DF44909"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0FA2A05C" w14:textId="77777777" w:rsidR="001A2F8C" w:rsidRPr="0003653A" w:rsidRDefault="001A2F8C" w:rsidP="009B61E1">
            <w:pPr>
              <w:snapToGrid w:val="0"/>
              <w:rPr>
                <w:rFonts w:ascii="Century Gothic" w:hAnsi="Century Gothic" w:cs="Arial"/>
                <w:szCs w:val="24"/>
              </w:rPr>
            </w:pPr>
          </w:p>
        </w:tc>
        <w:tc>
          <w:tcPr>
            <w:tcW w:w="540" w:type="dxa"/>
          </w:tcPr>
          <w:p w14:paraId="6CEEA4D6" w14:textId="77777777" w:rsidR="001A2F8C" w:rsidRPr="0003653A" w:rsidRDefault="001A2F8C" w:rsidP="009B61E1">
            <w:pPr>
              <w:snapToGrid w:val="0"/>
              <w:rPr>
                <w:rFonts w:ascii="Century Gothic" w:hAnsi="Century Gothic" w:cs="Arial"/>
                <w:szCs w:val="24"/>
              </w:rPr>
            </w:pPr>
          </w:p>
        </w:tc>
        <w:tc>
          <w:tcPr>
            <w:tcW w:w="3237" w:type="dxa"/>
          </w:tcPr>
          <w:p w14:paraId="1A36A785" w14:textId="77777777" w:rsidR="001A2F8C" w:rsidRPr="0003653A" w:rsidRDefault="001A2F8C" w:rsidP="009B61E1">
            <w:pPr>
              <w:snapToGrid w:val="0"/>
              <w:rPr>
                <w:rFonts w:ascii="Century Gothic" w:hAnsi="Century Gothic" w:cs="Arial"/>
                <w:szCs w:val="24"/>
              </w:rPr>
            </w:pPr>
          </w:p>
        </w:tc>
      </w:tr>
      <w:tr w:rsidR="001A2F8C" w:rsidRPr="0003653A" w14:paraId="0BE3CDA7" w14:textId="77777777" w:rsidTr="1A9B8FCE">
        <w:tblPrEx>
          <w:tblCellMar>
            <w:right w:w="0" w:type="dxa"/>
          </w:tblCellMar>
        </w:tblPrEx>
        <w:trPr>
          <w:jc w:val="center"/>
        </w:trPr>
        <w:tc>
          <w:tcPr>
            <w:tcW w:w="2072" w:type="dxa"/>
            <w:shd w:val="clear" w:color="auto" w:fill="auto"/>
          </w:tcPr>
          <w:p w14:paraId="58953196"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Additional</w:t>
            </w:r>
          </w:p>
        </w:tc>
        <w:tc>
          <w:tcPr>
            <w:tcW w:w="448" w:type="dxa"/>
            <w:shd w:val="clear" w:color="auto" w:fill="auto"/>
            <w:vAlign w:val="center"/>
          </w:tcPr>
          <w:p w14:paraId="6E9C1D95" w14:textId="03CA54D2"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627D204" w14:textId="4DAB8CB3"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0B0CB14" w14:textId="070B0D26" w:rsidR="001A2F8C" w:rsidRPr="00D6302D" w:rsidRDefault="001A2F8C" w:rsidP="009B61E1">
            <w:pPr>
              <w:jc w:val="center"/>
              <w:rPr>
                <w:rFonts w:ascii="Century Gothic" w:hAnsi="Century Gothic" w:cs="Arial"/>
                <w:sz w:val="20"/>
              </w:rPr>
            </w:pPr>
          </w:p>
        </w:tc>
        <w:tc>
          <w:tcPr>
            <w:tcW w:w="3960" w:type="dxa"/>
            <w:shd w:val="clear" w:color="auto" w:fill="auto"/>
          </w:tcPr>
          <w:p w14:paraId="496BA032" w14:textId="77777777" w:rsidR="001A2F8C" w:rsidRPr="001D1F4D" w:rsidRDefault="001A2F8C" w:rsidP="009B61E1">
            <w:pPr>
              <w:rPr>
                <w:rFonts w:ascii="Century Gothic" w:hAnsi="Century Gothic" w:cs="Arial"/>
                <w:sz w:val="20"/>
              </w:rPr>
            </w:pPr>
          </w:p>
        </w:tc>
        <w:tc>
          <w:tcPr>
            <w:tcW w:w="450" w:type="dxa"/>
          </w:tcPr>
          <w:p w14:paraId="40ED8797"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73777522"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8D58BEB"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36585DF"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28CD8B23"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705F905C" w14:textId="77777777" w:rsidR="001A2F8C" w:rsidRPr="0003653A" w:rsidRDefault="001A2F8C" w:rsidP="009B61E1">
            <w:pPr>
              <w:snapToGrid w:val="0"/>
              <w:jc w:val="center"/>
              <w:rPr>
                <w:rFonts w:ascii="Century Gothic" w:hAnsi="Century Gothic" w:cs="Arial"/>
                <w:szCs w:val="24"/>
              </w:rPr>
            </w:pPr>
          </w:p>
        </w:tc>
        <w:tc>
          <w:tcPr>
            <w:tcW w:w="540" w:type="dxa"/>
          </w:tcPr>
          <w:p w14:paraId="1D3200AD" w14:textId="77777777" w:rsidR="001A2F8C" w:rsidRPr="0003653A" w:rsidRDefault="001A2F8C" w:rsidP="009B61E1">
            <w:pPr>
              <w:snapToGrid w:val="0"/>
              <w:rPr>
                <w:rFonts w:ascii="Century Gothic" w:hAnsi="Century Gothic" w:cs="Arial"/>
                <w:szCs w:val="24"/>
              </w:rPr>
            </w:pPr>
          </w:p>
        </w:tc>
        <w:tc>
          <w:tcPr>
            <w:tcW w:w="3237" w:type="dxa"/>
          </w:tcPr>
          <w:p w14:paraId="2250AC04" w14:textId="77777777" w:rsidR="001A2F8C" w:rsidRPr="0003653A" w:rsidRDefault="001A2F8C" w:rsidP="009B61E1">
            <w:pPr>
              <w:snapToGrid w:val="0"/>
              <w:rPr>
                <w:rFonts w:ascii="Century Gothic" w:hAnsi="Century Gothic" w:cs="Arial"/>
                <w:szCs w:val="24"/>
              </w:rPr>
            </w:pPr>
          </w:p>
        </w:tc>
      </w:tr>
      <w:tr w:rsidR="001A2F8C" w:rsidRPr="0003653A" w14:paraId="0934D593" w14:textId="77777777" w:rsidTr="1A9B8FCE">
        <w:tblPrEx>
          <w:tblCellMar>
            <w:left w:w="0" w:type="dxa"/>
            <w:right w:w="0" w:type="dxa"/>
          </w:tblCellMar>
        </w:tblPrEx>
        <w:trPr>
          <w:jc w:val="center"/>
        </w:trPr>
        <w:tc>
          <w:tcPr>
            <w:tcW w:w="2072" w:type="dxa"/>
            <w:shd w:val="clear" w:color="auto" w:fill="D9D9D9" w:themeFill="background1" w:themeFillShade="D9"/>
          </w:tcPr>
          <w:p w14:paraId="3D553BFC" w14:textId="77777777" w:rsidR="001A2F8C" w:rsidRPr="000E6F7B" w:rsidRDefault="001A2F8C" w:rsidP="009B61E1">
            <w:pPr>
              <w:ind w:left="90"/>
              <w:rPr>
                <w:rFonts w:ascii="Century Gothic" w:hAnsi="Century Gothic" w:cs="Arial"/>
                <w:sz w:val="20"/>
              </w:rPr>
            </w:pPr>
            <w:r w:rsidRPr="000E6F7B">
              <w:rPr>
                <w:rFonts w:ascii="Century Gothic" w:hAnsi="Century Gothic" w:cs="Arial"/>
                <w:b/>
                <w:sz w:val="20"/>
              </w:rPr>
              <w:t>BEDROOM 2</w:t>
            </w:r>
          </w:p>
        </w:tc>
        <w:tc>
          <w:tcPr>
            <w:tcW w:w="448" w:type="dxa"/>
            <w:shd w:val="clear" w:color="auto" w:fill="D9D9D9" w:themeFill="background1" w:themeFillShade="D9"/>
            <w:vAlign w:val="center"/>
          </w:tcPr>
          <w:p w14:paraId="09EB14DB"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1A8BD507"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01781B41"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77BA3871" w14:textId="77777777" w:rsidR="001A2F8C" w:rsidRPr="0003653A" w:rsidRDefault="001A2F8C" w:rsidP="009B61E1">
            <w:pPr>
              <w:rPr>
                <w:rFonts w:ascii="Century Gothic" w:hAnsi="Century Gothic" w:cs="Arial"/>
                <w:szCs w:val="24"/>
              </w:rPr>
            </w:pPr>
          </w:p>
        </w:tc>
        <w:tc>
          <w:tcPr>
            <w:tcW w:w="450" w:type="dxa"/>
            <w:shd w:val="clear" w:color="auto" w:fill="D9D9D9" w:themeFill="background1" w:themeFillShade="D9"/>
          </w:tcPr>
          <w:p w14:paraId="3E145138" w14:textId="77777777" w:rsidR="001A2F8C" w:rsidRPr="0003653A" w:rsidRDefault="001A2F8C" w:rsidP="009B61E1">
            <w:pPr>
              <w:snapToGrid w:val="0"/>
              <w:rPr>
                <w:rFonts w:ascii="Century Gothic" w:hAnsi="Century Gothic" w:cs="Arial"/>
                <w:color w:val="FFFFFF"/>
                <w:szCs w:val="24"/>
              </w:rPr>
            </w:pPr>
          </w:p>
        </w:tc>
        <w:tc>
          <w:tcPr>
            <w:tcW w:w="2970" w:type="dxa"/>
            <w:shd w:val="clear" w:color="auto" w:fill="D9D9D9" w:themeFill="background1" w:themeFillShade="D9"/>
          </w:tcPr>
          <w:p w14:paraId="2C7CB4A0" w14:textId="77777777" w:rsidR="001A2F8C" w:rsidRPr="0003653A" w:rsidRDefault="001A2F8C" w:rsidP="009B61E1">
            <w:pPr>
              <w:snapToGrid w:val="0"/>
              <w:rPr>
                <w:rFonts w:ascii="Century Gothic" w:hAnsi="Century Gothic" w:cs="Arial"/>
                <w:color w:val="FFFFFF"/>
                <w:szCs w:val="24"/>
              </w:rPr>
            </w:pPr>
          </w:p>
        </w:tc>
        <w:tc>
          <w:tcPr>
            <w:tcW w:w="270" w:type="dxa"/>
            <w:shd w:val="clear" w:color="auto" w:fill="000000" w:themeFill="text1"/>
          </w:tcPr>
          <w:p w14:paraId="472A2B73" w14:textId="77777777" w:rsidR="001A2F8C" w:rsidRPr="0003653A" w:rsidRDefault="001A2F8C" w:rsidP="009B61E1">
            <w:pPr>
              <w:snapToGrid w:val="0"/>
              <w:spacing w:after="100" w:afterAutospacing="1"/>
              <w:rPr>
                <w:rFonts w:ascii="Century Gothic" w:hAnsi="Century Gothic" w:cs="Arial"/>
                <w:color w:val="FFFFFF"/>
                <w:szCs w:val="24"/>
              </w:rPr>
            </w:pPr>
          </w:p>
        </w:tc>
        <w:tc>
          <w:tcPr>
            <w:tcW w:w="416" w:type="dxa"/>
            <w:shd w:val="clear" w:color="auto" w:fill="D9D9D9" w:themeFill="background1" w:themeFillShade="D9"/>
          </w:tcPr>
          <w:p w14:paraId="37D1C600" w14:textId="77777777" w:rsidR="001A2F8C" w:rsidRPr="0003653A" w:rsidRDefault="001A2F8C" w:rsidP="009B61E1">
            <w:pPr>
              <w:snapToGrid w:val="0"/>
              <w:rPr>
                <w:rFonts w:ascii="Century Gothic" w:hAnsi="Century Gothic" w:cs="Arial"/>
                <w:color w:val="FFFFFF"/>
                <w:szCs w:val="24"/>
              </w:rPr>
            </w:pPr>
          </w:p>
        </w:tc>
        <w:tc>
          <w:tcPr>
            <w:tcW w:w="484" w:type="dxa"/>
            <w:shd w:val="clear" w:color="auto" w:fill="D9D9D9" w:themeFill="background1" w:themeFillShade="D9"/>
          </w:tcPr>
          <w:p w14:paraId="05A5C512" w14:textId="77777777" w:rsidR="001A2F8C" w:rsidRPr="0003653A" w:rsidRDefault="001A2F8C" w:rsidP="009B61E1">
            <w:pPr>
              <w:snapToGrid w:val="0"/>
              <w:rPr>
                <w:rFonts w:ascii="Century Gothic" w:hAnsi="Century Gothic" w:cs="Arial"/>
                <w:color w:val="FFFFFF"/>
                <w:szCs w:val="24"/>
              </w:rPr>
            </w:pPr>
          </w:p>
        </w:tc>
        <w:tc>
          <w:tcPr>
            <w:tcW w:w="450" w:type="dxa"/>
            <w:shd w:val="clear" w:color="auto" w:fill="D9D9D9" w:themeFill="background1" w:themeFillShade="D9"/>
          </w:tcPr>
          <w:p w14:paraId="4385F990" w14:textId="77777777" w:rsidR="001A2F8C" w:rsidRPr="0003653A" w:rsidRDefault="001A2F8C" w:rsidP="009B61E1">
            <w:pPr>
              <w:snapToGrid w:val="0"/>
              <w:rPr>
                <w:rFonts w:ascii="Century Gothic" w:hAnsi="Century Gothic" w:cs="Arial"/>
                <w:color w:val="FFFFFF"/>
                <w:szCs w:val="24"/>
              </w:rPr>
            </w:pPr>
          </w:p>
        </w:tc>
        <w:tc>
          <w:tcPr>
            <w:tcW w:w="540" w:type="dxa"/>
            <w:shd w:val="clear" w:color="auto" w:fill="D9D9D9" w:themeFill="background1" w:themeFillShade="D9"/>
          </w:tcPr>
          <w:p w14:paraId="05C3E1BB"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46B7834C" w14:textId="77777777" w:rsidR="001A2F8C" w:rsidRPr="0003653A" w:rsidRDefault="001A2F8C" w:rsidP="009B61E1">
            <w:pPr>
              <w:snapToGrid w:val="0"/>
              <w:rPr>
                <w:rFonts w:ascii="Century Gothic" w:hAnsi="Century Gothic" w:cs="Arial"/>
                <w:szCs w:val="24"/>
              </w:rPr>
            </w:pPr>
          </w:p>
        </w:tc>
      </w:tr>
      <w:tr w:rsidR="00012A60" w:rsidRPr="0003653A" w14:paraId="228B2D7A" w14:textId="77777777" w:rsidTr="1A9B8FCE">
        <w:tblPrEx>
          <w:tblCellMar>
            <w:right w:w="0" w:type="dxa"/>
          </w:tblCellMar>
        </w:tblPrEx>
        <w:trPr>
          <w:jc w:val="center"/>
        </w:trPr>
        <w:tc>
          <w:tcPr>
            <w:tcW w:w="2072" w:type="dxa"/>
            <w:shd w:val="clear" w:color="auto" w:fill="auto"/>
          </w:tcPr>
          <w:p w14:paraId="4AF22F82" w14:textId="35D4F31B" w:rsidR="00012A60" w:rsidRPr="00D6302D" w:rsidRDefault="00012A60" w:rsidP="00012A60">
            <w:pPr>
              <w:rPr>
                <w:rFonts w:ascii="Century Gothic" w:hAnsi="Century Gothic" w:cs="Arial"/>
                <w:b/>
                <w:sz w:val="20"/>
              </w:rPr>
            </w:pPr>
            <w:r w:rsidRPr="00004797">
              <w:rPr>
                <w:rFonts w:ascii="Century Gothic" w:hAnsi="Century Gothic" w:cs="Arial"/>
                <w:sz w:val="20"/>
              </w:rPr>
              <w:t>Door/Doorway Frames/Handles</w:t>
            </w:r>
          </w:p>
        </w:tc>
        <w:tc>
          <w:tcPr>
            <w:tcW w:w="448" w:type="dxa"/>
            <w:shd w:val="clear" w:color="auto" w:fill="auto"/>
            <w:vAlign w:val="center"/>
          </w:tcPr>
          <w:p w14:paraId="48157687" w14:textId="0424A893"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7A70ECE2" w14:textId="49418498"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593CA41E" w14:textId="4E041D4E" w:rsidR="00012A60" w:rsidRPr="00D6302D" w:rsidRDefault="00012A60" w:rsidP="00012A60">
            <w:pPr>
              <w:jc w:val="center"/>
              <w:rPr>
                <w:rFonts w:ascii="Century Gothic" w:hAnsi="Century Gothic" w:cs="Arial"/>
                <w:sz w:val="20"/>
              </w:rPr>
            </w:pPr>
          </w:p>
        </w:tc>
        <w:tc>
          <w:tcPr>
            <w:tcW w:w="3960" w:type="dxa"/>
            <w:shd w:val="clear" w:color="auto" w:fill="auto"/>
          </w:tcPr>
          <w:p w14:paraId="06710338" w14:textId="77777777" w:rsidR="00012A60" w:rsidRPr="001D1F4D" w:rsidRDefault="00012A60" w:rsidP="00012A60">
            <w:pPr>
              <w:rPr>
                <w:rFonts w:ascii="Century Gothic" w:hAnsi="Century Gothic" w:cs="Arial"/>
                <w:sz w:val="20"/>
              </w:rPr>
            </w:pPr>
          </w:p>
        </w:tc>
        <w:tc>
          <w:tcPr>
            <w:tcW w:w="450" w:type="dxa"/>
          </w:tcPr>
          <w:p w14:paraId="38953989"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4FCD0D77"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088A8020"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446202B3"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7F0E53E8"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63B5E50A" w14:textId="77777777" w:rsidR="00012A60" w:rsidRPr="0003653A" w:rsidRDefault="00012A60" w:rsidP="00012A60">
            <w:pPr>
              <w:snapToGrid w:val="0"/>
              <w:jc w:val="center"/>
              <w:rPr>
                <w:rFonts w:ascii="Century Gothic" w:hAnsi="Century Gothic" w:cs="Arial"/>
                <w:szCs w:val="24"/>
              </w:rPr>
            </w:pPr>
          </w:p>
        </w:tc>
        <w:tc>
          <w:tcPr>
            <w:tcW w:w="540" w:type="dxa"/>
          </w:tcPr>
          <w:p w14:paraId="542090EA" w14:textId="77777777" w:rsidR="00012A60" w:rsidRPr="0003653A" w:rsidRDefault="00012A60" w:rsidP="00012A60">
            <w:pPr>
              <w:snapToGrid w:val="0"/>
              <w:rPr>
                <w:rFonts w:ascii="Century Gothic" w:hAnsi="Century Gothic" w:cs="Arial"/>
                <w:szCs w:val="24"/>
              </w:rPr>
            </w:pPr>
          </w:p>
        </w:tc>
        <w:tc>
          <w:tcPr>
            <w:tcW w:w="3237" w:type="dxa"/>
          </w:tcPr>
          <w:p w14:paraId="00644A83" w14:textId="77777777" w:rsidR="00012A60" w:rsidRPr="0003653A" w:rsidRDefault="00012A60" w:rsidP="00012A60">
            <w:pPr>
              <w:snapToGrid w:val="0"/>
              <w:rPr>
                <w:rFonts w:ascii="Century Gothic" w:hAnsi="Century Gothic" w:cs="Arial"/>
                <w:szCs w:val="24"/>
              </w:rPr>
            </w:pPr>
          </w:p>
        </w:tc>
      </w:tr>
      <w:tr w:rsidR="00012A60" w:rsidRPr="0003653A" w14:paraId="01A2367E" w14:textId="77777777" w:rsidTr="1A9B8FCE">
        <w:tblPrEx>
          <w:tblCellMar>
            <w:right w:w="0" w:type="dxa"/>
          </w:tblCellMar>
        </w:tblPrEx>
        <w:trPr>
          <w:jc w:val="center"/>
        </w:trPr>
        <w:tc>
          <w:tcPr>
            <w:tcW w:w="2072" w:type="dxa"/>
            <w:shd w:val="clear" w:color="auto" w:fill="auto"/>
          </w:tcPr>
          <w:p w14:paraId="505C6967" w14:textId="37379823" w:rsidR="00012A60" w:rsidRPr="00D6302D" w:rsidRDefault="00012A60" w:rsidP="00012A60">
            <w:pPr>
              <w:rPr>
                <w:rFonts w:ascii="Century Gothic" w:hAnsi="Century Gothic" w:cs="Arial"/>
                <w:sz w:val="20"/>
              </w:rPr>
            </w:pPr>
            <w:r>
              <w:rPr>
                <w:rFonts w:ascii="Century Gothic" w:hAnsi="Century Gothic" w:cs="Arial"/>
                <w:sz w:val="20"/>
              </w:rPr>
              <w:t>Ceiling/cornice</w:t>
            </w:r>
          </w:p>
        </w:tc>
        <w:tc>
          <w:tcPr>
            <w:tcW w:w="448" w:type="dxa"/>
            <w:shd w:val="clear" w:color="auto" w:fill="auto"/>
            <w:vAlign w:val="center"/>
          </w:tcPr>
          <w:p w14:paraId="0444729B" w14:textId="0D63D04B"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50ED6426" w14:textId="7188A5B0"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3E27D65A" w14:textId="0EE52383" w:rsidR="00012A60" w:rsidRPr="00D6302D" w:rsidRDefault="00012A60" w:rsidP="00012A60">
            <w:pPr>
              <w:jc w:val="center"/>
              <w:rPr>
                <w:rFonts w:ascii="Century Gothic" w:hAnsi="Century Gothic" w:cs="Arial"/>
                <w:sz w:val="20"/>
              </w:rPr>
            </w:pPr>
          </w:p>
        </w:tc>
        <w:tc>
          <w:tcPr>
            <w:tcW w:w="3960" w:type="dxa"/>
            <w:shd w:val="clear" w:color="auto" w:fill="auto"/>
          </w:tcPr>
          <w:p w14:paraId="19571EA7" w14:textId="77777777" w:rsidR="00012A60" w:rsidRPr="001D1F4D" w:rsidRDefault="00012A60" w:rsidP="00012A60">
            <w:pPr>
              <w:rPr>
                <w:rFonts w:ascii="Century Gothic" w:hAnsi="Century Gothic" w:cs="Arial"/>
                <w:sz w:val="20"/>
              </w:rPr>
            </w:pPr>
          </w:p>
        </w:tc>
        <w:tc>
          <w:tcPr>
            <w:tcW w:w="450" w:type="dxa"/>
          </w:tcPr>
          <w:p w14:paraId="3E3FABFC"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2BB5A8AE"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7314F5A6"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0620C45D"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3219DC5B"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25276E38" w14:textId="77777777" w:rsidR="00012A60" w:rsidRPr="0003653A" w:rsidRDefault="00012A60" w:rsidP="00012A60">
            <w:pPr>
              <w:snapToGrid w:val="0"/>
              <w:jc w:val="center"/>
              <w:rPr>
                <w:rFonts w:ascii="Century Gothic" w:hAnsi="Century Gothic" w:cs="Arial"/>
                <w:szCs w:val="24"/>
              </w:rPr>
            </w:pPr>
          </w:p>
        </w:tc>
        <w:tc>
          <w:tcPr>
            <w:tcW w:w="540" w:type="dxa"/>
          </w:tcPr>
          <w:p w14:paraId="74BC280B" w14:textId="77777777" w:rsidR="00012A60" w:rsidRPr="0003653A" w:rsidRDefault="00012A60" w:rsidP="00012A60">
            <w:pPr>
              <w:snapToGrid w:val="0"/>
              <w:rPr>
                <w:rFonts w:ascii="Century Gothic" w:hAnsi="Century Gothic" w:cs="Arial"/>
                <w:szCs w:val="24"/>
              </w:rPr>
            </w:pPr>
          </w:p>
        </w:tc>
        <w:tc>
          <w:tcPr>
            <w:tcW w:w="3237" w:type="dxa"/>
          </w:tcPr>
          <w:p w14:paraId="715915B2" w14:textId="77777777" w:rsidR="00012A60" w:rsidRPr="0003653A" w:rsidRDefault="00012A60" w:rsidP="00012A60">
            <w:pPr>
              <w:snapToGrid w:val="0"/>
              <w:rPr>
                <w:rFonts w:ascii="Century Gothic" w:hAnsi="Century Gothic" w:cs="Arial"/>
                <w:szCs w:val="24"/>
              </w:rPr>
            </w:pPr>
          </w:p>
        </w:tc>
      </w:tr>
      <w:tr w:rsidR="00012A60" w:rsidRPr="0003653A" w14:paraId="25AE1A6E" w14:textId="77777777" w:rsidTr="1A9B8FCE">
        <w:tblPrEx>
          <w:tblCellMar>
            <w:right w:w="0" w:type="dxa"/>
          </w:tblCellMar>
        </w:tblPrEx>
        <w:trPr>
          <w:jc w:val="center"/>
        </w:trPr>
        <w:tc>
          <w:tcPr>
            <w:tcW w:w="2072" w:type="dxa"/>
            <w:shd w:val="clear" w:color="auto" w:fill="auto"/>
          </w:tcPr>
          <w:p w14:paraId="471137BF" w14:textId="6E2EA8BD" w:rsidR="00012A60" w:rsidRPr="00D6302D" w:rsidRDefault="00012A60" w:rsidP="00012A60">
            <w:pPr>
              <w:rPr>
                <w:rFonts w:ascii="Century Gothic" w:hAnsi="Century Gothic" w:cs="Arial"/>
                <w:b/>
                <w:sz w:val="20"/>
              </w:rPr>
            </w:pPr>
            <w:r>
              <w:rPr>
                <w:rFonts w:ascii="Century Gothic" w:hAnsi="Century Gothic" w:cs="Arial"/>
                <w:sz w:val="20"/>
              </w:rPr>
              <w:lastRenderedPageBreak/>
              <w:t xml:space="preserve">Light Fittings </w:t>
            </w:r>
          </w:p>
        </w:tc>
        <w:tc>
          <w:tcPr>
            <w:tcW w:w="448" w:type="dxa"/>
            <w:shd w:val="clear" w:color="auto" w:fill="auto"/>
            <w:vAlign w:val="center"/>
          </w:tcPr>
          <w:p w14:paraId="7A946829" w14:textId="493A8C43"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2A6CE708" w14:textId="2249556A"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2EE7D461" w14:textId="07901AD5" w:rsidR="00012A60" w:rsidRPr="00D6302D" w:rsidRDefault="00012A60" w:rsidP="00012A60">
            <w:pPr>
              <w:jc w:val="center"/>
              <w:rPr>
                <w:rFonts w:ascii="Century Gothic" w:hAnsi="Century Gothic" w:cs="Arial"/>
                <w:sz w:val="20"/>
              </w:rPr>
            </w:pPr>
          </w:p>
        </w:tc>
        <w:tc>
          <w:tcPr>
            <w:tcW w:w="3960" w:type="dxa"/>
            <w:shd w:val="clear" w:color="auto" w:fill="auto"/>
          </w:tcPr>
          <w:p w14:paraId="0ECB691B" w14:textId="77777777" w:rsidR="00012A60" w:rsidRPr="001D1F4D" w:rsidRDefault="00012A60" w:rsidP="00012A60">
            <w:pPr>
              <w:rPr>
                <w:rFonts w:ascii="Century Gothic" w:hAnsi="Century Gothic" w:cs="Arial"/>
                <w:sz w:val="20"/>
              </w:rPr>
            </w:pPr>
          </w:p>
        </w:tc>
        <w:tc>
          <w:tcPr>
            <w:tcW w:w="450" w:type="dxa"/>
          </w:tcPr>
          <w:p w14:paraId="2C8BD872"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0BFB6AA1"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47365477"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0A5338FE"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35BE20FF"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5A049D5E" w14:textId="77777777" w:rsidR="00012A60" w:rsidRPr="0003653A" w:rsidRDefault="00012A60" w:rsidP="00012A60">
            <w:pPr>
              <w:snapToGrid w:val="0"/>
              <w:jc w:val="center"/>
              <w:rPr>
                <w:rFonts w:ascii="Century Gothic" w:hAnsi="Century Gothic" w:cs="Arial"/>
                <w:szCs w:val="24"/>
              </w:rPr>
            </w:pPr>
          </w:p>
        </w:tc>
        <w:tc>
          <w:tcPr>
            <w:tcW w:w="540" w:type="dxa"/>
          </w:tcPr>
          <w:p w14:paraId="7E160AF7" w14:textId="77777777" w:rsidR="00012A60" w:rsidRPr="0003653A" w:rsidRDefault="00012A60" w:rsidP="00012A60">
            <w:pPr>
              <w:snapToGrid w:val="0"/>
              <w:rPr>
                <w:rFonts w:ascii="Century Gothic" w:hAnsi="Century Gothic" w:cs="Arial"/>
                <w:szCs w:val="24"/>
              </w:rPr>
            </w:pPr>
          </w:p>
        </w:tc>
        <w:tc>
          <w:tcPr>
            <w:tcW w:w="3237" w:type="dxa"/>
          </w:tcPr>
          <w:p w14:paraId="2EAFB48C" w14:textId="77777777" w:rsidR="00012A60" w:rsidRPr="0003653A" w:rsidRDefault="00012A60" w:rsidP="00012A60">
            <w:pPr>
              <w:snapToGrid w:val="0"/>
              <w:rPr>
                <w:rFonts w:ascii="Century Gothic" w:hAnsi="Century Gothic" w:cs="Arial"/>
                <w:szCs w:val="24"/>
              </w:rPr>
            </w:pPr>
          </w:p>
        </w:tc>
      </w:tr>
      <w:tr w:rsidR="00012A60" w:rsidRPr="0003653A" w14:paraId="2BD80099" w14:textId="77777777" w:rsidTr="1A9B8FCE">
        <w:tblPrEx>
          <w:tblCellMar>
            <w:right w:w="0" w:type="dxa"/>
          </w:tblCellMar>
        </w:tblPrEx>
        <w:trPr>
          <w:jc w:val="center"/>
        </w:trPr>
        <w:tc>
          <w:tcPr>
            <w:tcW w:w="2072" w:type="dxa"/>
            <w:shd w:val="clear" w:color="auto" w:fill="auto"/>
          </w:tcPr>
          <w:p w14:paraId="2338B0F3" w14:textId="6582BF00" w:rsidR="00012A60" w:rsidRPr="00D6302D" w:rsidRDefault="00012A60" w:rsidP="00012A60">
            <w:pPr>
              <w:rPr>
                <w:rFonts w:ascii="Century Gothic" w:hAnsi="Century Gothic" w:cs="Arial"/>
                <w:b/>
                <w:sz w:val="20"/>
              </w:rPr>
            </w:pPr>
            <w:r w:rsidRPr="00D6302D">
              <w:rPr>
                <w:rFonts w:ascii="Century Gothic" w:hAnsi="Century Gothic" w:cs="Arial"/>
                <w:sz w:val="20"/>
              </w:rPr>
              <w:t>Walls/Hooks</w:t>
            </w:r>
            <w:r>
              <w:rPr>
                <w:rFonts w:ascii="Century Gothic" w:hAnsi="Century Gothic" w:cs="Arial"/>
                <w:sz w:val="20"/>
              </w:rPr>
              <w:t>/ door stoppers</w:t>
            </w:r>
          </w:p>
        </w:tc>
        <w:tc>
          <w:tcPr>
            <w:tcW w:w="448" w:type="dxa"/>
            <w:shd w:val="clear" w:color="auto" w:fill="auto"/>
            <w:vAlign w:val="center"/>
          </w:tcPr>
          <w:p w14:paraId="50E91C97" w14:textId="6623B6F6"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19FA9D2E" w14:textId="725E7C60"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3E6CBCC3" w14:textId="3E62005F" w:rsidR="00012A60" w:rsidRPr="00D6302D" w:rsidRDefault="00012A60" w:rsidP="00012A60">
            <w:pPr>
              <w:jc w:val="center"/>
              <w:rPr>
                <w:rFonts w:ascii="Century Gothic" w:hAnsi="Century Gothic" w:cs="Arial"/>
                <w:sz w:val="20"/>
              </w:rPr>
            </w:pPr>
          </w:p>
        </w:tc>
        <w:tc>
          <w:tcPr>
            <w:tcW w:w="3960" w:type="dxa"/>
            <w:shd w:val="clear" w:color="auto" w:fill="auto"/>
          </w:tcPr>
          <w:p w14:paraId="6C925084" w14:textId="77777777" w:rsidR="00012A60" w:rsidRPr="001D1F4D" w:rsidRDefault="00012A60" w:rsidP="00012A60">
            <w:pPr>
              <w:rPr>
                <w:rFonts w:ascii="Century Gothic" w:hAnsi="Century Gothic" w:cs="Arial"/>
                <w:sz w:val="20"/>
              </w:rPr>
            </w:pPr>
          </w:p>
        </w:tc>
        <w:tc>
          <w:tcPr>
            <w:tcW w:w="450" w:type="dxa"/>
          </w:tcPr>
          <w:p w14:paraId="4427C353"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447D2C3B"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1116AE8D"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2E3305E8"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76764EF9"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33C0A16A" w14:textId="77777777" w:rsidR="00012A60" w:rsidRPr="0003653A" w:rsidRDefault="00012A60" w:rsidP="00012A60">
            <w:pPr>
              <w:snapToGrid w:val="0"/>
              <w:jc w:val="center"/>
              <w:rPr>
                <w:rFonts w:ascii="Century Gothic" w:hAnsi="Century Gothic" w:cs="Arial"/>
                <w:szCs w:val="24"/>
              </w:rPr>
            </w:pPr>
          </w:p>
        </w:tc>
        <w:tc>
          <w:tcPr>
            <w:tcW w:w="540" w:type="dxa"/>
          </w:tcPr>
          <w:p w14:paraId="7FFD3C31" w14:textId="77777777" w:rsidR="00012A60" w:rsidRPr="0003653A" w:rsidRDefault="00012A60" w:rsidP="00012A60">
            <w:pPr>
              <w:snapToGrid w:val="0"/>
              <w:rPr>
                <w:rFonts w:ascii="Century Gothic" w:hAnsi="Century Gothic" w:cs="Arial"/>
                <w:szCs w:val="24"/>
              </w:rPr>
            </w:pPr>
          </w:p>
        </w:tc>
        <w:tc>
          <w:tcPr>
            <w:tcW w:w="3237" w:type="dxa"/>
          </w:tcPr>
          <w:p w14:paraId="30FB1817" w14:textId="77777777" w:rsidR="00012A60" w:rsidRPr="0003653A" w:rsidRDefault="00012A60" w:rsidP="00012A60">
            <w:pPr>
              <w:snapToGrid w:val="0"/>
              <w:rPr>
                <w:rFonts w:ascii="Century Gothic" w:hAnsi="Century Gothic" w:cs="Arial"/>
                <w:szCs w:val="24"/>
              </w:rPr>
            </w:pPr>
          </w:p>
        </w:tc>
      </w:tr>
      <w:tr w:rsidR="00012A60" w:rsidRPr="0003653A" w14:paraId="10DAC25D" w14:textId="77777777" w:rsidTr="1A9B8FCE">
        <w:tblPrEx>
          <w:tblCellMar>
            <w:right w:w="0" w:type="dxa"/>
          </w:tblCellMar>
        </w:tblPrEx>
        <w:trPr>
          <w:jc w:val="center"/>
        </w:trPr>
        <w:tc>
          <w:tcPr>
            <w:tcW w:w="2072" w:type="dxa"/>
            <w:shd w:val="clear" w:color="auto" w:fill="auto"/>
          </w:tcPr>
          <w:p w14:paraId="189BCA0C" w14:textId="140EE664" w:rsidR="00012A60" w:rsidRPr="00D6302D" w:rsidRDefault="00012A60" w:rsidP="00012A60">
            <w:pPr>
              <w:rPr>
                <w:rFonts w:ascii="Century Gothic" w:hAnsi="Century Gothic" w:cs="Arial"/>
                <w:b/>
                <w:sz w:val="20"/>
              </w:rPr>
            </w:pPr>
            <w:r w:rsidRPr="00D6302D">
              <w:rPr>
                <w:rFonts w:ascii="Century Gothic" w:hAnsi="Century Gothic" w:cs="Arial"/>
                <w:sz w:val="20"/>
              </w:rPr>
              <w:t>Windows/ Screens</w:t>
            </w:r>
          </w:p>
        </w:tc>
        <w:tc>
          <w:tcPr>
            <w:tcW w:w="448" w:type="dxa"/>
            <w:shd w:val="clear" w:color="auto" w:fill="auto"/>
            <w:vAlign w:val="center"/>
          </w:tcPr>
          <w:p w14:paraId="2BA2E762" w14:textId="032EE64B"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239356D9" w14:textId="2DD669E9"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667777CE" w14:textId="50B50FAE" w:rsidR="00012A60" w:rsidRPr="00D6302D" w:rsidRDefault="00012A60" w:rsidP="00012A60">
            <w:pPr>
              <w:jc w:val="center"/>
              <w:rPr>
                <w:rFonts w:ascii="Century Gothic" w:hAnsi="Century Gothic" w:cs="Arial"/>
                <w:sz w:val="20"/>
              </w:rPr>
            </w:pPr>
          </w:p>
        </w:tc>
        <w:tc>
          <w:tcPr>
            <w:tcW w:w="3960" w:type="dxa"/>
            <w:shd w:val="clear" w:color="auto" w:fill="auto"/>
          </w:tcPr>
          <w:p w14:paraId="103C03CA" w14:textId="77777777" w:rsidR="00012A60" w:rsidRPr="001D1F4D" w:rsidRDefault="00012A60" w:rsidP="00012A60">
            <w:pPr>
              <w:rPr>
                <w:rFonts w:ascii="Century Gothic" w:hAnsi="Century Gothic" w:cs="Arial"/>
                <w:sz w:val="20"/>
              </w:rPr>
            </w:pPr>
          </w:p>
        </w:tc>
        <w:tc>
          <w:tcPr>
            <w:tcW w:w="450" w:type="dxa"/>
          </w:tcPr>
          <w:p w14:paraId="696A09B6"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24038733"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36668193"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1585BA46"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4647C90D"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4AF8C559" w14:textId="77777777" w:rsidR="00012A60" w:rsidRPr="0003653A" w:rsidRDefault="00012A60" w:rsidP="00012A60">
            <w:pPr>
              <w:snapToGrid w:val="0"/>
              <w:jc w:val="center"/>
              <w:rPr>
                <w:rFonts w:ascii="Century Gothic" w:hAnsi="Century Gothic" w:cs="Arial"/>
                <w:szCs w:val="24"/>
              </w:rPr>
            </w:pPr>
          </w:p>
        </w:tc>
        <w:tc>
          <w:tcPr>
            <w:tcW w:w="540" w:type="dxa"/>
          </w:tcPr>
          <w:p w14:paraId="44B7C811" w14:textId="77777777" w:rsidR="00012A60" w:rsidRPr="0003653A" w:rsidRDefault="00012A60" w:rsidP="00012A60">
            <w:pPr>
              <w:snapToGrid w:val="0"/>
              <w:rPr>
                <w:rFonts w:ascii="Century Gothic" w:hAnsi="Century Gothic" w:cs="Arial"/>
                <w:szCs w:val="24"/>
              </w:rPr>
            </w:pPr>
          </w:p>
        </w:tc>
        <w:tc>
          <w:tcPr>
            <w:tcW w:w="3237" w:type="dxa"/>
          </w:tcPr>
          <w:p w14:paraId="5982FAC2" w14:textId="77777777" w:rsidR="00012A60" w:rsidRPr="0003653A" w:rsidRDefault="00012A60" w:rsidP="00012A60">
            <w:pPr>
              <w:snapToGrid w:val="0"/>
              <w:rPr>
                <w:rFonts w:ascii="Century Gothic" w:hAnsi="Century Gothic" w:cs="Arial"/>
                <w:szCs w:val="24"/>
              </w:rPr>
            </w:pPr>
          </w:p>
        </w:tc>
      </w:tr>
      <w:tr w:rsidR="00012A60" w:rsidRPr="0003653A" w14:paraId="17076B3A" w14:textId="77777777" w:rsidTr="1A9B8FCE">
        <w:tblPrEx>
          <w:tblCellMar>
            <w:right w:w="0" w:type="dxa"/>
          </w:tblCellMar>
        </w:tblPrEx>
        <w:trPr>
          <w:jc w:val="center"/>
        </w:trPr>
        <w:tc>
          <w:tcPr>
            <w:tcW w:w="2072" w:type="dxa"/>
            <w:shd w:val="clear" w:color="auto" w:fill="auto"/>
          </w:tcPr>
          <w:p w14:paraId="335F341D" w14:textId="6AE2ABED" w:rsidR="00012A60" w:rsidRPr="00D6302D" w:rsidRDefault="00012A60" w:rsidP="00012A60">
            <w:pPr>
              <w:rPr>
                <w:rFonts w:ascii="Century Gothic" w:hAnsi="Century Gothic" w:cs="Arial"/>
                <w:b/>
                <w:sz w:val="20"/>
              </w:rPr>
            </w:pPr>
            <w:r>
              <w:rPr>
                <w:rFonts w:ascii="Century Gothic" w:hAnsi="Century Gothic" w:cs="Arial"/>
                <w:sz w:val="20"/>
              </w:rPr>
              <w:t>Blinds/Curtains</w:t>
            </w:r>
          </w:p>
        </w:tc>
        <w:tc>
          <w:tcPr>
            <w:tcW w:w="448" w:type="dxa"/>
            <w:shd w:val="clear" w:color="auto" w:fill="auto"/>
            <w:vAlign w:val="center"/>
          </w:tcPr>
          <w:p w14:paraId="665F1D91" w14:textId="39458671"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69FE2621" w14:textId="15A9CD04"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5609B3C0" w14:textId="4D2777E0" w:rsidR="00012A60" w:rsidRPr="00D6302D" w:rsidRDefault="00012A60" w:rsidP="00012A60">
            <w:pPr>
              <w:jc w:val="center"/>
              <w:rPr>
                <w:rFonts w:ascii="Century Gothic" w:hAnsi="Century Gothic" w:cs="Arial"/>
                <w:sz w:val="20"/>
              </w:rPr>
            </w:pPr>
          </w:p>
        </w:tc>
        <w:tc>
          <w:tcPr>
            <w:tcW w:w="3960" w:type="dxa"/>
            <w:shd w:val="clear" w:color="auto" w:fill="auto"/>
          </w:tcPr>
          <w:p w14:paraId="4D41BEF1" w14:textId="77777777" w:rsidR="00012A60" w:rsidRPr="001D1F4D" w:rsidRDefault="00012A60" w:rsidP="00012A60">
            <w:pPr>
              <w:rPr>
                <w:rFonts w:ascii="Century Gothic" w:hAnsi="Century Gothic" w:cs="Arial"/>
                <w:sz w:val="20"/>
              </w:rPr>
            </w:pPr>
          </w:p>
        </w:tc>
        <w:tc>
          <w:tcPr>
            <w:tcW w:w="450" w:type="dxa"/>
          </w:tcPr>
          <w:p w14:paraId="6E46F67E"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336B42E6"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34F24699"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4D8B3BA4"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717BD72B"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36FA8F99" w14:textId="77777777" w:rsidR="00012A60" w:rsidRPr="0003653A" w:rsidRDefault="00012A60" w:rsidP="00012A60">
            <w:pPr>
              <w:snapToGrid w:val="0"/>
              <w:jc w:val="center"/>
              <w:rPr>
                <w:rFonts w:ascii="Century Gothic" w:hAnsi="Century Gothic" w:cs="Arial"/>
                <w:szCs w:val="24"/>
              </w:rPr>
            </w:pPr>
          </w:p>
        </w:tc>
        <w:tc>
          <w:tcPr>
            <w:tcW w:w="540" w:type="dxa"/>
          </w:tcPr>
          <w:p w14:paraId="4563A78A" w14:textId="77777777" w:rsidR="00012A60" w:rsidRPr="0003653A" w:rsidRDefault="00012A60" w:rsidP="00012A60">
            <w:pPr>
              <w:snapToGrid w:val="0"/>
              <w:rPr>
                <w:rFonts w:ascii="Century Gothic" w:hAnsi="Century Gothic" w:cs="Arial"/>
                <w:szCs w:val="24"/>
              </w:rPr>
            </w:pPr>
          </w:p>
        </w:tc>
        <w:tc>
          <w:tcPr>
            <w:tcW w:w="3237" w:type="dxa"/>
          </w:tcPr>
          <w:p w14:paraId="1B1F3380" w14:textId="77777777" w:rsidR="00012A60" w:rsidRPr="0003653A" w:rsidRDefault="00012A60" w:rsidP="00012A60">
            <w:pPr>
              <w:snapToGrid w:val="0"/>
              <w:rPr>
                <w:rFonts w:ascii="Century Gothic" w:hAnsi="Century Gothic" w:cs="Arial"/>
                <w:szCs w:val="24"/>
              </w:rPr>
            </w:pPr>
          </w:p>
        </w:tc>
      </w:tr>
      <w:tr w:rsidR="00012A60" w:rsidRPr="0003653A" w14:paraId="41579F48" w14:textId="77777777" w:rsidTr="1A9B8FCE">
        <w:tblPrEx>
          <w:tblCellMar>
            <w:right w:w="0" w:type="dxa"/>
          </w:tblCellMar>
        </w:tblPrEx>
        <w:trPr>
          <w:jc w:val="center"/>
        </w:trPr>
        <w:tc>
          <w:tcPr>
            <w:tcW w:w="2072" w:type="dxa"/>
            <w:shd w:val="clear" w:color="auto" w:fill="auto"/>
          </w:tcPr>
          <w:p w14:paraId="12A94C9E" w14:textId="06DB4611" w:rsidR="00012A60" w:rsidRPr="00D6302D" w:rsidRDefault="00012A60" w:rsidP="00012A60">
            <w:pPr>
              <w:rPr>
                <w:rFonts w:ascii="Century Gothic" w:hAnsi="Century Gothic" w:cs="Arial"/>
                <w:b/>
                <w:sz w:val="20"/>
              </w:rPr>
            </w:pPr>
            <w:r w:rsidRPr="00D6302D">
              <w:rPr>
                <w:rFonts w:ascii="Century Gothic" w:hAnsi="Century Gothic" w:cs="Arial"/>
                <w:sz w:val="20"/>
              </w:rPr>
              <w:t>Power Points/Light Switches</w:t>
            </w:r>
          </w:p>
        </w:tc>
        <w:tc>
          <w:tcPr>
            <w:tcW w:w="448" w:type="dxa"/>
            <w:shd w:val="clear" w:color="auto" w:fill="auto"/>
            <w:vAlign w:val="center"/>
          </w:tcPr>
          <w:p w14:paraId="03ECF3E3" w14:textId="3B436390"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3454FE91" w14:textId="2E2ABCDD"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3BB6D5DF" w14:textId="7E2EBB44" w:rsidR="00012A60" w:rsidRPr="00D6302D" w:rsidRDefault="00012A60" w:rsidP="00012A60">
            <w:pPr>
              <w:jc w:val="center"/>
              <w:rPr>
                <w:rFonts w:ascii="Century Gothic" w:hAnsi="Century Gothic" w:cs="Arial"/>
                <w:sz w:val="20"/>
              </w:rPr>
            </w:pPr>
          </w:p>
        </w:tc>
        <w:tc>
          <w:tcPr>
            <w:tcW w:w="3960" w:type="dxa"/>
            <w:shd w:val="clear" w:color="auto" w:fill="auto"/>
          </w:tcPr>
          <w:p w14:paraId="703793A4" w14:textId="77777777" w:rsidR="00012A60" w:rsidRPr="001D1F4D" w:rsidRDefault="00012A60" w:rsidP="00012A60">
            <w:pPr>
              <w:rPr>
                <w:rFonts w:ascii="Century Gothic" w:hAnsi="Century Gothic" w:cs="Arial"/>
                <w:sz w:val="20"/>
              </w:rPr>
            </w:pPr>
          </w:p>
        </w:tc>
        <w:tc>
          <w:tcPr>
            <w:tcW w:w="450" w:type="dxa"/>
          </w:tcPr>
          <w:p w14:paraId="1F27ED4C"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59C733AE"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4A168775"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5D5766E6"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7D1365C2"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6C33CC5E" w14:textId="77777777" w:rsidR="00012A60" w:rsidRPr="0003653A" w:rsidRDefault="00012A60" w:rsidP="00012A60">
            <w:pPr>
              <w:snapToGrid w:val="0"/>
              <w:jc w:val="center"/>
              <w:rPr>
                <w:rFonts w:ascii="Century Gothic" w:hAnsi="Century Gothic" w:cs="Arial"/>
                <w:szCs w:val="24"/>
              </w:rPr>
            </w:pPr>
          </w:p>
        </w:tc>
        <w:tc>
          <w:tcPr>
            <w:tcW w:w="540" w:type="dxa"/>
          </w:tcPr>
          <w:p w14:paraId="1A342CF5" w14:textId="77777777" w:rsidR="00012A60" w:rsidRPr="0003653A" w:rsidRDefault="00012A60" w:rsidP="00012A60">
            <w:pPr>
              <w:snapToGrid w:val="0"/>
              <w:rPr>
                <w:rFonts w:ascii="Century Gothic" w:hAnsi="Century Gothic" w:cs="Arial"/>
                <w:szCs w:val="24"/>
              </w:rPr>
            </w:pPr>
          </w:p>
        </w:tc>
        <w:tc>
          <w:tcPr>
            <w:tcW w:w="3237" w:type="dxa"/>
          </w:tcPr>
          <w:p w14:paraId="5EAD81C1" w14:textId="77777777" w:rsidR="00012A60" w:rsidRPr="0003653A" w:rsidRDefault="00012A60" w:rsidP="00012A60">
            <w:pPr>
              <w:snapToGrid w:val="0"/>
              <w:rPr>
                <w:rFonts w:ascii="Century Gothic" w:hAnsi="Century Gothic" w:cs="Arial"/>
                <w:szCs w:val="24"/>
              </w:rPr>
            </w:pPr>
          </w:p>
        </w:tc>
      </w:tr>
      <w:tr w:rsidR="00012A60" w:rsidRPr="0003653A" w14:paraId="4391432B" w14:textId="77777777" w:rsidTr="1A9B8FCE">
        <w:tblPrEx>
          <w:tblCellMar>
            <w:right w:w="0" w:type="dxa"/>
          </w:tblCellMar>
        </w:tblPrEx>
        <w:trPr>
          <w:jc w:val="center"/>
        </w:trPr>
        <w:tc>
          <w:tcPr>
            <w:tcW w:w="2072" w:type="dxa"/>
            <w:shd w:val="clear" w:color="auto" w:fill="auto"/>
          </w:tcPr>
          <w:p w14:paraId="598662A6" w14:textId="33EFB9AD" w:rsidR="00012A60" w:rsidRPr="00D6302D" w:rsidRDefault="00012A60" w:rsidP="00012A60">
            <w:pPr>
              <w:rPr>
                <w:rFonts w:ascii="Century Gothic" w:hAnsi="Century Gothic" w:cs="Arial"/>
                <w:b/>
                <w:sz w:val="20"/>
              </w:rPr>
            </w:pPr>
            <w:r w:rsidRPr="00D6302D">
              <w:rPr>
                <w:rFonts w:ascii="Century Gothic" w:hAnsi="Century Gothic" w:cs="Arial"/>
                <w:sz w:val="20"/>
              </w:rPr>
              <w:t>Skirting</w:t>
            </w:r>
          </w:p>
        </w:tc>
        <w:tc>
          <w:tcPr>
            <w:tcW w:w="448" w:type="dxa"/>
            <w:shd w:val="clear" w:color="auto" w:fill="auto"/>
            <w:vAlign w:val="center"/>
          </w:tcPr>
          <w:p w14:paraId="13835DD0" w14:textId="234F52DF"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31B2B06E" w14:textId="389C3CC8"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2F274AD2" w14:textId="61D3194F" w:rsidR="00012A60" w:rsidRPr="00D6302D" w:rsidRDefault="00012A60" w:rsidP="00012A60">
            <w:pPr>
              <w:jc w:val="center"/>
              <w:rPr>
                <w:rFonts w:ascii="Century Gothic" w:hAnsi="Century Gothic" w:cs="Arial"/>
                <w:sz w:val="20"/>
              </w:rPr>
            </w:pPr>
          </w:p>
        </w:tc>
        <w:tc>
          <w:tcPr>
            <w:tcW w:w="3960" w:type="dxa"/>
            <w:shd w:val="clear" w:color="auto" w:fill="auto"/>
          </w:tcPr>
          <w:p w14:paraId="116E327C" w14:textId="77777777" w:rsidR="00012A60" w:rsidRPr="001D1F4D" w:rsidRDefault="00012A60" w:rsidP="00012A60">
            <w:pPr>
              <w:rPr>
                <w:rFonts w:ascii="Century Gothic" w:hAnsi="Century Gothic" w:cs="Arial"/>
                <w:sz w:val="20"/>
              </w:rPr>
            </w:pPr>
          </w:p>
        </w:tc>
        <w:tc>
          <w:tcPr>
            <w:tcW w:w="450" w:type="dxa"/>
          </w:tcPr>
          <w:p w14:paraId="4B936A81"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7169BE30"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00B223CA"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4D13A2AC"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0554735C"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13DA4B52" w14:textId="77777777" w:rsidR="00012A60" w:rsidRPr="0003653A" w:rsidRDefault="00012A60" w:rsidP="00012A60">
            <w:pPr>
              <w:snapToGrid w:val="0"/>
              <w:jc w:val="center"/>
              <w:rPr>
                <w:rFonts w:ascii="Century Gothic" w:hAnsi="Century Gothic" w:cs="Arial"/>
                <w:szCs w:val="24"/>
              </w:rPr>
            </w:pPr>
          </w:p>
        </w:tc>
        <w:tc>
          <w:tcPr>
            <w:tcW w:w="540" w:type="dxa"/>
          </w:tcPr>
          <w:p w14:paraId="3888336D" w14:textId="77777777" w:rsidR="00012A60" w:rsidRPr="0003653A" w:rsidRDefault="00012A60" w:rsidP="00012A60">
            <w:pPr>
              <w:snapToGrid w:val="0"/>
              <w:rPr>
                <w:rFonts w:ascii="Century Gothic" w:hAnsi="Century Gothic" w:cs="Arial"/>
                <w:szCs w:val="24"/>
              </w:rPr>
            </w:pPr>
          </w:p>
        </w:tc>
        <w:tc>
          <w:tcPr>
            <w:tcW w:w="3237" w:type="dxa"/>
          </w:tcPr>
          <w:p w14:paraId="5C299DA2" w14:textId="77777777" w:rsidR="00012A60" w:rsidRPr="0003653A" w:rsidRDefault="00012A60" w:rsidP="00012A60">
            <w:pPr>
              <w:snapToGrid w:val="0"/>
              <w:rPr>
                <w:rFonts w:ascii="Century Gothic" w:hAnsi="Century Gothic" w:cs="Arial"/>
                <w:szCs w:val="24"/>
              </w:rPr>
            </w:pPr>
          </w:p>
        </w:tc>
      </w:tr>
      <w:tr w:rsidR="00012A60" w:rsidRPr="0003653A" w14:paraId="630CD920" w14:textId="77777777" w:rsidTr="1A9B8FCE">
        <w:tblPrEx>
          <w:tblCellMar>
            <w:right w:w="0" w:type="dxa"/>
          </w:tblCellMar>
        </w:tblPrEx>
        <w:trPr>
          <w:jc w:val="center"/>
        </w:trPr>
        <w:tc>
          <w:tcPr>
            <w:tcW w:w="2072" w:type="dxa"/>
            <w:shd w:val="clear" w:color="auto" w:fill="auto"/>
          </w:tcPr>
          <w:p w14:paraId="36CA9101" w14:textId="7F946CF7" w:rsidR="00012A60" w:rsidRPr="00D6302D" w:rsidRDefault="00012A60" w:rsidP="00012A60">
            <w:pPr>
              <w:rPr>
                <w:rFonts w:ascii="Century Gothic" w:hAnsi="Century Gothic" w:cs="Arial"/>
                <w:b/>
                <w:sz w:val="20"/>
              </w:rPr>
            </w:pPr>
            <w:r w:rsidRPr="00D6302D">
              <w:rPr>
                <w:rFonts w:ascii="Century Gothic" w:hAnsi="Century Gothic" w:cs="Arial"/>
                <w:sz w:val="20"/>
              </w:rPr>
              <w:t>Floor</w:t>
            </w:r>
            <w:r>
              <w:rPr>
                <w:rFonts w:ascii="Century Gothic" w:hAnsi="Century Gothic" w:cs="Arial"/>
                <w:sz w:val="20"/>
              </w:rPr>
              <w:t xml:space="preserve">ing </w:t>
            </w:r>
          </w:p>
        </w:tc>
        <w:tc>
          <w:tcPr>
            <w:tcW w:w="448" w:type="dxa"/>
            <w:shd w:val="clear" w:color="auto" w:fill="auto"/>
            <w:vAlign w:val="center"/>
          </w:tcPr>
          <w:p w14:paraId="142998AD" w14:textId="352AFA65"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1AD2D900" w14:textId="5CD49DF8"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25DB98AA" w14:textId="7A7EE468" w:rsidR="00012A60" w:rsidRPr="00D6302D" w:rsidRDefault="00012A60" w:rsidP="00012A60">
            <w:pPr>
              <w:jc w:val="center"/>
              <w:rPr>
                <w:rFonts w:ascii="Century Gothic" w:hAnsi="Century Gothic" w:cs="Arial"/>
                <w:sz w:val="20"/>
              </w:rPr>
            </w:pPr>
          </w:p>
        </w:tc>
        <w:tc>
          <w:tcPr>
            <w:tcW w:w="3960" w:type="dxa"/>
            <w:shd w:val="clear" w:color="auto" w:fill="auto"/>
          </w:tcPr>
          <w:p w14:paraId="747C660E" w14:textId="77777777" w:rsidR="00012A60" w:rsidRPr="001D1F4D" w:rsidRDefault="00012A60" w:rsidP="00012A60">
            <w:pPr>
              <w:rPr>
                <w:rFonts w:ascii="Century Gothic" w:hAnsi="Century Gothic" w:cs="Arial"/>
                <w:sz w:val="20"/>
              </w:rPr>
            </w:pPr>
          </w:p>
        </w:tc>
        <w:tc>
          <w:tcPr>
            <w:tcW w:w="450" w:type="dxa"/>
          </w:tcPr>
          <w:p w14:paraId="63641F0B"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1307E1DC"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307067E0"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634DC3A1"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3956EDBA"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56EAC42C" w14:textId="77777777" w:rsidR="00012A60" w:rsidRPr="0003653A" w:rsidRDefault="00012A60" w:rsidP="00012A60">
            <w:pPr>
              <w:snapToGrid w:val="0"/>
              <w:jc w:val="center"/>
              <w:rPr>
                <w:rFonts w:ascii="Century Gothic" w:hAnsi="Century Gothic" w:cs="Arial"/>
                <w:szCs w:val="24"/>
              </w:rPr>
            </w:pPr>
          </w:p>
        </w:tc>
        <w:tc>
          <w:tcPr>
            <w:tcW w:w="540" w:type="dxa"/>
          </w:tcPr>
          <w:p w14:paraId="0774B064" w14:textId="77777777" w:rsidR="00012A60" w:rsidRPr="0003653A" w:rsidRDefault="00012A60" w:rsidP="00012A60">
            <w:pPr>
              <w:snapToGrid w:val="0"/>
              <w:rPr>
                <w:rFonts w:ascii="Century Gothic" w:hAnsi="Century Gothic" w:cs="Arial"/>
                <w:szCs w:val="24"/>
              </w:rPr>
            </w:pPr>
          </w:p>
        </w:tc>
        <w:tc>
          <w:tcPr>
            <w:tcW w:w="3237" w:type="dxa"/>
          </w:tcPr>
          <w:p w14:paraId="229FAF17" w14:textId="77777777" w:rsidR="00012A60" w:rsidRPr="0003653A" w:rsidRDefault="00012A60" w:rsidP="00012A60">
            <w:pPr>
              <w:snapToGrid w:val="0"/>
              <w:rPr>
                <w:rFonts w:ascii="Century Gothic" w:hAnsi="Century Gothic" w:cs="Arial"/>
                <w:szCs w:val="24"/>
              </w:rPr>
            </w:pPr>
          </w:p>
        </w:tc>
      </w:tr>
      <w:tr w:rsidR="00012A60" w:rsidRPr="0003653A" w14:paraId="127A6192" w14:textId="77777777" w:rsidTr="1A9B8FCE">
        <w:tblPrEx>
          <w:tblCellMar>
            <w:right w:w="0" w:type="dxa"/>
          </w:tblCellMar>
        </w:tblPrEx>
        <w:trPr>
          <w:jc w:val="center"/>
        </w:trPr>
        <w:tc>
          <w:tcPr>
            <w:tcW w:w="2072" w:type="dxa"/>
            <w:shd w:val="clear" w:color="auto" w:fill="auto"/>
          </w:tcPr>
          <w:p w14:paraId="7EF27D4F" w14:textId="3B1E30A4" w:rsidR="00012A60" w:rsidRPr="00D6302D" w:rsidRDefault="00012A60" w:rsidP="00012A60">
            <w:pPr>
              <w:rPr>
                <w:rFonts w:ascii="Century Gothic" w:hAnsi="Century Gothic" w:cs="Arial"/>
                <w:b/>
                <w:sz w:val="20"/>
              </w:rPr>
            </w:pPr>
            <w:r w:rsidRPr="00D6302D">
              <w:rPr>
                <w:rFonts w:ascii="Century Gothic" w:hAnsi="Century Gothic" w:cs="Arial"/>
                <w:sz w:val="20"/>
              </w:rPr>
              <w:t>Ceiling Fan/Air Conditioner</w:t>
            </w:r>
          </w:p>
        </w:tc>
        <w:tc>
          <w:tcPr>
            <w:tcW w:w="448" w:type="dxa"/>
            <w:shd w:val="clear" w:color="auto" w:fill="auto"/>
            <w:vAlign w:val="center"/>
          </w:tcPr>
          <w:p w14:paraId="37BE33FD" w14:textId="4CD4D62C"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16DD4728" w14:textId="63BD20B6"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41FF7FA1" w14:textId="710D5B85" w:rsidR="00012A60" w:rsidRPr="00D6302D" w:rsidRDefault="00012A60" w:rsidP="00012A60">
            <w:pPr>
              <w:jc w:val="center"/>
              <w:rPr>
                <w:rFonts w:ascii="Century Gothic" w:hAnsi="Century Gothic" w:cs="Arial"/>
                <w:sz w:val="20"/>
              </w:rPr>
            </w:pPr>
          </w:p>
        </w:tc>
        <w:tc>
          <w:tcPr>
            <w:tcW w:w="3960" w:type="dxa"/>
            <w:shd w:val="clear" w:color="auto" w:fill="auto"/>
          </w:tcPr>
          <w:p w14:paraId="01D022E0" w14:textId="77777777" w:rsidR="00012A60" w:rsidRPr="001D1F4D" w:rsidRDefault="00012A60" w:rsidP="00012A60">
            <w:pPr>
              <w:rPr>
                <w:rFonts w:ascii="Century Gothic" w:hAnsi="Century Gothic" w:cs="Arial"/>
                <w:sz w:val="20"/>
              </w:rPr>
            </w:pPr>
          </w:p>
        </w:tc>
        <w:tc>
          <w:tcPr>
            <w:tcW w:w="450" w:type="dxa"/>
          </w:tcPr>
          <w:p w14:paraId="28D6A79E"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4DE933BD"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0672B441"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7979C5E0"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4FA91F48"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2621DF34" w14:textId="77777777" w:rsidR="00012A60" w:rsidRPr="0003653A" w:rsidRDefault="00012A60" w:rsidP="00012A60">
            <w:pPr>
              <w:snapToGrid w:val="0"/>
              <w:jc w:val="center"/>
              <w:rPr>
                <w:rFonts w:ascii="Century Gothic" w:hAnsi="Century Gothic" w:cs="Arial"/>
                <w:szCs w:val="24"/>
              </w:rPr>
            </w:pPr>
          </w:p>
        </w:tc>
        <w:tc>
          <w:tcPr>
            <w:tcW w:w="540" w:type="dxa"/>
          </w:tcPr>
          <w:p w14:paraId="7C7CA3C1" w14:textId="77777777" w:rsidR="00012A60" w:rsidRPr="0003653A" w:rsidRDefault="00012A60" w:rsidP="00012A60">
            <w:pPr>
              <w:snapToGrid w:val="0"/>
              <w:rPr>
                <w:rFonts w:ascii="Century Gothic" w:hAnsi="Century Gothic" w:cs="Arial"/>
                <w:szCs w:val="24"/>
              </w:rPr>
            </w:pPr>
          </w:p>
        </w:tc>
        <w:tc>
          <w:tcPr>
            <w:tcW w:w="3237" w:type="dxa"/>
          </w:tcPr>
          <w:p w14:paraId="54A32975" w14:textId="77777777" w:rsidR="00012A60" w:rsidRPr="0003653A" w:rsidRDefault="00012A60" w:rsidP="00012A60">
            <w:pPr>
              <w:snapToGrid w:val="0"/>
              <w:rPr>
                <w:rFonts w:ascii="Century Gothic" w:hAnsi="Century Gothic" w:cs="Arial"/>
                <w:szCs w:val="24"/>
              </w:rPr>
            </w:pPr>
          </w:p>
        </w:tc>
      </w:tr>
      <w:tr w:rsidR="00012A60" w:rsidRPr="0003653A" w14:paraId="4F04E679" w14:textId="77777777" w:rsidTr="1A9B8FCE">
        <w:tblPrEx>
          <w:tblCellMar>
            <w:right w:w="0" w:type="dxa"/>
          </w:tblCellMar>
        </w:tblPrEx>
        <w:trPr>
          <w:jc w:val="center"/>
        </w:trPr>
        <w:tc>
          <w:tcPr>
            <w:tcW w:w="2072" w:type="dxa"/>
            <w:shd w:val="clear" w:color="auto" w:fill="auto"/>
          </w:tcPr>
          <w:p w14:paraId="7BFDDF60" w14:textId="071045B0" w:rsidR="00012A60" w:rsidRPr="00D6302D" w:rsidRDefault="00012A60" w:rsidP="00012A60">
            <w:pPr>
              <w:rPr>
                <w:rFonts w:ascii="Century Gothic" w:hAnsi="Century Gothic" w:cs="Arial"/>
                <w:b/>
                <w:sz w:val="20"/>
              </w:rPr>
            </w:pPr>
            <w:r>
              <w:rPr>
                <w:rFonts w:ascii="Century Gothic" w:hAnsi="Century Gothic" w:cs="Arial"/>
                <w:sz w:val="20"/>
              </w:rPr>
              <w:t>Wardrobe / Doors /ceiling/wall/skirting/flooring/ Shelves</w:t>
            </w:r>
          </w:p>
        </w:tc>
        <w:tc>
          <w:tcPr>
            <w:tcW w:w="448" w:type="dxa"/>
            <w:shd w:val="clear" w:color="auto" w:fill="auto"/>
            <w:vAlign w:val="center"/>
          </w:tcPr>
          <w:p w14:paraId="556F4EB3" w14:textId="1C293BE4"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2A2B075D" w14:textId="699CDC5A"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4FC6488F" w14:textId="287CF355" w:rsidR="00012A60" w:rsidRPr="00D6302D" w:rsidRDefault="00012A60" w:rsidP="00012A60">
            <w:pPr>
              <w:jc w:val="center"/>
              <w:rPr>
                <w:rFonts w:ascii="Century Gothic" w:hAnsi="Century Gothic" w:cs="Arial"/>
                <w:sz w:val="20"/>
              </w:rPr>
            </w:pPr>
          </w:p>
        </w:tc>
        <w:tc>
          <w:tcPr>
            <w:tcW w:w="3960" w:type="dxa"/>
            <w:shd w:val="clear" w:color="auto" w:fill="auto"/>
          </w:tcPr>
          <w:p w14:paraId="04DA849F" w14:textId="77777777" w:rsidR="00012A60" w:rsidRPr="001D1F4D" w:rsidRDefault="00012A60" w:rsidP="00012A60">
            <w:pPr>
              <w:rPr>
                <w:rFonts w:ascii="Century Gothic" w:hAnsi="Century Gothic" w:cs="Arial"/>
                <w:sz w:val="20"/>
              </w:rPr>
            </w:pPr>
          </w:p>
        </w:tc>
        <w:tc>
          <w:tcPr>
            <w:tcW w:w="450" w:type="dxa"/>
          </w:tcPr>
          <w:p w14:paraId="4E1E861A"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040B7215"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462452EA"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7A8DB930"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2A067301"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5476BDE9" w14:textId="77777777" w:rsidR="00012A60" w:rsidRPr="0003653A" w:rsidRDefault="00012A60" w:rsidP="00012A60">
            <w:pPr>
              <w:snapToGrid w:val="0"/>
              <w:jc w:val="center"/>
              <w:rPr>
                <w:rFonts w:ascii="Century Gothic" w:hAnsi="Century Gothic" w:cs="Arial"/>
                <w:szCs w:val="24"/>
              </w:rPr>
            </w:pPr>
          </w:p>
        </w:tc>
        <w:tc>
          <w:tcPr>
            <w:tcW w:w="540" w:type="dxa"/>
          </w:tcPr>
          <w:p w14:paraId="6A607799" w14:textId="77777777" w:rsidR="00012A60" w:rsidRPr="0003653A" w:rsidRDefault="00012A60" w:rsidP="00012A60">
            <w:pPr>
              <w:snapToGrid w:val="0"/>
              <w:rPr>
                <w:rFonts w:ascii="Century Gothic" w:hAnsi="Century Gothic" w:cs="Arial"/>
                <w:szCs w:val="24"/>
              </w:rPr>
            </w:pPr>
          </w:p>
        </w:tc>
        <w:tc>
          <w:tcPr>
            <w:tcW w:w="3237" w:type="dxa"/>
          </w:tcPr>
          <w:p w14:paraId="11D90E43" w14:textId="77777777" w:rsidR="00012A60" w:rsidRPr="0003653A" w:rsidRDefault="00012A60" w:rsidP="00012A60">
            <w:pPr>
              <w:snapToGrid w:val="0"/>
              <w:rPr>
                <w:rFonts w:ascii="Century Gothic" w:hAnsi="Century Gothic" w:cs="Arial"/>
                <w:szCs w:val="24"/>
              </w:rPr>
            </w:pPr>
          </w:p>
        </w:tc>
      </w:tr>
      <w:tr w:rsidR="001A2F8C" w:rsidRPr="0003653A" w14:paraId="39B1E415" w14:textId="77777777" w:rsidTr="1A9B8FCE">
        <w:tblPrEx>
          <w:tblCellMar>
            <w:right w:w="0" w:type="dxa"/>
          </w:tblCellMar>
        </w:tblPrEx>
        <w:trPr>
          <w:jc w:val="center"/>
        </w:trPr>
        <w:tc>
          <w:tcPr>
            <w:tcW w:w="2072" w:type="dxa"/>
            <w:shd w:val="clear" w:color="auto" w:fill="auto"/>
          </w:tcPr>
          <w:p w14:paraId="0A0A8A66"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Additional</w:t>
            </w:r>
          </w:p>
        </w:tc>
        <w:tc>
          <w:tcPr>
            <w:tcW w:w="448" w:type="dxa"/>
            <w:shd w:val="clear" w:color="auto" w:fill="auto"/>
            <w:vAlign w:val="center"/>
          </w:tcPr>
          <w:p w14:paraId="516C27BF" w14:textId="74EB4E80"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D3DA92C" w14:textId="41BE5AA9"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18FCE36" w14:textId="5C8FBAA6" w:rsidR="001A2F8C" w:rsidRPr="00D6302D" w:rsidRDefault="001A2F8C" w:rsidP="009B61E1">
            <w:pPr>
              <w:jc w:val="center"/>
              <w:rPr>
                <w:rFonts w:ascii="Century Gothic" w:hAnsi="Century Gothic" w:cs="Arial"/>
                <w:sz w:val="20"/>
              </w:rPr>
            </w:pPr>
          </w:p>
        </w:tc>
        <w:tc>
          <w:tcPr>
            <w:tcW w:w="3960" w:type="dxa"/>
            <w:shd w:val="clear" w:color="auto" w:fill="auto"/>
          </w:tcPr>
          <w:p w14:paraId="04E69D33" w14:textId="77777777" w:rsidR="001A2F8C" w:rsidRPr="001D1F4D" w:rsidRDefault="001A2F8C" w:rsidP="009B61E1">
            <w:pPr>
              <w:rPr>
                <w:rFonts w:ascii="Century Gothic" w:hAnsi="Century Gothic" w:cs="Arial"/>
                <w:sz w:val="20"/>
              </w:rPr>
            </w:pPr>
          </w:p>
        </w:tc>
        <w:tc>
          <w:tcPr>
            <w:tcW w:w="450" w:type="dxa"/>
          </w:tcPr>
          <w:p w14:paraId="1E296E1E"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67249E7"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5989E4AB"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1A1649B1"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6415CF69"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33C2CD41" w14:textId="77777777" w:rsidR="001A2F8C" w:rsidRPr="0003653A" w:rsidRDefault="001A2F8C" w:rsidP="009B61E1">
            <w:pPr>
              <w:snapToGrid w:val="0"/>
              <w:jc w:val="center"/>
              <w:rPr>
                <w:rFonts w:ascii="Century Gothic" w:hAnsi="Century Gothic" w:cs="Arial"/>
                <w:szCs w:val="24"/>
              </w:rPr>
            </w:pPr>
          </w:p>
        </w:tc>
        <w:tc>
          <w:tcPr>
            <w:tcW w:w="540" w:type="dxa"/>
          </w:tcPr>
          <w:p w14:paraId="534915D9" w14:textId="77777777" w:rsidR="001A2F8C" w:rsidRPr="0003653A" w:rsidRDefault="001A2F8C" w:rsidP="009B61E1">
            <w:pPr>
              <w:snapToGrid w:val="0"/>
              <w:rPr>
                <w:rFonts w:ascii="Century Gothic" w:hAnsi="Century Gothic" w:cs="Arial"/>
                <w:szCs w:val="24"/>
              </w:rPr>
            </w:pPr>
          </w:p>
        </w:tc>
        <w:tc>
          <w:tcPr>
            <w:tcW w:w="3237" w:type="dxa"/>
          </w:tcPr>
          <w:p w14:paraId="35D7FA80" w14:textId="77777777" w:rsidR="001A2F8C" w:rsidRPr="0003653A" w:rsidRDefault="001A2F8C" w:rsidP="009B61E1">
            <w:pPr>
              <w:snapToGrid w:val="0"/>
              <w:rPr>
                <w:rFonts w:ascii="Century Gothic" w:hAnsi="Century Gothic" w:cs="Arial"/>
                <w:szCs w:val="24"/>
              </w:rPr>
            </w:pPr>
          </w:p>
        </w:tc>
      </w:tr>
      <w:tr w:rsidR="001A2F8C" w:rsidRPr="0003653A" w14:paraId="7ADFE7D0" w14:textId="77777777" w:rsidTr="1A9B8FCE">
        <w:tblPrEx>
          <w:tblCellMar>
            <w:left w:w="0" w:type="dxa"/>
            <w:right w:w="0" w:type="dxa"/>
          </w:tblCellMar>
        </w:tblPrEx>
        <w:trPr>
          <w:jc w:val="center"/>
        </w:trPr>
        <w:tc>
          <w:tcPr>
            <w:tcW w:w="2072" w:type="dxa"/>
            <w:shd w:val="clear" w:color="auto" w:fill="D9D9D9" w:themeFill="background1" w:themeFillShade="D9"/>
          </w:tcPr>
          <w:p w14:paraId="7887BC76" w14:textId="77777777" w:rsidR="001A2F8C" w:rsidRPr="000E6F7B" w:rsidRDefault="001A2F8C" w:rsidP="009B61E1">
            <w:pPr>
              <w:ind w:left="90"/>
              <w:rPr>
                <w:rFonts w:ascii="Century Gothic" w:hAnsi="Century Gothic" w:cs="Arial"/>
                <w:sz w:val="20"/>
              </w:rPr>
            </w:pPr>
            <w:r w:rsidRPr="000E6F7B">
              <w:rPr>
                <w:rFonts w:ascii="Century Gothic" w:hAnsi="Century Gothic" w:cs="Arial"/>
                <w:b/>
                <w:sz w:val="20"/>
              </w:rPr>
              <w:t>BEDROOM 3</w:t>
            </w:r>
          </w:p>
        </w:tc>
        <w:tc>
          <w:tcPr>
            <w:tcW w:w="448" w:type="dxa"/>
            <w:shd w:val="clear" w:color="auto" w:fill="D9D9D9" w:themeFill="background1" w:themeFillShade="D9"/>
            <w:vAlign w:val="center"/>
          </w:tcPr>
          <w:p w14:paraId="0A55FBF9"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1FB031BC"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4570CE91"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13B15F47" w14:textId="77777777" w:rsidR="001A2F8C" w:rsidRPr="0003653A" w:rsidRDefault="001A2F8C" w:rsidP="009B61E1">
            <w:pPr>
              <w:rPr>
                <w:rFonts w:ascii="Century Gothic" w:hAnsi="Century Gothic" w:cs="Arial"/>
                <w:szCs w:val="24"/>
              </w:rPr>
            </w:pPr>
          </w:p>
        </w:tc>
        <w:tc>
          <w:tcPr>
            <w:tcW w:w="450" w:type="dxa"/>
            <w:shd w:val="clear" w:color="auto" w:fill="D9D9D9" w:themeFill="background1" w:themeFillShade="D9"/>
          </w:tcPr>
          <w:p w14:paraId="16A0EF07" w14:textId="77777777" w:rsidR="001A2F8C" w:rsidRPr="0003653A" w:rsidRDefault="001A2F8C" w:rsidP="009B61E1">
            <w:pPr>
              <w:snapToGrid w:val="0"/>
              <w:rPr>
                <w:rFonts w:ascii="Century Gothic" w:hAnsi="Century Gothic" w:cs="Arial"/>
                <w:color w:val="FFFFFF"/>
                <w:szCs w:val="24"/>
              </w:rPr>
            </w:pPr>
          </w:p>
        </w:tc>
        <w:tc>
          <w:tcPr>
            <w:tcW w:w="2970" w:type="dxa"/>
            <w:shd w:val="clear" w:color="auto" w:fill="D9D9D9" w:themeFill="background1" w:themeFillShade="D9"/>
          </w:tcPr>
          <w:p w14:paraId="36FE96EA" w14:textId="77777777" w:rsidR="001A2F8C" w:rsidRPr="0003653A" w:rsidRDefault="001A2F8C" w:rsidP="009B61E1">
            <w:pPr>
              <w:snapToGrid w:val="0"/>
              <w:rPr>
                <w:rFonts w:ascii="Century Gothic" w:hAnsi="Century Gothic" w:cs="Arial"/>
                <w:color w:val="FFFFFF"/>
                <w:szCs w:val="24"/>
              </w:rPr>
            </w:pPr>
          </w:p>
        </w:tc>
        <w:tc>
          <w:tcPr>
            <w:tcW w:w="270" w:type="dxa"/>
            <w:shd w:val="clear" w:color="auto" w:fill="000000" w:themeFill="text1"/>
          </w:tcPr>
          <w:p w14:paraId="5FF071C3" w14:textId="77777777" w:rsidR="001A2F8C" w:rsidRPr="0003653A" w:rsidRDefault="001A2F8C" w:rsidP="009B61E1">
            <w:pPr>
              <w:snapToGrid w:val="0"/>
              <w:spacing w:after="100" w:afterAutospacing="1"/>
              <w:rPr>
                <w:rFonts w:ascii="Century Gothic" w:hAnsi="Century Gothic" w:cs="Arial"/>
                <w:color w:val="FFFFFF"/>
                <w:szCs w:val="24"/>
              </w:rPr>
            </w:pPr>
          </w:p>
        </w:tc>
        <w:tc>
          <w:tcPr>
            <w:tcW w:w="416" w:type="dxa"/>
            <w:shd w:val="clear" w:color="auto" w:fill="D9D9D9" w:themeFill="background1" w:themeFillShade="D9"/>
          </w:tcPr>
          <w:p w14:paraId="26492F1E" w14:textId="77777777" w:rsidR="001A2F8C" w:rsidRPr="0003653A" w:rsidRDefault="001A2F8C" w:rsidP="009B61E1">
            <w:pPr>
              <w:snapToGrid w:val="0"/>
              <w:rPr>
                <w:rFonts w:ascii="Century Gothic" w:hAnsi="Century Gothic" w:cs="Arial"/>
                <w:color w:val="FFFFFF"/>
                <w:szCs w:val="24"/>
              </w:rPr>
            </w:pPr>
          </w:p>
        </w:tc>
        <w:tc>
          <w:tcPr>
            <w:tcW w:w="484" w:type="dxa"/>
            <w:shd w:val="clear" w:color="auto" w:fill="D9D9D9" w:themeFill="background1" w:themeFillShade="D9"/>
          </w:tcPr>
          <w:p w14:paraId="60A14D3D" w14:textId="77777777" w:rsidR="001A2F8C" w:rsidRPr="0003653A" w:rsidRDefault="001A2F8C" w:rsidP="009B61E1">
            <w:pPr>
              <w:snapToGrid w:val="0"/>
              <w:rPr>
                <w:rFonts w:ascii="Century Gothic" w:hAnsi="Century Gothic" w:cs="Arial"/>
                <w:color w:val="FFFFFF"/>
                <w:szCs w:val="24"/>
              </w:rPr>
            </w:pPr>
          </w:p>
        </w:tc>
        <w:tc>
          <w:tcPr>
            <w:tcW w:w="450" w:type="dxa"/>
            <w:shd w:val="clear" w:color="auto" w:fill="D9D9D9" w:themeFill="background1" w:themeFillShade="D9"/>
          </w:tcPr>
          <w:p w14:paraId="271D17F8" w14:textId="77777777" w:rsidR="001A2F8C" w:rsidRPr="0003653A" w:rsidRDefault="001A2F8C" w:rsidP="009B61E1">
            <w:pPr>
              <w:snapToGrid w:val="0"/>
              <w:rPr>
                <w:rFonts w:ascii="Century Gothic" w:hAnsi="Century Gothic" w:cs="Arial"/>
                <w:color w:val="FFFFFF"/>
                <w:szCs w:val="24"/>
              </w:rPr>
            </w:pPr>
          </w:p>
        </w:tc>
        <w:tc>
          <w:tcPr>
            <w:tcW w:w="540" w:type="dxa"/>
            <w:shd w:val="clear" w:color="auto" w:fill="D9D9D9" w:themeFill="background1" w:themeFillShade="D9"/>
          </w:tcPr>
          <w:p w14:paraId="222D53C5"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3FF37BC4" w14:textId="77777777" w:rsidR="001A2F8C" w:rsidRPr="0003653A" w:rsidRDefault="001A2F8C" w:rsidP="009B61E1">
            <w:pPr>
              <w:snapToGrid w:val="0"/>
              <w:rPr>
                <w:rFonts w:ascii="Century Gothic" w:hAnsi="Century Gothic" w:cs="Arial"/>
                <w:szCs w:val="24"/>
              </w:rPr>
            </w:pPr>
          </w:p>
        </w:tc>
      </w:tr>
      <w:tr w:rsidR="00012A60" w:rsidRPr="0003653A" w14:paraId="2C270BAE" w14:textId="77777777" w:rsidTr="1A9B8FCE">
        <w:tblPrEx>
          <w:tblCellMar>
            <w:right w:w="0" w:type="dxa"/>
          </w:tblCellMar>
        </w:tblPrEx>
        <w:trPr>
          <w:jc w:val="center"/>
        </w:trPr>
        <w:tc>
          <w:tcPr>
            <w:tcW w:w="2072" w:type="dxa"/>
            <w:shd w:val="clear" w:color="auto" w:fill="auto"/>
          </w:tcPr>
          <w:p w14:paraId="7ACD200D" w14:textId="2B1725E0" w:rsidR="00012A60" w:rsidRPr="00D6302D" w:rsidRDefault="00012A60" w:rsidP="00012A60">
            <w:pPr>
              <w:rPr>
                <w:rFonts w:ascii="Century Gothic" w:hAnsi="Century Gothic" w:cs="Arial"/>
                <w:b/>
                <w:sz w:val="20"/>
              </w:rPr>
            </w:pPr>
            <w:r w:rsidRPr="00004797">
              <w:rPr>
                <w:rFonts w:ascii="Century Gothic" w:hAnsi="Century Gothic" w:cs="Arial"/>
                <w:sz w:val="20"/>
              </w:rPr>
              <w:t>Door/Doorway Frames/Handles</w:t>
            </w:r>
          </w:p>
        </w:tc>
        <w:tc>
          <w:tcPr>
            <w:tcW w:w="448" w:type="dxa"/>
            <w:shd w:val="clear" w:color="auto" w:fill="auto"/>
            <w:vAlign w:val="center"/>
          </w:tcPr>
          <w:p w14:paraId="2A539EEA" w14:textId="022F78F1"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65044B26" w14:textId="3EA8E9CD"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70C3F054" w14:textId="10F86A0B" w:rsidR="00012A60" w:rsidRPr="00D6302D" w:rsidRDefault="00012A60" w:rsidP="00012A60">
            <w:pPr>
              <w:jc w:val="center"/>
              <w:rPr>
                <w:rFonts w:ascii="Century Gothic" w:hAnsi="Century Gothic" w:cs="Arial"/>
                <w:sz w:val="20"/>
              </w:rPr>
            </w:pPr>
          </w:p>
        </w:tc>
        <w:tc>
          <w:tcPr>
            <w:tcW w:w="3960" w:type="dxa"/>
            <w:shd w:val="clear" w:color="auto" w:fill="auto"/>
          </w:tcPr>
          <w:p w14:paraId="27E7CC90" w14:textId="77777777" w:rsidR="00012A60" w:rsidRPr="001D1F4D" w:rsidRDefault="00012A60" w:rsidP="00012A60">
            <w:pPr>
              <w:rPr>
                <w:rFonts w:ascii="Century Gothic" w:hAnsi="Century Gothic" w:cs="Arial"/>
                <w:sz w:val="20"/>
              </w:rPr>
            </w:pPr>
          </w:p>
        </w:tc>
        <w:tc>
          <w:tcPr>
            <w:tcW w:w="450" w:type="dxa"/>
          </w:tcPr>
          <w:p w14:paraId="029F8882"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3D448EAF"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0A22B6E8"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70CF98E7"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6729BFB7"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47ACBB9A" w14:textId="77777777" w:rsidR="00012A60" w:rsidRPr="0003653A" w:rsidRDefault="00012A60" w:rsidP="00012A60">
            <w:pPr>
              <w:snapToGrid w:val="0"/>
              <w:jc w:val="center"/>
              <w:rPr>
                <w:rFonts w:ascii="Century Gothic" w:hAnsi="Century Gothic" w:cs="Arial"/>
                <w:szCs w:val="24"/>
              </w:rPr>
            </w:pPr>
          </w:p>
        </w:tc>
        <w:tc>
          <w:tcPr>
            <w:tcW w:w="540" w:type="dxa"/>
          </w:tcPr>
          <w:p w14:paraId="48A5E0E8" w14:textId="77777777" w:rsidR="00012A60" w:rsidRPr="0003653A" w:rsidRDefault="00012A60" w:rsidP="00012A60">
            <w:pPr>
              <w:snapToGrid w:val="0"/>
              <w:rPr>
                <w:rFonts w:ascii="Century Gothic" w:hAnsi="Century Gothic" w:cs="Arial"/>
                <w:szCs w:val="24"/>
              </w:rPr>
            </w:pPr>
          </w:p>
        </w:tc>
        <w:tc>
          <w:tcPr>
            <w:tcW w:w="3237" w:type="dxa"/>
          </w:tcPr>
          <w:p w14:paraId="1EB1F595" w14:textId="77777777" w:rsidR="00012A60" w:rsidRPr="0003653A" w:rsidRDefault="00012A60" w:rsidP="00012A60">
            <w:pPr>
              <w:snapToGrid w:val="0"/>
              <w:rPr>
                <w:rFonts w:ascii="Century Gothic" w:hAnsi="Century Gothic" w:cs="Arial"/>
                <w:szCs w:val="24"/>
              </w:rPr>
            </w:pPr>
          </w:p>
        </w:tc>
      </w:tr>
      <w:tr w:rsidR="00012A60" w:rsidRPr="0003653A" w14:paraId="2E0B2CF4" w14:textId="77777777" w:rsidTr="1A9B8FCE">
        <w:tblPrEx>
          <w:tblCellMar>
            <w:right w:w="0" w:type="dxa"/>
          </w:tblCellMar>
        </w:tblPrEx>
        <w:trPr>
          <w:jc w:val="center"/>
        </w:trPr>
        <w:tc>
          <w:tcPr>
            <w:tcW w:w="2072" w:type="dxa"/>
            <w:shd w:val="clear" w:color="auto" w:fill="auto"/>
          </w:tcPr>
          <w:p w14:paraId="70F7CEAD" w14:textId="609C91D7" w:rsidR="00012A60" w:rsidRPr="00D6302D" w:rsidRDefault="00012A60" w:rsidP="00012A60">
            <w:pPr>
              <w:rPr>
                <w:rFonts w:ascii="Century Gothic" w:hAnsi="Century Gothic" w:cs="Arial"/>
                <w:sz w:val="20"/>
              </w:rPr>
            </w:pPr>
            <w:r>
              <w:rPr>
                <w:rFonts w:ascii="Century Gothic" w:hAnsi="Century Gothic" w:cs="Arial"/>
                <w:sz w:val="20"/>
              </w:rPr>
              <w:t>Ceiling/cornice</w:t>
            </w:r>
          </w:p>
        </w:tc>
        <w:tc>
          <w:tcPr>
            <w:tcW w:w="448" w:type="dxa"/>
            <w:shd w:val="clear" w:color="auto" w:fill="auto"/>
            <w:vAlign w:val="center"/>
          </w:tcPr>
          <w:p w14:paraId="6DC0B316" w14:textId="723F7384"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14A35718" w14:textId="711E203B"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5950F02F" w14:textId="2508E584" w:rsidR="00012A60" w:rsidRPr="00D6302D" w:rsidRDefault="00012A60" w:rsidP="00012A60">
            <w:pPr>
              <w:jc w:val="center"/>
              <w:rPr>
                <w:rFonts w:ascii="Century Gothic" w:hAnsi="Century Gothic" w:cs="Arial"/>
                <w:sz w:val="20"/>
              </w:rPr>
            </w:pPr>
          </w:p>
        </w:tc>
        <w:tc>
          <w:tcPr>
            <w:tcW w:w="3960" w:type="dxa"/>
            <w:shd w:val="clear" w:color="auto" w:fill="auto"/>
          </w:tcPr>
          <w:p w14:paraId="111B2B52" w14:textId="77777777" w:rsidR="00012A60" w:rsidRPr="001D1F4D" w:rsidRDefault="00012A60" w:rsidP="00012A60">
            <w:pPr>
              <w:rPr>
                <w:rFonts w:ascii="Century Gothic" w:hAnsi="Century Gothic" w:cs="Arial"/>
                <w:sz w:val="20"/>
              </w:rPr>
            </w:pPr>
          </w:p>
        </w:tc>
        <w:tc>
          <w:tcPr>
            <w:tcW w:w="450" w:type="dxa"/>
          </w:tcPr>
          <w:p w14:paraId="5A59A003"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3B5C67E9"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630B20CC"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3CF61311"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47464EAA"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6F44A147" w14:textId="77777777" w:rsidR="00012A60" w:rsidRPr="0003653A" w:rsidRDefault="00012A60" w:rsidP="00012A60">
            <w:pPr>
              <w:snapToGrid w:val="0"/>
              <w:jc w:val="center"/>
              <w:rPr>
                <w:rFonts w:ascii="Century Gothic" w:hAnsi="Century Gothic" w:cs="Arial"/>
                <w:szCs w:val="24"/>
              </w:rPr>
            </w:pPr>
          </w:p>
        </w:tc>
        <w:tc>
          <w:tcPr>
            <w:tcW w:w="540" w:type="dxa"/>
          </w:tcPr>
          <w:p w14:paraId="36EC129C" w14:textId="77777777" w:rsidR="00012A60" w:rsidRPr="0003653A" w:rsidRDefault="00012A60" w:rsidP="00012A60">
            <w:pPr>
              <w:snapToGrid w:val="0"/>
              <w:rPr>
                <w:rFonts w:ascii="Century Gothic" w:hAnsi="Century Gothic" w:cs="Arial"/>
                <w:szCs w:val="24"/>
              </w:rPr>
            </w:pPr>
          </w:p>
        </w:tc>
        <w:tc>
          <w:tcPr>
            <w:tcW w:w="3237" w:type="dxa"/>
          </w:tcPr>
          <w:p w14:paraId="1992C137" w14:textId="77777777" w:rsidR="00012A60" w:rsidRPr="0003653A" w:rsidRDefault="00012A60" w:rsidP="00012A60">
            <w:pPr>
              <w:snapToGrid w:val="0"/>
              <w:rPr>
                <w:rFonts w:ascii="Century Gothic" w:hAnsi="Century Gothic" w:cs="Arial"/>
                <w:szCs w:val="24"/>
              </w:rPr>
            </w:pPr>
          </w:p>
        </w:tc>
      </w:tr>
      <w:tr w:rsidR="00012A60" w:rsidRPr="0003653A" w14:paraId="10103D0E" w14:textId="77777777" w:rsidTr="1A9B8FCE">
        <w:tblPrEx>
          <w:tblCellMar>
            <w:right w:w="0" w:type="dxa"/>
          </w:tblCellMar>
        </w:tblPrEx>
        <w:trPr>
          <w:jc w:val="center"/>
        </w:trPr>
        <w:tc>
          <w:tcPr>
            <w:tcW w:w="2072" w:type="dxa"/>
            <w:shd w:val="clear" w:color="auto" w:fill="auto"/>
          </w:tcPr>
          <w:p w14:paraId="7DC85B89" w14:textId="4C0E3BB7" w:rsidR="00012A60" w:rsidRPr="00D6302D" w:rsidRDefault="00012A60" w:rsidP="00012A60">
            <w:pPr>
              <w:rPr>
                <w:rFonts w:ascii="Century Gothic" w:hAnsi="Century Gothic" w:cs="Arial"/>
                <w:b/>
                <w:sz w:val="20"/>
              </w:rPr>
            </w:pPr>
            <w:r>
              <w:rPr>
                <w:rFonts w:ascii="Century Gothic" w:hAnsi="Century Gothic" w:cs="Arial"/>
                <w:sz w:val="20"/>
              </w:rPr>
              <w:t xml:space="preserve">Light Fittings </w:t>
            </w:r>
          </w:p>
        </w:tc>
        <w:tc>
          <w:tcPr>
            <w:tcW w:w="448" w:type="dxa"/>
            <w:shd w:val="clear" w:color="auto" w:fill="auto"/>
            <w:vAlign w:val="center"/>
          </w:tcPr>
          <w:p w14:paraId="0A6CA13E" w14:textId="073F711E"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04726E6A" w14:textId="2BC77191"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35029666" w14:textId="6159B14C" w:rsidR="00012A60" w:rsidRPr="00D6302D" w:rsidRDefault="00012A60" w:rsidP="00012A60">
            <w:pPr>
              <w:jc w:val="center"/>
              <w:rPr>
                <w:rFonts w:ascii="Century Gothic" w:hAnsi="Century Gothic" w:cs="Arial"/>
                <w:sz w:val="20"/>
              </w:rPr>
            </w:pPr>
          </w:p>
        </w:tc>
        <w:tc>
          <w:tcPr>
            <w:tcW w:w="3960" w:type="dxa"/>
            <w:shd w:val="clear" w:color="auto" w:fill="auto"/>
          </w:tcPr>
          <w:p w14:paraId="3F50A23E" w14:textId="77777777" w:rsidR="00012A60" w:rsidRPr="001D1F4D" w:rsidRDefault="00012A60" w:rsidP="00012A60">
            <w:pPr>
              <w:rPr>
                <w:rFonts w:ascii="Century Gothic" w:hAnsi="Century Gothic" w:cs="Arial"/>
                <w:sz w:val="20"/>
              </w:rPr>
            </w:pPr>
          </w:p>
        </w:tc>
        <w:tc>
          <w:tcPr>
            <w:tcW w:w="450" w:type="dxa"/>
          </w:tcPr>
          <w:p w14:paraId="136D008A"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57BA63B5"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248FEBB9"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4052F14C"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48FFC953"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17DB5164" w14:textId="77777777" w:rsidR="00012A60" w:rsidRPr="0003653A" w:rsidRDefault="00012A60" w:rsidP="00012A60">
            <w:pPr>
              <w:snapToGrid w:val="0"/>
              <w:jc w:val="center"/>
              <w:rPr>
                <w:rFonts w:ascii="Century Gothic" w:hAnsi="Century Gothic" w:cs="Arial"/>
                <w:szCs w:val="24"/>
              </w:rPr>
            </w:pPr>
          </w:p>
        </w:tc>
        <w:tc>
          <w:tcPr>
            <w:tcW w:w="540" w:type="dxa"/>
          </w:tcPr>
          <w:p w14:paraId="53CE33CE" w14:textId="77777777" w:rsidR="00012A60" w:rsidRPr="0003653A" w:rsidRDefault="00012A60" w:rsidP="00012A60">
            <w:pPr>
              <w:snapToGrid w:val="0"/>
              <w:rPr>
                <w:rFonts w:ascii="Century Gothic" w:hAnsi="Century Gothic" w:cs="Arial"/>
                <w:szCs w:val="24"/>
              </w:rPr>
            </w:pPr>
          </w:p>
        </w:tc>
        <w:tc>
          <w:tcPr>
            <w:tcW w:w="3237" w:type="dxa"/>
          </w:tcPr>
          <w:p w14:paraId="28A654CE" w14:textId="77777777" w:rsidR="00012A60" w:rsidRPr="0003653A" w:rsidRDefault="00012A60" w:rsidP="00012A60">
            <w:pPr>
              <w:snapToGrid w:val="0"/>
              <w:rPr>
                <w:rFonts w:ascii="Century Gothic" w:hAnsi="Century Gothic" w:cs="Arial"/>
                <w:szCs w:val="24"/>
              </w:rPr>
            </w:pPr>
          </w:p>
        </w:tc>
      </w:tr>
      <w:tr w:rsidR="00012A60" w:rsidRPr="0003653A" w14:paraId="38FF386D" w14:textId="77777777" w:rsidTr="1A9B8FCE">
        <w:tblPrEx>
          <w:tblCellMar>
            <w:right w:w="0" w:type="dxa"/>
          </w:tblCellMar>
        </w:tblPrEx>
        <w:trPr>
          <w:jc w:val="center"/>
        </w:trPr>
        <w:tc>
          <w:tcPr>
            <w:tcW w:w="2072" w:type="dxa"/>
            <w:shd w:val="clear" w:color="auto" w:fill="auto"/>
          </w:tcPr>
          <w:p w14:paraId="5A02E9DF" w14:textId="316995FF" w:rsidR="00012A60" w:rsidRPr="00D6302D" w:rsidRDefault="00012A60" w:rsidP="00012A60">
            <w:pPr>
              <w:rPr>
                <w:rFonts w:ascii="Century Gothic" w:hAnsi="Century Gothic" w:cs="Arial"/>
                <w:b/>
                <w:sz w:val="20"/>
              </w:rPr>
            </w:pPr>
            <w:r w:rsidRPr="00D6302D">
              <w:rPr>
                <w:rFonts w:ascii="Century Gothic" w:hAnsi="Century Gothic" w:cs="Arial"/>
                <w:sz w:val="20"/>
              </w:rPr>
              <w:t>Walls/Hooks</w:t>
            </w:r>
            <w:r>
              <w:rPr>
                <w:rFonts w:ascii="Century Gothic" w:hAnsi="Century Gothic" w:cs="Arial"/>
                <w:sz w:val="20"/>
              </w:rPr>
              <w:t>/ door stoppers</w:t>
            </w:r>
          </w:p>
        </w:tc>
        <w:tc>
          <w:tcPr>
            <w:tcW w:w="448" w:type="dxa"/>
            <w:shd w:val="clear" w:color="auto" w:fill="auto"/>
            <w:vAlign w:val="center"/>
          </w:tcPr>
          <w:p w14:paraId="3CD2FB29" w14:textId="27E32E24"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04FA23FF" w14:textId="1D5CA484"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0B43A7C9" w14:textId="48F3A13A" w:rsidR="00012A60" w:rsidRPr="00D6302D" w:rsidRDefault="00012A60" w:rsidP="00012A60">
            <w:pPr>
              <w:jc w:val="center"/>
              <w:rPr>
                <w:rFonts w:ascii="Century Gothic" w:hAnsi="Century Gothic" w:cs="Arial"/>
                <w:sz w:val="20"/>
              </w:rPr>
            </w:pPr>
          </w:p>
        </w:tc>
        <w:tc>
          <w:tcPr>
            <w:tcW w:w="3960" w:type="dxa"/>
            <w:shd w:val="clear" w:color="auto" w:fill="auto"/>
          </w:tcPr>
          <w:p w14:paraId="3D887BB3" w14:textId="77777777" w:rsidR="00012A60" w:rsidRPr="001D1F4D" w:rsidRDefault="00012A60" w:rsidP="00012A60">
            <w:pPr>
              <w:rPr>
                <w:rFonts w:ascii="Century Gothic" w:hAnsi="Century Gothic" w:cs="Arial"/>
                <w:sz w:val="20"/>
              </w:rPr>
            </w:pPr>
          </w:p>
        </w:tc>
        <w:tc>
          <w:tcPr>
            <w:tcW w:w="450" w:type="dxa"/>
          </w:tcPr>
          <w:p w14:paraId="37FE45EA"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30CCEB37"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40686237"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7F8CAB86"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529D21D3"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71277617" w14:textId="77777777" w:rsidR="00012A60" w:rsidRPr="0003653A" w:rsidRDefault="00012A60" w:rsidP="00012A60">
            <w:pPr>
              <w:snapToGrid w:val="0"/>
              <w:jc w:val="center"/>
              <w:rPr>
                <w:rFonts w:ascii="Century Gothic" w:hAnsi="Century Gothic" w:cs="Arial"/>
                <w:szCs w:val="24"/>
              </w:rPr>
            </w:pPr>
          </w:p>
        </w:tc>
        <w:tc>
          <w:tcPr>
            <w:tcW w:w="540" w:type="dxa"/>
          </w:tcPr>
          <w:p w14:paraId="11EA336A" w14:textId="77777777" w:rsidR="00012A60" w:rsidRPr="0003653A" w:rsidRDefault="00012A60" w:rsidP="00012A60">
            <w:pPr>
              <w:snapToGrid w:val="0"/>
              <w:rPr>
                <w:rFonts w:ascii="Century Gothic" w:hAnsi="Century Gothic" w:cs="Arial"/>
                <w:szCs w:val="24"/>
              </w:rPr>
            </w:pPr>
          </w:p>
        </w:tc>
        <w:tc>
          <w:tcPr>
            <w:tcW w:w="3237" w:type="dxa"/>
          </w:tcPr>
          <w:p w14:paraId="60C32214" w14:textId="77777777" w:rsidR="00012A60" w:rsidRPr="0003653A" w:rsidRDefault="00012A60" w:rsidP="00012A60">
            <w:pPr>
              <w:snapToGrid w:val="0"/>
              <w:rPr>
                <w:rFonts w:ascii="Century Gothic" w:hAnsi="Century Gothic" w:cs="Arial"/>
                <w:szCs w:val="24"/>
              </w:rPr>
            </w:pPr>
          </w:p>
        </w:tc>
      </w:tr>
      <w:tr w:rsidR="00012A60" w:rsidRPr="0003653A" w14:paraId="02DAC675" w14:textId="77777777" w:rsidTr="1A9B8FCE">
        <w:tblPrEx>
          <w:tblCellMar>
            <w:right w:w="0" w:type="dxa"/>
          </w:tblCellMar>
        </w:tblPrEx>
        <w:trPr>
          <w:jc w:val="center"/>
        </w:trPr>
        <w:tc>
          <w:tcPr>
            <w:tcW w:w="2072" w:type="dxa"/>
            <w:shd w:val="clear" w:color="auto" w:fill="auto"/>
          </w:tcPr>
          <w:p w14:paraId="32247B4D" w14:textId="78BF8056" w:rsidR="00012A60" w:rsidRPr="00D6302D" w:rsidRDefault="00012A60" w:rsidP="00012A60">
            <w:pPr>
              <w:rPr>
                <w:rFonts w:ascii="Century Gothic" w:hAnsi="Century Gothic" w:cs="Arial"/>
                <w:b/>
                <w:sz w:val="20"/>
              </w:rPr>
            </w:pPr>
            <w:r w:rsidRPr="00D6302D">
              <w:rPr>
                <w:rFonts w:ascii="Century Gothic" w:hAnsi="Century Gothic" w:cs="Arial"/>
                <w:sz w:val="20"/>
              </w:rPr>
              <w:t>Windows/ Screens</w:t>
            </w:r>
          </w:p>
        </w:tc>
        <w:tc>
          <w:tcPr>
            <w:tcW w:w="448" w:type="dxa"/>
            <w:shd w:val="clear" w:color="auto" w:fill="auto"/>
            <w:vAlign w:val="center"/>
          </w:tcPr>
          <w:p w14:paraId="3C9AFA50" w14:textId="516DF54B"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20819187" w14:textId="06201175"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25B89FF1" w14:textId="457D0822" w:rsidR="00012A60" w:rsidRPr="00D6302D" w:rsidRDefault="00012A60" w:rsidP="00012A60">
            <w:pPr>
              <w:jc w:val="center"/>
              <w:rPr>
                <w:rFonts w:ascii="Century Gothic" w:hAnsi="Century Gothic" w:cs="Arial"/>
                <w:sz w:val="20"/>
              </w:rPr>
            </w:pPr>
          </w:p>
        </w:tc>
        <w:tc>
          <w:tcPr>
            <w:tcW w:w="3960" w:type="dxa"/>
            <w:shd w:val="clear" w:color="auto" w:fill="auto"/>
          </w:tcPr>
          <w:p w14:paraId="36DCA75C" w14:textId="77777777" w:rsidR="00012A60" w:rsidRPr="001D1F4D" w:rsidRDefault="00012A60" w:rsidP="00012A60">
            <w:pPr>
              <w:rPr>
                <w:rFonts w:ascii="Century Gothic" w:hAnsi="Century Gothic" w:cs="Arial"/>
                <w:sz w:val="20"/>
              </w:rPr>
            </w:pPr>
          </w:p>
        </w:tc>
        <w:tc>
          <w:tcPr>
            <w:tcW w:w="450" w:type="dxa"/>
          </w:tcPr>
          <w:p w14:paraId="4A0D40D9"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797DA928"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64CF6C0C"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047106C4"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7F1D5116"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22BCA890" w14:textId="77777777" w:rsidR="00012A60" w:rsidRPr="0003653A" w:rsidRDefault="00012A60" w:rsidP="00012A60">
            <w:pPr>
              <w:snapToGrid w:val="0"/>
              <w:jc w:val="center"/>
              <w:rPr>
                <w:rFonts w:ascii="Century Gothic" w:hAnsi="Century Gothic" w:cs="Arial"/>
                <w:szCs w:val="24"/>
              </w:rPr>
            </w:pPr>
          </w:p>
        </w:tc>
        <w:tc>
          <w:tcPr>
            <w:tcW w:w="540" w:type="dxa"/>
          </w:tcPr>
          <w:p w14:paraId="3A9B619F" w14:textId="77777777" w:rsidR="00012A60" w:rsidRPr="0003653A" w:rsidRDefault="00012A60" w:rsidP="00012A60">
            <w:pPr>
              <w:snapToGrid w:val="0"/>
              <w:rPr>
                <w:rFonts w:ascii="Century Gothic" w:hAnsi="Century Gothic" w:cs="Arial"/>
                <w:szCs w:val="24"/>
              </w:rPr>
            </w:pPr>
          </w:p>
        </w:tc>
        <w:tc>
          <w:tcPr>
            <w:tcW w:w="3237" w:type="dxa"/>
          </w:tcPr>
          <w:p w14:paraId="75FCEB46" w14:textId="77777777" w:rsidR="00012A60" w:rsidRPr="0003653A" w:rsidRDefault="00012A60" w:rsidP="00012A60">
            <w:pPr>
              <w:snapToGrid w:val="0"/>
              <w:rPr>
                <w:rFonts w:ascii="Century Gothic" w:hAnsi="Century Gothic" w:cs="Arial"/>
                <w:szCs w:val="24"/>
              </w:rPr>
            </w:pPr>
          </w:p>
        </w:tc>
      </w:tr>
      <w:tr w:rsidR="00012A60" w:rsidRPr="0003653A" w14:paraId="539953E2" w14:textId="77777777" w:rsidTr="1A9B8FCE">
        <w:tblPrEx>
          <w:tblCellMar>
            <w:right w:w="0" w:type="dxa"/>
          </w:tblCellMar>
        </w:tblPrEx>
        <w:trPr>
          <w:jc w:val="center"/>
        </w:trPr>
        <w:tc>
          <w:tcPr>
            <w:tcW w:w="2072" w:type="dxa"/>
            <w:shd w:val="clear" w:color="auto" w:fill="auto"/>
          </w:tcPr>
          <w:p w14:paraId="1DFC2AE2" w14:textId="7B521B50" w:rsidR="00012A60" w:rsidRPr="00D6302D" w:rsidRDefault="00012A60" w:rsidP="00012A60">
            <w:pPr>
              <w:rPr>
                <w:rFonts w:ascii="Century Gothic" w:hAnsi="Century Gothic" w:cs="Arial"/>
                <w:b/>
                <w:sz w:val="20"/>
              </w:rPr>
            </w:pPr>
            <w:r>
              <w:rPr>
                <w:rFonts w:ascii="Century Gothic" w:hAnsi="Century Gothic" w:cs="Arial"/>
                <w:sz w:val="20"/>
              </w:rPr>
              <w:t>Blinds/Curtains</w:t>
            </w:r>
          </w:p>
        </w:tc>
        <w:tc>
          <w:tcPr>
            <w:tcW w:w="448" w:type="dxa"/>
            <w:shd w:val="clear" w:color="auto" w:fill="auto"/>
            <w:vAlign w:val="center"/>
          </w:tcPr>
          <w:p w14:paraId="6E05D24E" w14:textId="02680C66"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7061DFA3" w14:textId="174A5D25"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75CD603B" w14:textId="68ADE6ED" w:rsidR="00012A60" w:rsidRPr="00D6302D" w:rsidRDefault="00012A60" w:rsidP="00012A60">
            <w:pPr>
              <w:jc w:val="center"/>
              <w:rPr>
                <w:rFonts w:ascii="Century Gothic" w:hAnsi="Century Gothic" w:cs="Arial"/>
                <w:sz w:val="20"/>
              </w:rPr>
            </w:pPr>
          </w:p>
        </w:tc>
        <w:tc>
          <w:tcPr>
            <w:tcW w:w="3960" w:type="dxa"/>
            <w:shd w:val="clear" w:color="auto" w:fill="auto"/>
          </w:tcPr>
          <w:p w14:paraId="62F1A68D" w14:textId="77777777" w:rsidR="00012A60" w:rsidRPr="001D1F4D" w:rsidRDefault="00012A60" w:rsidP="00012A60">
            <w:pPr>
              <w:rPr>
                <w:rFonts w:ascii="Century Gothic" w:hAnsi="Century Gothic" w:cs="Arial"/>
                <w:sz w:val="20"/>
              </w:rPr>
            </w:pPr>
          </w:p>
        </w:tc>
        <w:tc>
          <w:tcPr>
            <w:tcW w:w="450" w:type="dxa"/>
          </w:tcPr>
          <w:p w14:paraId="6B8F5772"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751AA3A7"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1A052599"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52800FA9"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15E59F43"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251B9127" w14:textId="77777777" w:rsidR="00012A60" w:rsidRPr="0003653A" w:rsidRDefault="00012A60" w:rsidP="00012A60">
            <w:pPr>
              <w:snapToGrid w:val="0"/>
              <w:jc w:val="center"/>
              <w:rPr>
                <w:rFonts w:ascii="Century Gothic" w:hAnsi="Century Gothic" w:cs="Arial"/>
                <w:szCs w:val="24"/>
              </w:rPr>
            </w:pPr>
          </w:p>
        </w:tc>
        <w:tc>
          <w:tcPr>
            <w:tcW w:w="540" w:type="dxa"/>
          </w:tcPr>
          <w:p w14:paraId="2D9C4768" w14:textId="77777777" w:rsidR="00012A60" w:rsidRPr="0003653A" w:rsidRDefault="00012A60" w:rsidP="00012A60">
            <w:pPr>
              <w:snapToGrid w:val="0"/>
              <w:rPr>
                <w:rFonts w:ascii="Century Gothic" w:hAnsi="Century Gothic" w:cs="Arial"/>
                <w:szCs w:val="24"/>
              </w:rPr>
            </w:pPr>
          </w:p>
        </w:tc>
        <w:tc>
          <w:tcPr>
            <w:tcW w:w="3237" w:type="dxa"/>
          </w:tcPr>
          <w:p w14:paraId="5F6C2A22" w14:textId="77777777" w:rsidR="00012A60" w:rsidRPr="0003653A" w:rsidRDefault="00012A60" w:rsidP="00012A60">
            <w:pPr>
              <w:snapToGrid w:val="0"/>
              <w:rPr>
                <w:rFonts w:ascii="Century Gothic" w:hAnsi="Century Gothic" w:cs="Arial"/>
                <w:szCs w:val="24"/>
              </w:rPr>
            </w:pPr>
          </w:p>
        </w:tc>
      </w:tr>
      <w:tr w:rsidR="00012A60" w:rsidRPr="0003653A" w14:paraId="5069AC62" w14:textId="77777777" w:rsidTr="1A9B8FCE">
        <w:tblPrEx>
          <w:tblCellMar>
            <w:right w:w="0" w:type="dxa"/>
          </w:tblCellMar>
        </w:tblPrEx>
        <w:trPr>
          <w:jc w:val="center"/>
        </w:trPr>
        <w:tc>
          <w:tcPr>
            <w:tcW w:w="2072" w:type="dxa"/>
            <w:shd w:val="clear" w:color="auto" w:fill="auto"/>
          </w:tcPr>
          <w:p w14:paraId="3C33F6C5" w14:textId="3E028B2E" w:rsidR="00012A60" w:rsidRPr="00D6302D" w:rsidRDefault="00012A60" w:rsidP="00012A60">
            <w:pPr>
              <w:rPr>
                <w:rFonts w:ascii="Century Gothic" w:hAnsi="Century Gothic" w:cs="Arial"/>
                <w:b/>
                <w:sz w:val="20"/>
              </w:rPr>
            </w:pPr>
            <w:r w:rsidRPr="00D6302D">
              <w:rPr>
                <w:rFonts w:ascii="Century Gothic" w:hAnsi="Century Gothic" w:cs="Arial"/>
                <w:sz w:val="20"/>
              </w:rPr>
              <w:t>Power Points/Light Switches</w:t>
            </w:r>
          </w:p>
        </w:tc>
        <w:tc>
          <w:tcPr>
            <w:tcW w:w="448" w:type="dxa"/>
            <w:shd w:val="clear" w:color="auto" w:fill="auto"/>
            <w:vAlign w:val="center"/>
          </w:tcPr>
          <w:p w14:paraId="308EAC19" w14:textId="6CB069D6"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6C6D0E53" w14:textId="1AE40B4B"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2ECB7ECA" w14:textId="7281057C" w:rsidR="00012A60" w:rsidRPr="00D6302D" w:rsidRDefault="00012A60" w:rsidP="00012A60">
            <w:pPr>
              <w:jc w:val="center"/>
              <w:rPr>
                <w:rFonts w:ascii="Century Gothic" w:hAnsi="Century Gothic" w:cs="Arial"/>
                <w:sz w:val="20"/>
              </w:rPr>
            </w:pPr>
          </w:p>
        </w:tc>
        <w:tc>
          <w:tcPr>
            <w:tcW w:w="3960" w:type="dxa"/>
            <w:shd w:val="clear" w:color="auto" w:fill="auto"/>
          </w:tcPr>
          <w:p w14:paraId="4FCBCFF1" w14:textId="77777777" w:rsidR="00012A60" w:rsidRPr="001D1F4D" w:rsidRDefault="00012A60" w:rsidP="00012A60">
            <w:pPr>
              <w:rPr>
                <w:rFonts w:ascii="Century Gothic" w:hAnsi="Century Gothic" w:cs="Arial"/>
                <w:sz w:val="20"/>
              </w:rPr>
            </w:pPr>
          </w:p>
        </w:tc>
        <w:tc>
          <w:tcPr>
            <w:tcW w:w="450" w:type="dxa"/>
          </w:tcPr>
          <w:p w14:paraId="58F5321B"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519022AE"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218F4421"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10357471"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6DC0CD58"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18928EF3" w14:textId="77777777" w:rsidR="00012A60" w:rsidRPr="0003653A" w:rsidRDefault="00012A60" w:rsidP="00012A60">
            <w:pPr>
              <w:snapToGrid w:val="0"/>
              <w:jc w:val="center"/>
              <w:rPr>
                <w:rFonts w:ascii="Century Gothic" w:hAnsi="Century Gothic" w:cs="Arial"/>
                <w:szCs w:val="24"/>
              </w:rPr>
            </w:pPr>
          </w:p>
        </w:tc>
        <w:tc>
          <w:tcPr>
            <w:tcW w:w="540" w:type="dxa"/>
          </w:tcPr>
          <w:p w14:paraId="4982BBFF" w14:textId="77777777" w:rsidR="00012A60" w:rsidRPr="0003653A" w:rsidRDefault="00012A60" w:rsidP="00012A60">
            <w:pPr>
              <w:snapToGrid w:val="0"/>
              <w:rPr>
                <w:rFonts w:ascii="Century Gothic" w:hAnsi="Century Gothic" w:cs="Arial"/>
                <w:szCs w:val="24"/>
              </w:rPr>
            </w:pPr>
          </w:p>
        </w:tc>
        <w:tc>
          <w:tcPr>
            <w:tcW w:w="3237" w:type="dxa"/>
          </w:tcPr>
          <w:p w14:paraId="3772F68F" w14:textId="77777777" w:rsidR="00012A60" w:rsidRPr="0003653A" w:rsidRDefault="00012A60" w:rsidP="00012A60">
            <w:pPr>
              <w:snapToGrid w:val="0"/>
              <w:rPr>
                <w:rFonts w:ascii="Century Gothic" w:hAnsi="Century Gothic" w:cs="Arial"/>
                <w:szCs w:val="24"/>
              </w:rPr>
            </w:pPr>
          </w:p>
        </w:tc>
      </w:tr>
      <w:tr w:rsidR="00012A60" w:rsidRPr="0003653A" w14:paraId="7B647912" w14:textId="77777777" w:rsidTr="1A9B8FCE">
        <w:tblPrEx>
          <w:tblCellMar>
            <w:right w:w="0" w:type="dxa"/>
          </w:tblCellMar>
        </w:tblPrEx>
        <w:trPr>
          <w:jc w:val="center"/>
        </w:trPr>
        <w:tc>
          <w:tcPr>
            <w:tcW w:w="2072" w:type="dxa"/>
            <w:shd w:val="clear" w:color="auto" w:fill="auto"/>
          </w:tcPr>
          <w:p w14:paraId="0106FCAE" w14:textId="22F554DB" w:rsidR="00012A60" w:rsidRPr="00D6302D" w:rsidRDefault="00012A60" w:rsidP="00012A60">
            <w:pPr>
              <w:rPr>
                <w:rFonts w:ascii="Century Gothic" w:hAnsi="Century Gothic" w:cs="Arial"/>
                <w:b/>
                <w:sz w:val="20"/>
              </w:rPr>
            </w:pPr>
            <w:r w:rsidRPr="00D6302D">
              <w:rPr>
                <w:rFonts w:ascii="Century Gothic" w:hAnsi="Century Gothic" w:cs="Arial"/>
                <w:sz w:val="20"/>
              </w:rPr>
              <w:t>Skirting</w:t>
            </w:r>
          </w:p>
        </w:tc>
        <w:tc>
          <w:tcPr>
            <w:tcW w:w="448" w:type="dxa"/>
            <w:shd w:val="clear" w:color="auto" w:fill="auto"/>
            <w:vAlign w:val="center"/>
          </w:tcPr>
          <w:p w14:paraId="041840DC" w14:textId="46D92D35"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317CDA64" w14:textId="3991EE39"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1DD30295" w14:textId="5ABC5BC2" w:rsidR="00012A60" w:rsidRPr="00D6302D" w:rsidRDefault="00012A60" w:rsidP="00012A60">
            <w:pPr>
              <w:jc w:val="center"/>
              <w:rPr>
                <w:rFonts w:ascii="Century Gothic" w:hAnsi="Century Gothic" w:cs="Arial"/>
                <w:sz w:val="20"/>
              </w:rPr>
            </w:pPr>
          </w:p>
        </w:tc>
        <w:tc>
          <w:tcPr>
            <w:tcW w:w="3960" w:type="dxa"/>
            <w:shd w:val="clear" w:color="auto" w:fill="auto"/>
          </w:tcPr>
          <w:p w14:paraId="4316D6EC" w14:textId="77777777" w:rsidR="00012A60" w:rsidRPr="001D1F4D" w:rsidRDefault="00012A60" w:rsidP="00012A60">
            <w:pPr>
              <w:rPr>
                <w:rFonts w:ascii="Century Gothic" w:hAnsi="Century Gothic" w:cs="Arial"/>
                <w:sz w:val="20"/>
              </w:rPr>
            </w:pPr>
          </w:p>
        </w:tc>
        <w:tc>
          <w:tcPr>
            <w:tcW w:w="450" w:type="dxa"/>
          </w:tcPr>
          <w:p w14:paraId="5E3FF430"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5687AC81"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2DF1AD40"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2B9048AB"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5940887C"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1BC0D803" w14:textId="77777777" w:rsidR="00012A60" w:rsidRPr="0003653A" w:rsidRDefault="00012A60" w:rsidP="00012A60">
            <w:pPr>
              <w:snapToGrid w:val="0"/>
              <w:jc w:val="center"/>
              <w:rPr>
                <w:rFonts w:ascii="Century Gothic" w:hAnsi="Century Gothic" w:cs="Arial"/>
                <w:szCs w:val="24"/>
              </w:rPr>
            </w:pPr>
          </w:p>
        </w:tc>
        <w:tc>
          <w:tcPr>
            <w:tcW w:w="540" w:type="dxa"/>
          </w:tcPr>
          <w:p w14:paraId="502BB232" w14:textId="77777777" w:rsidR="00012A60" w:rsidRPr="0003653A" w:rsidRDefault="00012A60" w:rsidP="00012A60">
            <w:pPr>
              <w:snapToGrid w:val="0"/>
              <w:rPr>
                <w:rFonts w:ascii="Century Gothic" w:hAnsi="Century Gothic" w:cs="Arial"/>
                <w:szCs w:val="24"/>
              </w:rPr>
            </w:pPr>
          </w:p>
        </w:tc>
        <w:tc>
          <w:tcPr>
            <w:tcW w:w="3237" w:type="dxa"/>
          </w:tcPr>
          <w:p w14:paraId="37601077" w14:textId="77777777" w:rsidR="00012A60" w:rsidRPr="0003653A" w:rsidRDefault="00012A60" w:rsidP="00012A60">
            <w:pPr>
              <w:snapToGrid w:val="0"/>
              <w:rPr>
                <w:rFonts w:ascii="Century Gothic" w:hAnsi="Century Gothic" w:cs="Arial"/>
                <w:szCs w:val="24"/>
              </w:rPr>
            </w:pPr>
          </w:p>
        </w:tc>
      </w:tr>
      <w:tr w:rsidR="00012A60" w:rsidRPr="0003653A" w14:paraId="53E3660B" w14:textId="77777777" w:rsidTr="1A9B8FCE">
        <w:tblPrEx>
          <w:tblCellMar>
            <w:right w:w="0" w:type="dxa"/>
          </w:tblCellMar>
        </w:tblPrEx>
        <w:trPr>
          <w:jc w:val="center"/>
        </w:trPr>
        <w:tc>
          <w:tcPr>
            <w:tcW w:w="2072" w:type="dxa"/>
            <w:shd w:val="clear" w:color="auto" w:fill="auto"/>
          </w:tcPr>
          <w:p w14:paraId="5885B18E" w14:textId="7E1D3738" w:rsidR="00012A60" w:rsidRPr="00D6302D" w:rsidRDefault="00012A60" w:rsidP="00012A60">
            <w:pPr>
              <w:rPr>
                <w:rFonts w:ascii="Century Gothic" w:hAnsi="Century Gothic" w:cs="Arial"/>
                <w:b/>
                <w:sz w:val="20"/>
              </w:rPr>
            </w:pPr>
            <w:r w:rsidRPr="00D6302D">
              <w:rPr>
                <w:rFonts w:ascii="Century Gothic" w:hAnsi="Century Gothic" w:cs="Arial"/>
                <w:sz w:val="20"/>
              </w:rPr>
              <w:lastRenderedPageBreak/>
              <w:t>Floor</w:t>
            </w:r>
            <w:r>
              <w:rPr>
                <w:rFonts w:ascii="Century Gothic" w:hAnsi="Century Gothic" w:cs="Arial"/>
                <w:sz w:val="20"/>
              </w:rPr>
              <w:t xml:space="preserve">ing </w:t>
            </w:r>
          </w:p>
        </w:tc>
        <w:tc>
          <w:tcPr>
            <w:tcW w:w="448" w:type="dxa"/>
            <w:shd w:val="clear" w:color="auto" w:fill="auto"/>
            <w:vAlign w:val="center"/>
          </w:tcPr>
          <w:p w14:paraId="1BF984E8" w14:textId="14A81B67"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4E6C7679" w14:textId="2E6CE077"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3209D0A8" w14:textId="0719091B" w:rsidR="00012A60" w:rsidRPr="00D6302D" w:rsidRDefault="00012A60" w:rsidP="00012A60">
            <w:pPr>
              <w:jc w:val="center"/>
              <w:rPr>
                <w:rFonts w:ascii="Century Gothic" w:hAnsi="Century Gothic" w:cs="Arial"/>
                <w:sz w:val="20"/>
              </w:rPr>
            </w:pPr>
          </w:p>
        </w:tc>
        <w:tc>
          <w:tcPr>
            <w:tcW w:w="3960" w:type="dxa"/>
            <w:shd w:val="clear" w:color="auto" w:fill="auto"/>
          </w:tcPr>
          <w:p w14:paraId="3D96888F" w14:textId="77777777" w:rsidR="00012A60" w:rsidRPr="001D1F4D" w:rsidRDefault="00012A60" w:rsidP="00012A60">
            <w:pPr>
              <w:rPr>
                <w:rFonts w:ascii="Century Gothic" w:hAnsi="Century Gothic" w:cs="Arial"/>
                <w:sz w:val="20"/>
              </w:rPr>
            </w:pPr>
          </w:p>
        </w:tc>
        <w:tc>
          <w:tcPr>
            <w:tcW w:w="450" w:type="dxa"/>
          </w:tcPr>
          <w:p w14:paraId="5301B362"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034BA3DA"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07D98F3B"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40588448"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1ED79152"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4EEEB2CE" w14:textId="77777777" w:rsidR="00012A60" w:rsidRPr="0003653A" w:rsidRDefault="00012A60" w:rsidP="00012A60">
            <w:pPr>
              <w:snapToGrid w:val="0"/>
              <w:jc w:val="center"/>
              <w:rPr>
                <w:rFonts w:ascii="Century Gothic" w:hAnsi="Century Gothic" w:cs="Arial"/>
                <w:szCs w:val="24"/>
              </w:rPr>
            </w:pPr>
          </w:p>
        </w:tc>
        <w:tc>
          <w:tcPr>
            <w:tcW w:w="540" w:type="dxa"/>
          </w:tcPr>
          <w:p w14:paraId="364E75A2" w14:textId="77777777" w:rsidR="00012A60" w:rsidRPr="0003653A" w:rsidRDefault="00012A60" w:rsidP="00012A60">
            <w:pPr>
              <w:snapToGrid w:val="0"/>
              <w:rPr>
                <w:rFonts w:ascii="Century Gothic" w:hAnsi="Century Gothic" w:cs="Arial"/>
                <w:szCs w:val="24"/>
              </w:rPr>
            </w:pPr>
          </w:p>
        </w:tc>
        <w:tc>
          <w:tcPr>
            <w:tcW w:w="3237" w:type="dxa"/>
          </w:tcPr>
          <w:p w14:paraId="7B0397CC" w14:textId="77777777" w:rsidR="00012A60" w:rsidRPr="0003653A" w:rsidRDefault="00012A60" w:rsidP="00012A60">
            <w:pPr>
              <w:snapToGrid w:val="0"/>
              <w:rPr>
                <w:rFonts w:ascii="Century Gothic" w:hAnsi="Century Gothic" w:cs="Arial"/>
                <w:szCs w:val="24"/>
              </w:rPr>
            </w:pPr>
          </w:p>
        </w:tc>
      </w:tr>
      <w:tr w:rsidR="00012A60" w:rsidRPr="0003653A" w14:paraId="7C90A4CD" w14:textId="77777777" w:rsidTr="1A9B8FCE">
        <w:tblPrEx>
          <w:tblCellMar>
            <w:right w:w="0" w:type="dxa"/>
          </w:tblCellMar>
        </w:tblPrEx>
        <w:trPr>
          <w:jc w:val="center"/>
        </w:trPr>
        <w:tc>
          <w:tcPr>
            <w:tcW w:w="2072" w:type="dxa"/>
            <w:shd w:val="clear" w:color="auto" w:fill="auto"/>
          </w:tcPr>
          <w:p w14:paraId="55CE946E" w14:textId="3EF1081B" w:rsidR="00012A60" w:rsidRPr="00D6302D" w:rsidRDefault="00012A60" w:rsidP="00012A60">
            <w:pPr>
              <w:rPr>
                <w:rFonts w:ascii="Century Gothic" w:hAnsi="Century Gothic" w:cs="Arial"/>
                <w:b/>
                <w:sz w:val="20"/>
              </w:rPr>
            </w:pPr>
            <w:r w:rsidRPr="00D6302D">
              <w:rPr>
                <w:rFonts w:ascii="Century Gothic" w:hAnsi="Century Gothic" w:cs="Arial"/>
                <w:sz w:val="20"/>
              </w:rPr>
              <w:t>Ceiling Fan/Air Conditioner</w:t>
            </w:r>
          </w:p>
        </w:tc>
        <w:tc>
          <w:tcPr>
            <w:tcW w:w="448" w:type="dxa"/>
            <w:shd w:val="clear" w:color="auto" w:fill="auto"/>
            <w:vAlign w:val="center"/>
          </w:tcPr>
          <w:p w14:paraId="71211108" w14:textId="10300D65"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1C974E47" w14:textId="21EC1451"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73A2C2B2" w14:textId="667F0C4D" w:rsidR="00012A60" w:rsidRPr="00D6302D" w:rsidRDefault="00012A60" w:rsidP="00012A60">
            <w:pPr>
              <w:jc w:val="center"/>
              <w:rPr>
                <w:rFonts w:ascii="Century Gothic" w:hAnsi="Century Gothic" w:cs="Arial"/>
                <w:sz w:val="20"/>
              </w:rPr>
            </w:pPr>
          </w:p>
        </w:tc>
        <w:tc>
          <w:tcPr>
            <w:tcW w:w="3960" w:type="dxa"/>
            <w:shd w:val="clear" w:color="auto" w:fill="auto"/>
          </w:tcPr>
          <w:p w14:paraId="46141CC0" w14:textId="77777777" w:rsidR="00012A60" w:rsidRPr="001D1F4D" w:rsidRDefault="00012A60" w:rsidP="00012A60">
            <w:pPr>
              <w:rPr>
                <w:rFonts w:ascii="Century Gothic" w:hAnsi="Century Gothic" w:cs="Arial"/>
                <w:sz w:val="20"/>
              </w:rPr>
            </w:pPr>
          </w:p>
        </w:tc>
        <w:tc>
          <w:tcPr>
            <w:tcW w:w="450" w:type="dxa"/>
          </w:tcPr>
          <w:p w14:paraId="0C9FD5C8"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6AD91FF0"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26AB2291"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0E59C934"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25889008"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030A48F8" w14:textId="77777777" w:rsidR="00012A60" w:rsidRPr="0003653A" w:rsidRDefault="00012A60" w:rsidP="00012A60">
            <w:pPr>
              <w:snapToGrid w:val="0"/>
              <w:jc w:val="center"/>
              <w:rPr>
                <w:rFonts w:ascii="Century Gothic" w:hAnsi="Century Gothic" w:cs="Arial"/>
                <w:szCs w:val="24"/>
              </w:rPr>
            </w:pPr>
          </w:p>
        </w:tc>
        <w:tc>
          <w:tcPr>
            <w:tcW w:w="540" w:type="dxa"/>
          </w:tcPr>
          <w:p w14:paraId="3C9DFF33" w14:textId="77777777" w:rsidR="00012A60" w:rsidRPr="0003653A" w:rsidRDefault="00012A60" w:rsidP="00012A60">
            <w:pPr>
              <w:snapToGrid w:val="0"/>
              <w:rPr>
                <w:rFonts w:ascii="Century Gothic" w:hAnsi="Century Gothic" w:cs="Arial"/>
                <w:szCs w:val="24"/>
              </w:rPr>
            </w:pPr>
          </w:p>
        </w:tc>
        <w:tc>
          <w:tcPr>
            <w:tcW w:w="3237" w:type="dxa"/>
          </w:tcPr>
          <w:p w14:paraId="14542EB5" w14:textId="77777777" w:rsidR="00012A60" w:rsidRPr="0003653A" w:rsidRDefault="00012A60" w:rsidP="00012A60">
            <w:pPr>
              <w:snapToGrid w:val="0"/>
              <w:rPr>
                <w:rFonts w:ascii="Century Gothic" w:hAnsi="Century Gothic" w:cs="Arial"/>
                <w:szCs w:val="24"/>
              </w:rPr>
            </w:pPr>
          </w:p>
        </w:tc>
      </w:tr>
      <w:tr w:rsidR="00012A60" w:rsidRPr="0003653A" w14:paraId="15292512" w14:textId="77777777" w:rsidTr="1A9B8FCE">
        <w:tblPrEx>
          <w:tblCellMar>
            <w:right w:w="0" w:type="dxa"/>
          </w:tblCellMar>
        </w:tblPrEx>
        <w:trPr>
          <w:jc w:val="center"/>
        </w:trPr>
        <w:tc>
          <w:tcPr>
            <w:tcW w:w="2072" w:type="dxa"/>
            <w:shd w:val="clear" w:color="auto" w:fill="auto"/>
          </w:tcPr>
          <w:p w14:paraId="540F3E83" w14:textId="48150EFC" w:rsidR="00012A60" w:rsidRPr="00D6302D" w:rsidRDefault="00012A60" w:rsidP="00012A60">
            <w:pPr>
              <w:rPr>
                <w:rFonts w:ascii="Century Gothic" w:hAnsi="Century Gothic" w:cs="Arial"/>
                <w:b/>
                <w:sz w:val="20"/>
              </w:rPr>
            </w:pPr>
            <w:r>
              <w:rPr>
                <w:rFonts w:ascii="Century Gothic" w:hAnsi="Century Gothic" w:cs="Arial"/>
                <w:sz w:val="20"/>
              </w:rPr>
              <w:t>Wardrobe / Doors /ceiling/wall/skirting/flooring/ Shelves</w:t>
            </w:r>
          </w:p>
        </w:tc>
        <w:tc>
          <w:tcPr>
            <w:tcW w:w="448" w:type="dxa"/>
            <w:shd w:val="clear" w:color="auto" w:fill="auto"/>
            <w:vAlign w:val="center"/>
          </w:tcPr>
          <w:p w14:paraId="67DE131C" w14:textId="1E7EA067"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4D900C1D" w14:textId="78D42E28"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2A2D8070" w14:textId="3307C85B" w:rsidR="00012A60" w:rsidRPr="00D6302D" w:rsidRDefault="00012A60" w:rsidP="00012A60">
            <w:pPr>
              <w:jc w:val="center"/>
              <w:rPr>
                <w:rFonts w:ascii="Century Gothic" w:hAnsi="Century Gothic" w:cs="Arial"/>
                <w:sz w:val="20"/>
              </w:rPr>
            </w:pPr>
          </w:p>
        </w:tc>
        <w:tc>
          <w:tcPr>
            <w:tcW w:w="3960" w:type="dxa"/>
            <w:shd w:val="clear" w:color="auto" w:fill="auto"/>
          </w:tcPr>
          <w:p w14:paraId="2EA5229A" w14:textId="77777777" w:rsidR="00012A60" w:rsidRPr="001D1F4D" w:rsidRDefault="00012A60" w:rsidP="00012A60">
            <w:pPr>
              <w:rPr>
                <w:rFonts w:ascii="Century Gothic" w:hAnsi="Century Gothic" w:cs="Arial"/>
                <w:sz w:val="20"/>
              </w:rPr>
            </w:pPr>
          </w:p>
        </w:tc>
        <w:tc>
          <w:tcPr>
            <w:tcW w:w="450" w:type="dxa"/>
          </w:tcPr>
          <w:p w14:paraId="102D4697"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33F9BDC3"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0EF1B071"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690AA748"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58C052E4"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6538D795" w14:textId="77777777" w:rsidR="00012A60" w:rsidRPr="0003653A" w:rsidRDefault="00012A60" w:rsidP="00012A60">
            <w:pPr>
              <w:snapToGrid w:val="0"/>
              <w:jc w:val="center"/>
              <w:rPr>
                <w:rFonts w:ascii="Century Gothic" w:hAnsi="Century Gothic" w:cs="Arial"/>
                <w:szCs w:val="24"/>
              </w:rPr>
            </w:pPr>
          </w:p>
        </w:tc>
        <w:tc>
          <w:tcPr>
            <w:tcW w:w="540" w:type="dxa"/>
          </w:tcPr>
          <w:p w14:paraId="50B35867" w14:textId="77777777" w:rsidR="00012A60" w:rsidRPr="0003653A" w:rsidRDefault="00012A60" w:rsidP="00012A60">
            <w:pPr>
              <w:snapToGrid w:val="0"/>
              <w:rPr>
                <w:rFonts w:ascii="Century Gothic" w:hAnsi="Century Gothic" w:cs="Arial"/>
                <w:szCs w:val="24"/>
              </w:rPr>
            </w:pPr>
          </w:p>
        </w:tc>
        <w:tc>
          <w:tcPr>
            <w:tcW w:w="3237" w:type="dxa"/>
          </w:tcPr>
          <w:p w14:paraId="0B534921" w14:textId="77777777" w:rsidR="00012A60" w:rsidRPr="0003653A" w:rsidRDefault="00012A60" w:rsidP="00012A60">
            <w:pPr>
              <w:snapToGrid w:val="0"/>
              <w:rPr>
                <w:rFonts w:ascii="Century Gothic" w:hAnsi="Century Gothic" w:cs="Arial"/>
                <w:szCs w:val="24"/>
              </w:rPr>
            </w:pPr>
          </w:p>
        </w:tc>
      </w:tr>
      <w:tr w:rsidR="001A2F8C" w:rsidRPr="0003653A" w14:paraId="7E6E9AAE" w14:textId="77777777" w:rsidTr="1A9B8FCE">
        <w:tblPrEx>
          <w:tblCellMar>
            <w:right w:w="0" w:type="dxa"/>
          </w:tblCellMar>
        </w:tblPrEx>
        <w:trPr>
          <w:jc w:val="center"/>
        </w:trPr>
        <w:tc>
          <w:tcPr>
            <w:tcW w:w="2072" w:type="dxa"/>
            <w:shd w:val="clear" w:color="auto" w:fill="auto"/>
          </w:tcPr>
          <w:p w14:paraId="667FF236"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Additional</w:t>
            </w:r>
          </w:p>
        </w:tc>
        <w:tc>
          <w:tcPr>
            <w:tcW w:w="448" w:type="dxa"/>
            <w:shd w:val="clear" w:color="auto" w:fill="auto"/>
            <w:vAlign w:val="center"/>
          </w:tcPr>
          <w:p w14:paraId="557BF72E" w14:textId="7ADC588B"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FC67954" w14:textId="7EFBA059"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C294848" w14:textId="4C9E117E" w:rsidR="001A2F8C" w:rsidRPr="00D6302D" w:rsidRDefault="001A2F8C" w:rsidP="009B61E1">
            <w:pPr>
              <w:jc w:val="center"/>
              <w:rPr>
                <w:rFonts w:ascii="Century Gothic" w:hAnsi="Century Gothic" w:cs="Arial"/>
                <w:sz w:val="20"/>
              </w:rPr>
            </w:pPr>
          </w:p>
        </w:tc>
        <w:tc>
          <w:tcPr>
            <w:tcW w:w="3960" w:type="dxa"/>
            <w:shd w:val="clear" w:color="auto" w:fill="auto"/>
          </w:tcPr>
          <w:p w14:paraId="66C6D7E8" w14:textId="77777777" w:rsidR="001A2F8C" w:rsidRPr="001D1F4D" w:rsidRDefault="001A2F8C" w:rsidP="009B61E1">
            <w:pPr>
              <w:rPr>
                <w:rFonts w:ascii="Century Gothic" w:hAnsi="Century Gothic" w:cs="Arial"/>
                <w:sz w:val="20"/>
              </w:rPr>
            </w:pPr>
          </w:p>
        </w:tc>
        <w:tc>
          <w:tcPr>
            <w:tcW w:w="450" w:type="dxa"/>
          </w:tcPr>
          <w:p w14:paraId="7555D2BE"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7882BFB3"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B013FD2"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9FA36A1"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5F0E8212"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4AA0E699" w14:textId="77777777" w:rsidR="001A2F8C" w:rsidRPr="0003653A" w:rsidRDefault="001A2F8C" w:rsidP="009B61E1">
            <w:pPr>
              <w:snapToGrid w:val="0"/>
              <w:jc w:val="center"/>
              <w:rPr>
                <w:rFonts w:ascii="Century Gothic" w:hAnsi="Century Gothic" w:cs="Arial"/>
                <w:szCs w:val="24"/>
              </w:rPr>
            </w:pPr>
          </w:p>
        </w:tc>
        <w:tc>
          <w:tcPr>
            <w:tcW w:w="540" w:type="dxa"/>
          </w:tcPr>
          <w:p w14:paraId="19BB514D" w14:textId="77777777" w:rsidR="001A2F8C" w:rsidRPr="0003653A" w:rsidRDefault="001A2F8C" w:rsidP="009B61E1">
            <w:pPr>
              <w:snapToGrid w:val="0"/>
              <w:rPr>
                <w:rFonts w:ascii="Century Gothic" w:hAnsi="Century Gothic" w:cs="Arial"/>
                <w:szCs w:val="24"/>
              </w:rPr>
            </w:pPr>
          </w:p>
        </w:tc>
        <w:tc>
          <w:tcPr>
            <w:tcW w:w="3237" w:type="dxa"/>
          </w:tcPr>
          <w:p w14:paraId="422AC905" w14:textId="77777777" w:rsidR="001A2F8C" w:rsidRPr="0003653A" w:rsidRDefault="001A2F8C" w:rsidP="009B61E1">
            <w:pPr>
              <w:snapToGrid w:val="0"/>
              <w:rPr>
                <w:rFonts w:ascii="Century Gothic" w:hAnsi="Century Gothic" w:cs="Arial"/>
                <w:szCs w:val="24"/>
              </w:rPr>
            </w:pPr>
          </w:p>
        </w:tc>
      </w:tr>
      <w:tr w:rsidR="001A2F8C" w:rsidRPr="0003653A" w14:paraId="77A17FA3" w14:textId="77777777" w:rsidTr="1A9B8FCE">
        <w:tblPrEx>
          <w:tblCellMar>
            <w:left w:w="0" w:type="dxa"/>
            <w:right w:w="0" w:type="dxa"/>
          </w:tblCellMar>
        </w:tblPrEx>
        <w:trPr>
          <w:jc w:val="center"/>
        </w:trPr>
        <w:tc>
          <w:tcPr>
            <w:tcW w:w="2072" w:type="dxa"/>
            <w:shd w:val="clear" w:color="auto" w:fill="D9D9D9" w:themeFill="background1" w:themeFillShade="D9"/>
          </w:tcPr>
          <w:p w14:paraId="74310B8E" w14:textId="77777777" w:rsidR="001A2F8C" w:rsidRPr="000E6F7B" w:rsidRDefault="001A2F8C" w:rsidP="009B61E1">
            <w:pPr>
              <w:ind w:left="90"/>
              <w:rPr>
                <w:rFonts w:ascii="Century Gothic" w:hAnsi="Century Gothic" w:cs="Arial"/>
                <w:sz w:val="20"/>
              </w:rPr>
            </w:pPr>
            <w:r>
              <w:rPr>
                <w:rFonts w:ascii="Century Gothic" w:hAnsi="Century Gothic" w:cs="Arial"/>
                <w:b/>
                <w:sz w:val="20"/>
              </w:rPr>
              <w:t>BEDROOM 4</w:t>
            </w:r>
          </w:p>
        </w:tc>
        <w:tc>
          <w:tcPr>
            <w:tcW w:w="448" w:type="dxa"/>
            <w:shd w:val="clear" w:color="auto" w:fill="D9D9D9" w:themeFill="background1" w:themeFillShade="D9"/>
            <w:vAlign w:val="center"/>
          </w:tcPr>
          <w:p w14:paraId="18953AA7"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2FF7DA15"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5276210F"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18DF1697" w14:textId="77777777" w:rsidR="001A2F8C" w:rsidRPr="0003653A" w:rsidRDefault="001A2F8C" w:rsidP="009B61E1">
            <w:pPr>
              <w:rPr>
                <w:rFonts w:ascii="Century Gothic" w:hAnsi="Century Gothic" w:cs="Arial"/>
                <w:szCs w:val="24"/>
              </w:rPr>
            </w:pPr>
          </w:p>
        </w:tc>
        <w:tc>
          <w:tcPr>
            <w:tcW w:w="450" w:type="dxa"/>
            <w:shd w:val="clear" w:color="auto" w:fill="D9D9D9" w:themeFill="background1" w:themeFillShade="D9"/>
          </w:tcPr>
          <w:p w14:paraId="4172660A" w14:textId="77777777" w:rsidR="001A2F8C" w:rsidRPr="0003653A" w:rsidRDefault="001A2F8C" w:rsidP="009B61E1">
            <w:pPr>
              <w:snapToGrid w:val="0"/>
              <w:rPr>
                <w:rFonts w:ascii="Century Gothic" w:hAnsi="Century Gothic" w:cs="Arial"/>
                <w:color w:val="FFFFFF"/>
                <w:szCs w:val="24"/>
              </w:rPr>
            </w:pPr>
          </w:p>
        </w:tc>
        <w:tc>
          <w:tcPr>
            <w:tcW w:w="2970" w:type="dxa"/>
            <w:shd w:val="clear" w:color="auto" w:fill="D9D9D9" w:themeFill="background1" w:themeFillShade="D9"/>
          </w:tcPr>
          <w:p w14:paraId="5CC15689" w14:textId="77777777" w:rsidR="001A2F8C" w:rsidRPr="0003653A" w:rsidRDefault="001A2F8C" w:rsidP="009B61E1">
            <w:pPr>
              <w:snapToGrid w:val="0"/>
              <w:rPr>
                <w:rFonts w:ascii="Century Gothic" w:hAnsi="Century Gothic" w:cs="Arial"/>
                <w:color w:val="FFFFFF"/>
                <w:szCs w:val="24"/>
              </w:rPr>
            </w:pPr>
          </w:p>
        </w:tc>
        <w:tc>
          <w:tcPr>
            <w:tcW w:w="270" w:type="dxa"/>
            <w:shd w:val="clear" w:color="auto" w:fill="000000" w:themeFill="text1"/>
          </w:tcPr>
          <w:p w14:paraId="0021BBDC" w14:textId="77777777" w:rsidR="001A2F8C" w:rsidRPr="0003653A" w:rsidRDefault="001A2F8C" w:rsidP="009B61E1">
            <w:pPr>
              <w:snapToGrid w:val="0"/>
              <w:spacing w:after="100" w:afterAutospacing="1"/>
              <w:rPr>
                <w:rFonts w:ascii="Century Gothic" w:hAnsi="Century Gothic" w:cs="Arial"/>
                <w:color w:val="FFFFFF"/>
                <w:szCs w:val="24"/>
              </w:rPr>
            </w:pPr>
          </w:p>
        </w:tc>
        <w:tc>
          <w:tcPr>
            <w:tcW w:w="416" w:type="dxa"/>
            <w:shd w:val="clear" w:color="auto" w:fill="D9D9D9" w:themeFill="background1" w:themeFillShade="D9"/>
          </w:tcPr>
          <w:p w14:paraId="2930A497" w14:textId="77777777" w:rsidR="001A2F8C" w:rsidRPr="0003653A" w:rsidRDefault="001A2F8C" w:rsidP="009B61E1">
            <w:pPr>
              <w:snapToGrid w:val="0"/>
              <w:rPr>
                <w:rFonts w:ascii="Century Gothic" w:hAnsi="Century Gothic" w:cs="Arial"/>
                <w:color w:val="FFFFFF"/>
                <w:szCs w:val="24"/>
              </w:rPr>
            </w:pPr>
          </w:p>
        </w:tc>
        <w:tc>
          <w:tcPr>
            <w:tcW w:w="484" w:type="dxa"/>
            <w:shd w:val="clear" w:color="auto" w:fill="D9D9D9" w:themeFill="background1" w:themeFillShade="D9"/>
          </w:tcPr>
          <w:p w14:paraId="4A26FB24" w14:textId="77777777" w:rsidR="001A2F8C" w:rsidRPr="0003653A" w:rsidRDefault="001A2F8C" w:rsidP="009B61E1">
            <w:pPr>
              <w:snapToGrid w:val="0"/>
              <w:rPr>
                <w:rFonts w:ascii="Century Gothic" w:hAnsi="Century Gothic" w:cs="Arial"/>
                <w:color w:val="FFFFFF"/>
                <w:szCs w:val="24"/>
              </w:rPr>
            </w:pPr>
          </w:p>
        </w:tc>
        <w:tc>
          <w:tcPr>
            <w:tcW w:w="450" w:type="dxa"/>
            <w:shd w:val="clear" w:color="auto" w:fill="D9D9D9" w:themeFill="background1" w:themeFillShade="D9"/>
          </w:tcPr>
          <w:p w14:paraId="547D647A" w14:textId="77777777" w:rsidR="001A2F8C" w:rsidRPr="0003653A" w:rsidRDefault="001A2F8C" w:rsidP="009B61E1">
            <w:pPr>
              <w:snapToGrid w:val="0"/>
              <w:rPr>
                <w:rFonts w:ascii="Century Gothic" w:hAnsi="Century Gothic" w:cs="Arial"/>
                <w:color w:val="FFFFFF"/>
                <w:szCs w:val="24"/>
              </w:rPr>
            </w:pPr>
          </w:p>
        </w:tc>
        <w:tc>
          <w:tcPr>
            <w:tcW w:w="540" w:type="dxa"/>
            <w:shd w:val="clear" w:color="auto" w:fill="D9D9D9" w:themeFill="background1" w:themeFillShade="D9"/>
          </w:tcPr>
          <w:p w14:paraId="69847256"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19233B2A" w14:textId="77777777" w:rsidR="001A2F8C" w:rsidRPr="0003653A" w:rsidRDefault="001A2F8C" w:rsidP="009B61E1">
            <w:pPr>
              <w:snapToGrid w:val="0"/>
              <w:rPr>
                <w:rFonts w:ascii="Century Gothic" w:hAnsi="Century Gothic" w:cs="Arial"/>
                <w:szCs w:val="24"/>
              </w:rPr>
            </w:pPr>
          </w:p>
        </w:tc>
      </w:tr>
      <w:tr w:rsidR="00012A60" w:rsidRPr="0003653A" w14:paraId="5517195E" w14:textId="77777777" w:rsidTr="1A9B8FCE">
        <w:tblPrEx>
          <w:tblCellMar>
            <w:right w:w="0" w:type="dxa"/>
          </w:tblCellMar>
        </w:tblPrEx>
        <w:trPr>
          <w:jc w:val="center"/>
        </w:trPr>
        <w:tc>
          <w:tcPr>
            <w:tcW w:w="2072" w:type="dxa"/>
            <w:shd w:val="clear" w:color="auto" w:fill="auto"/>
          </w:tcPr>
          <w:p w14:paraId="09AA9810" w14:textId="69FA0D54" w:rsidR="00012A60" w:rsidRPr="00D6302D" w:rsidRDefault="00012A60" w:rsidP="00012A60">
            <w:pPr>
              <w:rPr>
                <w:rFonts w:ascii="Century Gothic" w:hAnsi="Century Gothic" w:cs="Arial"/>
                <w:b/>
                <w:sz w:val="20"/>
              </w:rPr>
            </w:pPr>
            <w:r w:rsidRPr="00004797">
              <w:rPr>
                <w:rFonts w:ascii="Century Gothic" w:hAnsi="Century Gothic" w:cs="Arial"/>
                <w:sz w:val="20"/>
              </w:rPr>
              <w:t>Door/Doorway Frames/Handles</w:t>
            </w:r>
          </w:p>
        </w:tc>
        <w:tc>
          <w:tcPr>
            <w:tcW w:w="448" w:type="dxa"/>
            <w:shd w:val="clear" w:color="auto" w:fill="auto"/>
            <w:vAlign w:val="center"/>
          </w:tcPr>
          <w:p w14:paraId="70985D6D" w14:textId="723DD77C"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2045009B" w14:textId="16438539"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12350444" w14:textId="6711DEB8" w:rsidR="00012A60" w:rsidRPr="00D6302D" w:rsidRDefault="00012A60" w:rsidP="00012A60">
            <w:pPr>
              <w:jc w:val="center"/>
              <w:rPr>
                <w:rFonts w:ascii="Century Gothic" w:hAnsi="Century Gothic" w:cs="Arial"/>
                <w:sz w:val="20"/>
              </w:rPr>
            </w:pPr>
          </w:p>
        </w:tc>
        <w:tc>
          <w:tcPr>
            <w:tcW w:w="3960" w:type="dxa"/>
            <w:shd w:val="clear" w:color="auto" w:fill="auto"/>
          </w:tcPr>
          <w:p w14:paraId="16F162E5" w14:textId="77777777" w:rsidR="00012A60" w:rsidRPr="001D1F4D" w:rsidRDefault="00012A60" w:rsidP="00012A60">
            <w:pPr>
              <w:rPr>
                <w:rFonts w:ascii="Century Gothic" w:hAnsi="Century Gothic" w:cs="Arial"/>
                <w:sz w:val="20"/>
              </w:rPr>
            </w:pPr>
          </w:p>
        </w:tc>
        <w:tc>
          <w:tcPr>
            <w:tcW w:w="450" w:type="dxa"/>
          </w:tcPr>
          <w:p w14:paraId="456BBBE4"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5113E55B"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0352B180"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16701C06"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65EFBF36"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398771D4" w14:textId="77777777" w:rsidR="00012A60" w:rsidRPr="0003653A" w:rsidRDefault="00012A60" w:rsidP="00012A60">
            <w:pPr>
              <w:snapToGrid w:val="0"/>
              <w:jc w:val="center"/>
              <w:rPr>
                <w:rFonts w:ascii="Century Gothic" w:hAnsi="Century Gothic" w:cs="Arial"/>
                <w:szCs w:val="24"/>
              </w:rPr>
            </w:pPr>
          </w:p>
        </w:tc>
        <w:tc>
          <w:tcPr>
            <w:tcW w:w="540" w:type="dxa"/>
          </w:tcPr>
          <w:p w14:paraId="1C26AB7C" w14:textId="77777777" w:rsidR="00012A60" w:rsidRPr="0003653A" w:rsidRDefault="00012A60" w:rsidP="00012A60">
            <w:pPr>
              <w:snapToGrid w:val="0"/>
              <w:rPr>
                <w:rFonts w:ascii="Century Gothic" w:hAnsi="Century Gothic" w:cs="Arial"/>
                <w:szCs w:val="24"/>
              </w:rPr>
            </w:pPr>
          </w:p>
        </w:tc>
        <w:tc>
          <w:tcPr>
            <w:tcW w:w="3237" w:type="dxa"/>
          </w:tcPr>
          <w:p w14:paraId="128D62E1" w14:textId="77777777" w:rsidR="00012A60" w:rsidRPr="0003653A" w:rsidRDefault="00012A60" w:rsidP="00012A60">
            <w:pPr>
              <w:snapToGrid w:val="0"/>
              <w:rPr>
                <w:rFonts w:ascii="Century Gothic" w:hAnsi="Century Gothic" w:cs="Arial"/>
                <w:szCs w:val="24"/>
              </w:rPr>
            </w:pPr>
          </w:p>
        </w:tc>
      </w:tr>
      <w:tr w:rsidR="00012A60" w:rsidRPr="0003653A" w14:paraId="7F9D4AB5" w14:textId="77777777" w:rsidTr="1A9B8FCE">
        <w:tblPrEx>
          <w:tblCellMar>
            <w:right w:w="0" w:type="dxa"/>
          </w:tblCellMar>
        </w:tblPrEx>
        <w:trPr>
          <w:jc w:val="center"/>
        </w:trPr>
        <w:tc>
          <w:tcPr>
            <w:tcW w:w="2072" w:type="dxa"/>
            <w:shd w:val="clear" w:color="auto" w:fill="auto"/>
          </w:tcPr>
          <w:p w14:paraId="72351DDC" w14:textId="40357F17" w:rsidR="00012A60" w:rsidRPr="00D6302D" w:rsidRDefault="00012A60" w:rsidP="00012A60">
            <w:pPr>
              <w:rPr>
                <w:rFonts w:ascii="Century Gothic" w:hAnsi="Century Gothic" w:cs="Arial"/>
                <w:sz w:val="20"/>
              </w:rPr>
            </w:pPr>
            <w:r>
              <w:rPr>
                <w:rFonts w:ascii="Century Gothic" w:hAnsi="Century Gothic" w:cs="Arial"/>
                <w:sz w:val="20"/>
              </w:rPr>
              <w:t>Ceiling/cornice</w:t>
            </w:r>
          </w:p>
        </w:tc>
        <w:tc>
          <w:tcPr>
            <w:tcW w:w="448" w:type="dxa"/>
            <w:shd w:val="clear" w:color="auto" w:fill="auto"/>
            <w:vAlign w:val="center"/>
          </w:tcPr>
          <w:p w14:paraId="7AC784A4" w14:textId="4980AE27"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5338945E" w14:textId="375A9E2B"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3CA0BFAD" w14:textId="339A31C7" w:rsidR="00012A60" w:rsidRPr="00D6302D" w:rsidRDefault="00012A60" w:rsidP="00012A60">
            <w:pPr>
              <w:jc w:val="center"/>
              <w:rPr>
                <w:rFonts w:ascii="Century Gothic" w:hAnsi="Century Gothic" w:cs="Arial"/>
                <w:sz w:val="20"/>
              </w:rPr>
            </w:pPr>
          </w:p>
        </w:tc>
        <w:tc>
          <w:tcPr>
            <w:tcW w:w="3960" w:type="dxa"/>
            <w:shd w:val="clear" w:color="auto" w:fill="auto"/>
          </w:tcPr>
          <w:p w14:paraId="7DE62E67" w14:textId="77777777" w:rsidR="00012A60" w:rsidRPr="001D1F4D" w:rsidRDefault="00012A60" w:rsidP="00012A60">
            <w:pPr>
              <w:rPr>
                <w:rFonts w:ascii="Century Gothic" w:hAnsi="Century Gothic" w:cs="Arial"/>
                <w:sz w:val="20"/>
              </w:rPr>
            </w:pPr>
          </w:p>
        </w:tc>
        <w:tc>
          <w:tcPr>
            <w:tcW w:w="450" w:type="dxa"/>
          </w:tcPr>
          <w:p w14:paraId="028F2E77"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49F6473F"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081828B0"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21DDA887"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4F970C8C"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70C937F7" w14:textId="77777777" w:rsidR="00012A60" w:rsidRPr="0003653A" w:rsidRDefault="00012A60" w:rsidP="00012A60">
            <w:pPr>
              <w:snapToGrid w:val="0"/>
              <w:jc w:val="center"/>
              <w:rPr>
                <w:rFonts w:ascii="Century Gothic" w:hAnsi="Century Gothic" w:cs="Arial"/>
                <w:szCs w:val="24"/>
              </w:rPr>
            </w:pPr>
          </w:p>
        </w:tc>
        <w:tc>
          <w:tcPr>
            <w:tcW w:w="540" w:type="dxa"/>
          </w:tcPr>
          <w:p w14:paraId="7274E827" w14:textId="77777777" w:rsidR="00012A60" w:rsidRPr="0003653A" w:rsidRDefault="00012A60" w:rsidP="00012A60">
            <w:pPr>
              <w:snapToGrid w:val="0"/>
              <w:rPr>
                <w:rFonts w:ascii="Century Gothic" w:hAnsi="Century Gothic" w:cs="Arial"/>
                <w:szCs w:val="24"/>
              </w:rPr>
            </w:pPr>
          </w:p>
        </w:tc>
        <w:tc>
          <w:tcPr>
            <w:tcW w:w="3237" w:type="dxa"/>
          </w:tcPr>
          <w:p w14:paraId="09FB0FE4" w14:textId="77777777" w:rsidR="00012A60" w:rsidRPr="0003653A" w:rsidRDefault="00012A60" w:rsidP="00012A60">
            <w:pPr>
              <w:snapToGrid w:val="0"/>
              <w:rPr>
                <w:rFonts w:ascii="Century Gothic" w:hAnsi="Century Gothic" w:cs="Arial"/>
                <w:szCs w:val="24"/>
              </w:rPr>
            </w:pPr>
          </w:p>
        </w:tc>
      </w:tr>
      <w:tr w:rsidR="00012A60" w:rsidRPr="0003653A" w14:paraId="43557A51" w14:textId="77777777" w:rsidTr="1A9B8FCE">
        <w:tblPrEx>
          <w:tblCellMar>
            <w:right w:w="0" w:type="dxa"/>
          </w:tblCellMar>
        </w:tblPrEx>
        <w:trPr>
          <w:jc w:val="center"/>
        </w:trPr>
        <w:tc>
          <w:tcPr>
            <w:tcW w:w="2072" w:type="dxa"/>
            <w:shd w:val="clear" w:color="auto" w:fill="auto"/>
          </w:tcPr>
          <w:p w14:paraId="5047FA63" w14:textId="043CAC27" w:rsidR="00012A60" w:rsidRPr="00D6302D" w:rsidRDefault="00012A60" w:rsidP="00012A60">
            <w:pPr>
              <w:rPr>
                <w:rFonts w:ascii="Century Gothic" w:hAnsi="Century Gothic" w:cs="Arial"/>
                <w:b/>
                <w:sz w:val="20"/>
              </w:rPr>
            </w:pPr>
            <w:r>
              <w:rPr>
                <w:rFonts w:ascii="Century Gothic" w:hAnsi="Century Gothic" w:cs="Arial"/>
                <w:sz w:val="20"/>
              </w:rPr>
              <w:t xml:space="preserve">Light Fittings </w:t>
            </w:r>
          </w:p>
        </w:tc>
        <w:tc>
          <w:tcPr>
            <w:tcW w:w="448" w:type="dxa"/>
            <w:shd w:val="clear" w:color="auto" w:fill="auto"/>
            <w:vAlign w:val="center"/>
          </w:tcPr>
          <w:p w14:paraId="745D92E2" w14:textId="68A5DC9E"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44D8F006" w14:textId="2A72B5E2"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517CDCD6" w14:textId="3D747F94" w:rsidR="00012A60" w:rsidRPr="00D6302D" w:rsidRDefault="00012A60" w:rsidP="00012A60">
            <w:pPr>
              <w:jc w:val="center"/>
              <w:rPr>
                <w:rFonts w:ascii="Century Gothic" w:hAnsi="Century Gothic" w:cs="Arial"/>
                <w:sz w:val="20"/>
              </w:rPr>
            </w:pPr>
          </w:p>
        </w:tc>
        <w:tc>
          <w:tcPr>
            <w:tcW w:w="3960" w:type="dxa"/>
            <w:shd w:val="clear" w:color="auto" w:fill="auto"/>
          </w:tcPr>
          <w:p w14:paraId="3E30E299" w14:textId="77777777" w:rsidR="00012A60" w:rsidRPr="001D1F4D" w:rsidRDefault="00012A60" w:rsidP="00012A60">
            <w:pPr>
              <w:rPr>
                <w:rFonts w:ascii="Century Gothic" w:hAnsi="Century Gothic" w:cs="Arial"/>
                <w:sz w:val="20"/>
              </w:rPr>
            </w:pPr>
          </w:p>
        </w:tc>
        <w:tc>
          <w:tcPr>
            <w:tcW w:w="450" w:type="dxa"/>
          </w:tcPr>
          <w:p w14:paraId="7471CDC9"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4CF09FCA"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462EE751"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106CED97"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3DE36131"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57147C80" w14:textId="77777777" w:rsidR="00012A60" w:rsidRPr="0003653A" w:rsidRDefault="00012A60" w:rsidP="00012A60">
            <w:pPr>
              <w:snapToGrid w:val="0"/>
              <w:jc w:val="center"/>
              <w:rPr>
                <w:rFonts w:ascii="Century Gothic" w:hAnsi="Century Gothic" w:cs="Arial"/>
                <w:szCs w:val="24"/>
              </w:rPr>
            </w:pPr>
          </w:p>
        </w:tc>
        <w:tc>
          <w:tcPr>
            <w:tcW w:w="540" w:type="dxa"/>
          </w:tcPr>
          <w:p w14:paraId="47F92353" w14:textId="77777777" w:rsidR="00012A60" w:rsidRPr="0003653A" w:rsidRDefault="00012A60" w:rsidP="00012A60">
            <w:pPr>
              <w:snapToGrid w:val="0"/>
              <w:rPr>
                <w:rFonts w:ascii="Century Gothic" w:hAnsi="Century Gothic" w:cs="Arial"/>
                <w:szCs w:val="24"/>
              </w:rPr>
            </w:pPr>
          </w:p>
        </w:tc>
        <w:tc>
          <w:tcPr>
            <w:tcW w:w="3237" w:type="dxa"/>
          </w:tcPr>
          <w:p w14:paraId="3BCD056A" w14:textId="77777777" w:rsidR="00012A60" w:rsidRPr="0003653A" w:rsidRDefault="00012A60" w:rsidP="00012A60">
            <w:pPr>
              <w:snapToGrid w:val="0"/>
              <w:rPr>
                <w:rFonts w:ascii="Century Gothic" w:hAnsi="Century Gothic" w:cs="Arial"/>
                <w:szCs w:val="24"/>
              </w:rPr>
            </w:pPr>
          </w:p>
        </w:tc>
      </w:tr>
      <w:tr w:rsidR="00012A60" w:rsidRPr="0003653A" w14:paraId="76BECA19" w14:textId="77777777" w:rsidTr="1A9B8FCE">
        <w:tblPrEx>
          <w:tblCellMar>
            <w:right w:w="0" w:type="dxa"/>
          </w:tblCellMar>
        </w:tblPrEx>
        <w:trPr>
          <w:jc w:val="center"/>
        </w:trPr>
        <w:tc>
          <w:tcPr>
            <w:tcW w:w="2072" w:type="dxa"/>
            <w:shd w:val="clear" w:color="auto" w:fill="auto"/>
          </w:tcPr>
          <w:p w14:paraId="414241DA" w14:textId="228AE8FB" w:rsidR="00012A60" w:rsidRPr="00D6302D" w:rsidRDefault="00012A60" w:rsidP="00012A60">
            <w:pPr>
              <w:rPr>
                <w:rFonts w:ascii="Century Gothic" w:hAnsi="Century Gothic" w:cs="Arial"/>
                <w:b/>
                <w:sz w:val="20"/>
              </w:rPr>
            </w:pPr>
            <w:r w:rsidRPr="00D6302D">
              <w:rPr>
                <w:rFonts w:ascii="Century Gothic" w:hAnsi="Century Gothic" w:cs="Arial"/>
                <w:sz w:val="20"/>
              </w:rPr>
              <w:t>Walls/Hooks</w:t>
            </w:r>
            <w:r>
              <w:rPr>
                <w:rFonts w:ascii="Century Gothic" w:hAnsi="Century Gothic" w:cs="Arial"/>
                <w:sz w:val="20"/>
              </w:rPr>
              <w:t>/ door stoppers</w:t>
            </w:r>
          </w:p>
        </w:tc>
        <w:tc>
          <w:tcPr>
            <w:tcW w:w="448" w:type="dxa"/>
            <w:shd w:val="clear" w:color="auto" w:fill="auto"/>
            <w:vAlign w:val="center"/>
          </w:tcPr>
          <w:p w14:paraId="25E52C87" w14:textId="3E0D7A0E"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63E9F2D5" w14:textId="0DB865EA"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2115D3A3" w14:textId="394F13E7" w:rsidR="00012A60" w:rsidRPr="00D6302D" w:rsidRDefault="00012A60" w:rsidP="00012A60">
            <w:pPr>
              <w:jc w:val="center"/>
              <w:rPr>
                <w:rFonts w:ascii="Century Gothic" w:hAnsi="Century Gothic" w:cs="Arial"/>
                <w:sz w:val="20"/>
              </w:rPr>
            </w:pPr>
          </w:p>
        </w:tc>
        <w:tc>
          <w:tcPr>
            <w:tcW w:w="3960" w:type="dxa"/>
            <w:shd w:val="clear" w:color="auto" w:fill="auto"/>
          </w:tcPr>
          <w:p w14:paraId="5D64CA29" w14:textId="77777777" w:rsidR="00012A60" w:rsidRPr="001D1F4D" w:rsidRDefault="00012A60" w:rsidP="00012A60">
            <w:pPr>
              <w:rPr>
                <w:rFonts w:ascii="Century Gothic" w:hAnsi="Century Gothic" w:cs="Arial"/>
                <w:sz w:val="20"/>
              </w:rPr>
            </w:pPr>
          </w:p>
        </w:tc>
        <w:tc>
          <w:tcPr>
            <w:tcW w:w="450" w:type="dxa"/>
          </w:tcPr>
          <w:p w14:paraId="7EAC7EB4"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3A85AA3D"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34E0C0E6"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2D55101F"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33584390"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5C24BE08" w14:textId="77777777" w:rsidR="00012A60" w:rsidRPr="0003653A" w:rsidRDefault="00012A60" w:rsidP="00012A60">
            <w:pPr>
              <w:snapToGrid w:val="0"/>
              <w:jc w:val="center"/>
              <w:rPr>
                <w:rFonts w:ascii="Century Gothic" w:hAnsi="Century Gothic" w:cs="Arial"/>
                <w:szCs w:val="24"/>
              </w:rPr>
            </w:pPr>
          </w:p>
        </w:tc>
        <w:tc>
          <w:tcPr>
            <w:tcW w:w="540" w:type="dxa"/>
          </w:tcPr>
          <w:p w14:paraId="089B2721" w14:textId="77777777" w:rsidR="00012A60" w:rsidRPr="0003653A" w:rsidRDefault="00012A60" w:rsidP="00012A60">
            <w:pPr>
              <w:snapToGrid w:val="0"/>
              <w:rPr>
                <w:rFonts w:ascii="Century Gothic" w:hAnsi="Century Gothic" w:cs="Arial"/>
                <w:szCs w:val="24"/>
              </w:rPr>
            </w:pPr>
          </w:p>
        </w:tc>
        <w:tc>
          <w:tcPr>
            <w:tcW w:w="3237" w:type="dxa"/>
          </w:tcPr>
          <w:p w14:paraId="4338D7E2" w14:textId="77777777" w:rsidR="00012A60" w:rsidRPr="0003653A" w:rsidRDefault="00012A60" w:rsidP="00012A60">
            <w:pPr>
              <w:snapToGrid w:val="0"/>
              <w:rPr>
                <w:rFonts w:ascii="Century Gothic" w:hAnsi="Century Gothic" w:cs="Arial"/>
                <w:szCs w:val="24"/>
              </w:rPr>
            </w:pPr>
          </w:p>
        </w:tc>
      </w:tr>
      <w:tr w:rsidR="00012A60" w:rsidRPr="0003653A" w14:paraId="6AF17E68" w14:textId="77777777" w:rsidTr="1A9B8FCE">
        <w:tblPrEx>
          <w:tblCellMar>
            <w:right w:w="0" w:type="dxa"/>
          </w:tblCellMar>
        </w:tblPrEx>
        <w:trPr>
          <w:jc w:val="center"/>
        </w:trPr>
        <w:tc>
          <w:tcPr>
            <w:tcW w:w="2072" w:type="dxa"/>
            <w:shd w:val="clear" w:color="auto" w:fill="auto"/>
          </w:tcPr>
          <w:p w14:paraId="105C087C" w14:textId="3A09CD08" w:rsidR="00012A60" w:rsidRPr="00D6302D" w:rsidRDefault="00012A60" w:rsidP="00012A60">
            <w:pPr>
              <w:rPr>
                <w:rFonts w:ascii="Century Gothic" w:hAnsi="Century Gothic" w:cs="Arial"/>
                <w:b/>
                <w:sz w:val="20"/>
              </w:rPr>
            </w:pPr>
            <w:r w:rsidRPr="00D6302D">
              <w:rPr>
                <w:rFonts w:ascii="Century Gothic" w:hAnsi="Century Gothic" w:cs="Arial"/>
                <w:sz w:val="20"/>
              </w:rPr>
              <w:t>Windows/ Screens</w:t>
            </w:r>
          </w:p>
        </w:tc>
        <w:tc>
          <w:tcPr>
            <w:tcW w:w="448" w:type="dxa"/>
            <w:shd w:val="clear" w:color="auto" w:fill="auto"/>
            <w:vAlign w:val="center"/>
          </w:tcPr>
          <w:p w14:paraId="35BE4A00" w14:textId="26105111"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6029AA61" w14:textId="762A6812"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397A36E9" w14:textId="29BB552B" w:rsidR="00012A60" w:rsidRPr="00D6302D" w:rsidRDefault="00012A60" w:rsidP="00012A60">
            <w:pPr>
              <w:jc w:val="center"/>
              <w:rPr>
                <w:rFonts w:ascii="Century Gothic" w:hAnsi="Century Gothic" w:cs="Arial"/>
                <w:sz w:val="20"/>
              </w:rPr>
            </w:pPr>
          </w:p>
        </w:tc>
        <w:tc>
          <w:tcPr>
            <w:tcW w:w="3960" w:type="dxa"/>
            <w:shd w:val="clear" w:color="auto" w:fill="auto"/>
          </w:tcPr>
          <w:p w14:paraId="20996329" w14:textId="77777777" w:rsidR="00012A60" w:rsidRPr="001D1F4D" w:rsidRDefault="00012A60" w:rsidP="00012A60">
            <w:pPr>
              <w:rPr>
                <w:rFonts w:ascii="Century Gothic" w:hAnsi="Century Gothic" w:cs="Arial"/>
                <w:sz w:val="20"/>
              </w:rPr>
            </w:pPr>
          </w:p>
        </w:tc>
        <w:tc>
          <w:tcPr>
            <w:tcW w:w="450" w:type="dxa"/>
          </w:tcPr>
          <w:p w14:paraId="377DDF8E"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72F6253F"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67FFD9D8"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5D552C54"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27926BD5"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373F91A3" w14:textId="77777777" w:rsidR="00012A60" w:rsidRPr="0003653A" w:rsidRDefault="00012A60" w:rsidP="00012A60">
            <w:pPr>
              <w:snapToGrid w:val="0"/>
              <w:jc w:val="center"/>
              <w:rPr>
                <w:rFonts w:ascii="Century Gothic" w:hAnsi="Century Gothic" w:cs="Arial"/>
                <w:szCs w:val="24"/>
              </w:rPr>
            </w:pPr>
          </w:p>
        </w:tc>
        <w:tc>
          <w:tcPr>
            <w:tcW w:w="540" w:type="dxa"/>
          </w:tcPr>
          <w:p w14:paraId="1CC2EA17" w14:textId="77777777" w:rsidR="00012A60" w:rsidRPr="0003653A" w:rsidRDefault="00012A60" w:rsidP="00012A60">
            <w:pPr>
              <w:snapToGrid w:val="0"/>
              <w:rPr>
                <w:rFonts w:ascii="Century Gothic" w:hAnsi="Century Gothic" w:cs="Arial"/>
                <w:szCs w:val="24"/>
              </w:rPr>
            </w:pPr>
          </w:p>
        </w:tc>
        <w:tc>
          <w:tcPr>
            <w:tcW w:w="3237" w:type="dxa"/>
          </w:tcPr>
          <w:p w14:paraId="7C9B3FF4" w14:textId="77777777" w:rsidR="00012A60" w:rsidRPr="0003653A" w:rsidRDefault="00012A60" w:rsidP="00012A60">
            <w:pPr>
              <w:snapToGrid w:val="0"/>
              <w:rPr>
                <w:rFonts w:ascii="Century Gothic" w:hAnsi="Century Gothic" w:cs="Arial"/>
                <w:szCs w:val="24"/>
              </w:rPr>
            </w:pPr>
          </w:p>
        </w:tc>
      </w:tr>
      <w:tr w:rsidR="00012A60" w:rsidRPr="0003653A" w14:paraId="2702899A" w14:textId="77777777" w:rsidTr="1A9B8FCE">
        <w:tblPrEx>
          <w:tblCellMar>
            <w:right w:w="0" w:type="dxa"/>
          </w:tblCellMar>
        </w:tblPrEx>
        <w:trPr>
          <w:jc w:val="center"/>
        </w:trPr>
        <w:tc>
          <w:tcPr>
            <w:tcW w:w="2072" w:type="dxa"/>
            <w:shd w:val="clear" w:color="auto" w:fill="auto"/>
          </w:tcPr>
          <w:p w14:paraId="4D8B44E8" w14:textId="442E180B" w:rsidR="00012A60" w:rsidRPr="00D6302D" w:rsidRDefault="00012A60" w:rsidP="00012A60">
            <w:pPr>
              <w:rPr>
                <w:rFonts w:ascii="Century Gothic" w:hAnsi="Century Gothic" w:cs="Arial"/>
                <w:b/>
                <w:sz w:val="20"/>
              </w:rPr>
            </w:pPr>
            <w:r>
              <w:rPr>
                <w:rFonts w:ascii="Century Gothic" w:hAnsi="Century Gothic" w:cs="Arial"/>
                <w:sz w:val="20"/>
              </w:rPr>
              <w:t>Blinds/Curtains</w:t>
            </w:r>
          </w:p>
        </w:tc>
        <w:tc>
          <w:tcPr>
            <w:tcW w:w="448" w:type="dxa"/>
            <w:shd w:val="clear" w:color="auto" w:fill="auto"/>
            <w:vAlign w:val="center"/>
          </w:tcPr>
          <w:p w14:paraId="72DF4C20" w14:textId="5B02B4D1"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7B784B47" w14:textId="53E75EDE"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50ECD31C" w14:textId="12BF1AB5" w:rsidR="00012A60" w:rsidRPr="00D6302D" w:rsidRDefault="00012A60" w:rsidP="00012A60">
            <w:pPr>
              <w:jc w:val="center"/>
              <w:rPr>
                <w:rFonts w:ascii="Century Gothic" w:hAnsi="Century Gothic" w:cs="Arial"/>
                <w:sz w:val="20"/>
              </w:rPr>
            </w:pPr>
          </w:p>
        </w:tc>
        <w:tc>
          <w:tcPr>
            <w:tcW w:w="3960" w:type="dxa"/>
            <w:shd w:val="clear" w:color="auto" w:fill="auto"/>
          </w:tcPr>
          <w:p w14:paraId="286BBDCD" w14:textId="77777777" w:rsidR="00012A60" w:rsidRPr="001D1F4D" w:rsidRDefault="00012A60" w:rsidP="00012A60">
            <w:pPr>
              <w:rPr>
                <w:rFonts w:ascii="Century Gothic" w:hAnsi="Century Gothic" w:cs="Arial"/>
                <w:sz w:val="20"/>
              </w:rPr>
            </w:pPr>
          </w:p>
        </w:tc>
        <w:tc>
          <w:tcPr>
            <w:tcW w:w="450" w:type="dxa"/>
          </w:tcPr>
          <w:p w14:paraId="485D3923"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3B65E17C"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4E882FDB"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59A0CE48"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09168550"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400509C8" w14:textId="77777777" w:rsidR="00012A60" w:rsidRPr="0003653A" w:rsidRDefault="00012A60" w:rsidP="00012A60">
            <w:pPr>
              <w:snapToGrid w:val="0"/>
              <w:jc w:val="center"/>
              <w:rPr>
                <w:rFonts w:ascii="Century Gothic" w:hAnsi="Century Gothic" w:cs="Arial"/>
                <w:szCs w:val="24"/>
              </w:rPr>
            </w:pPr>
          </w:p>
        </w:tc>
        <w:tc>
          <w:tcPr>
            <w:tcW w:w="540" w:type="dxa"/>
          </w:tcPr>
          <w:p w14:paraId="1C550E95" w14:textId="77777777" w:rsidR="00012A60" w:rsidRPr="0003653A" w:rsidRDefault="00012A60" w:rsidP="00012A60">
            <w:pPr>
              <w:snapToGrid w:val="0"/>
              <w:rPr>
                <w:rFonts w:ascii="Century Gothic" w:hAnsi="Century Gothic" w:cs="Arial"/>
                <w:szCs w:val="24"/>
              </w:rPr>
            </w:pPr>
          </w:p>
        </w:tc>
        <w:tc>
          <w:tcPr>
            <w:tcW w:w="3237" w:type="dxa"/>
          </w:tcPr>
          <w:p w14:paraId="061D2434" w14:textId="77777777" w:rsidR="00012A60" w:rsidRPr="0003653A" w:rsidRDefault="00012A60" w:rsidP="00012A60">
            <w:pPr>
              <w:snapToGrid w:val="0"/>
              <w:rPr>
                <w:rFonts w:ascii="Century Gothic" w:hAnsi="Century Gothic" w:cs="Arial"/>
                <w:szCs w:val="24"/>
              </w:rPr>
            </w:pPr>
          </w:p>
        </w:tc>
      </w:tr>
      <w:tr w:rsidR="00012A60" w:rsidRPr="0003653A" w14:paraId="32C82673" w14:textId="77777777" w:rsidTr="1A9B8FCE">
        <w:tblPrEx>
          <w:tblCellMar>
            <w:right w:w="0" w:type="dxa"/>
          </w:tblCellMar>
        </w:tblPrEx>
        <w:trPr>
          <w:jc w:val="center"/>
        </w:trPr>
        <w:tc>
          <w:tcPr>
            <w:tcW w:w="2072" w:type="dxa"/>
            <w:shd w:val="clear" w:color="auto" w:fill="auto"/>
          </w:tcPr>
          <w:p w14:paraId="2765A0F4" w14:textId="0FA3CDDD" w:rsidR="00012A60" w:rsidRPr="00D6302D" w:rsidRDefault="00012A60" w:rsidP="00012A60">
            <w:pPr>
              <w:rPr>
                <w:rFonts w:ascii="Century Gothic" w:hAnsi="Century Gothic" w:cs="Arial"/>
                <w:b/>
                <w:sz w:val="20"/>
              </w:rPr>
            </w:pPr>
            <w:r w:rsidRPr="00D6302D">
              <w:rPr>
                <w:rFonts w:ascii="Century Gothic" w:hAnsi="Century Gothic" w:cs="Arial"/>
                <w:sz w:val="20"/>
              </w:rPr>
              <w:t>Power Points/Light Switches</w:t>
            </w:r>
          </w:p>
        </w:tc>
        <w:tc>
          <w:tcPr>
            <w:tcW w:w="448" w:type="dxa"/>
            <w:shd w:val="clear" w:color="auto" w:fill="auto"/>
            <w:vAlign w:val="center"/>
          </w:tcPr>
          <w:p w14:paraId="00DC797A" w14:textId="11DFA63F"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252CDFB7" w14:textId="6E2F4CE0"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458F3145" w14:textId="48703B30" w:rsidR="00012A60" w:rsidRPr="00D6302D" w:rsidRDefault="00012A60" w:rsidP="00012A60">
            <w:pPr>
              <w:jc w:val="center"/>
              <w:rPr>
                <w:rFonts w:ascii="Century Gothic" w:hAnsi="Century Gothic" w:cs="Arial"/>
                <w:sz w:val="20"/>
              </w:rPr>
            </w:pPr>
          </w:p>
        </w:tc>
        <w:tc>
          <w:tcPr>
            <w:tcW w:w="3960" w:type="dxa"/>
            <w:shd w:val="clear" w:color="auto" w:fill="auto"/>
          </w:tcPr>
          <w:p w14:paraId="2161F57A" w14:textId="77777777" w:rsidR="00012A60" w:rsidRPr="001D1F4D" w:rsidRDefault="00012A60" w:rsidP="00012A60">
            <w:pPr>
              <w:rPr>
                <w:rFonts w:ascii="Century Gothic" w:hAnsi="Century Gothic" w:cs="Arial"/>
                <w:sz w:val="20"/>
              </w:rPr>
            </w:pPr>
          </w:p>
        </w:tc>
        <w:tc>
          <w:tcPr>
            <w:tcW w:w="450" w:type="dxa"/>
          </w:tcPr>
          <w:p w14:paraId="46131D8A"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66611744"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35C66744"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17747432"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699A697E"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63CE03FA" w14:textId="77777777" w:rsidR="00012A60" w:rsidRPr="0003653A" w:rsidRDefault="00012A60" w:rsidP="00012A60">
            <w:pPr>
              <w:snapToGrid w:val="0"/>
              <w:jc w:val="center"/>
              <w:rPr>
                <w:rFonts w:ascii="Century Gothic" w:hAnsi="Century Gothic" w:cs="Arial"/>
                <w:szCs w:val="24"/>
              </w:rPr>
            </w:pPr>
          </w:p>
        </w:tc>
        <w:tc>
          <w:tcPr>
            <w:tcW w:w="540" w:type="dxa"/>
          </w:tcPr>
          <w:p w14:paraId="717B7BAA" w14:textId="77777777" w:rsidR="00012A60" w:rsidRPr="0003653A" w:rsidRDefault="00012A60" w:rsidP="00012A60">
            <w:pPr>
              <w:snapToGrid w:val="0"/>
              <w:rPr>
                <w:rFonts w:ascii="Century Gothic" w:hAnsi="Century Gothic" w:cs="Arial"/>
                <w:szCs w:val="24"/>
              </w:rPr>
            </w:pPr>
          </w:p>
        </w:tc>
        <w:tc>
          <w:tcPr>
            <w:tcW w:w="3237" w:type="dxa"/>
          </w:tcPr>
          <w:p w14:paraId="29440D8A" w14:textId="77777777" w:rsidR="00012A60" w:rsidRPr="0003653A" w:rsidRDefault="00012A60" w:rsidP="00012A60">
            <w:pPr>
              <w:snapToGrid w:val="0"/>
              <w:rPr>
                <w:rFonts w:ascii="Century Gothic" w:hAnsi="Century Gothic" w:cs="Arial"/>
                <w:szCs w:val="24"/>
              </w:rPr>
            </w:pPr>
          </w:p>
        </w:tc>
      </w:tr>
      <w:tr w:rsidR="00012A60" w:rsidRPr="0003653A" w14:paraId="674603DC" w14:textId="77777777" w:rsidTr="1A9B8FCE">
        <w:tblPrEx>
          <w:tblCellMar>
            <w:right w:w="0" w:type="dxa"/>
          </w:tblCellMar>
        </w:tblPrEx>
        <w:trPr>
          <w:jc w:val="center"/>
        </w:trPr>
        <w:tc>
          <w:tcPr>
            <w:tcW w:w="2072" w:type="dxa"/>
            <w:shd w:val="clear" w:color="auto" w:fill="auto"/>
          </w:tcPr>
          <w:p w14:paraId="4377CFE9" w14:textId="72289CBB" w:rsidR="00012A60" w:rsidRPr="00D6302D" w:rsidRDefault="00012A60" w:rsidP="00012A60">
            <w:pPr>
              <w:rPr>
                <w:rFonts w:ascii="Century Gothic" w:hAnsi="Century Gothic" w:cs="Arial"/>
                <w:b/>
                <w:sz w:val="20"/>
              </w:rPr>
            </w:pPr>
            <w:r w:rsidRPr="00D6302D">
              <w:rPr>
                <w:rFonts w:ascii="Century Gothic" w:hAnsi="Century Gothic" w:cs="Arial"/>
                <w:sz w:val="20"/>
              </w:rPr>
              <w:t>Skirting</w:t>
            </w:r>
          </w:p>
        </w:tc>
        <w:tc>
          <w:tcPr>
            <w:tcW w:w="448" w:type="dxa"/>
            <w:shd w:val="clear" w:color="auto" w:fill="auto"/>
            <w:vAlign w:val="center"/>
          </w:tcPr>
          <w:p w14:paraId="666FF815" w14:textId="4BF97D14"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708D20AE" w14:textId="27A53299"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712BB85B" w14:textId="149B8B70" w:rsidR="00012A60" w:rsidRPr="00D6302D" w:rsidRDefault="00012A60" w:rsidP="00012A60">
            <w:pPr>
              <w:jc w:val="center"/>
              <w:rPr>
                <w:rFonts w:ascii="Century Gothic" w:hAnsi="Century Gothic" w:cs="Arial"/>
                <w:sz w:val="20"/>
              </w:rPr>
            </w:pPr>
          </w:p>
        </w:tc>
        <w:tc>
          <w:tcPr>
            <w:tcW w:w="3960" w:type="dxa"/>
            <w:shd w:val="clear" w:color="auto" w:fill="auto"/>
          </w:tcPr>
          <w:p w14:paraId="354C72B8" w14:textId="77777777" w:rsidR="00012A60" w:rsidRPr="001D1F4D" w:rsidRDefault="00012A60" w:rsidP="00012A60">
            <w:pPr>
              <w:rPr>
                <w:rFonts w:ascii="Century Gothic" w:hAnsi="Century Gothic" w:cs="Arial"/>
                <w:sz w:val="20"/>
              </w:rPr>
            </w:pPr>
          </w:p>
        </w:tc>
        <w:tc>
          <w:tcPr>
            <w:tcW w:w="450" w:type="dxa"/>
          </w:tcPr>
          <w:p w14:paraId="50D9D9D4"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508683D0"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537BAEAF"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4AE94D89"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73505210"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6B693316" w14:textId="77777777" w:rsidR="00012A60" w:rsidRPr="0003653A" w:rsidRDefault="00012A60" w:rsidP="00012A60">
            <w:pPr>
              <w:snapToGrid w:val="0"/>
              <w:jc w:val="center"/>
              <w:rPr>
                <w:rFonts w:ascii="Century Gothic" w:hAnsi="Century Gothic" w:cs="Arial"/>
                <w:szCs w:val="24"/>
              </w:rPr>
            </w:pPr>
          </w:p>
        </w:tc>
        <w:tc>
          <w:tcPr>
            <w:tcW w:w="540" w:type="dxa"/>
          </w:tcPr>
          <w:p w14:paraId="3DD9B5D3" w14:textId="77777777" w:rsidR="00012A60" w:rsidRPr="0003653A" w:rsidRDefault="00012A60" w:rsidP="00012A60">
            <w:pPr>
              <w:snapToGrid w:val="0"/>
              <w:rPr>
                <w:rFonts w:ascii="Century Gothic" w:hAnsi="Century Gothic" w:cs="Arial"/>
                <w:szCs w:val="24"/>
              </w:rPr>
            </w:pPr>
          </w:p>
        </w:tc>
        <w:tc>
          <w:tcPr>
            <w:tcW w:w="3237" w:type="dxa"/>
          </w:tcPr>
          <w:p w14:paraId="6421299B" w14:textId="77777777" w:rsidR="00012A60" w:rsidRPr="0003653A" w:rsidRDefault="00012A60" w:rsidP="00012A60">
            <w:pPr>
              <w:snapToGrid w:val="0"/>
              <w:rPr>
                <w:rFonts w:ascii="Century Gothic" w:hAnsi="Century Gothic" w:cs="Arial"/>
                <w:szCs w:val="24"/>
              </w:rPr>
            </w:pPr>
          </w:p>
        </w:tc>
      </w:tr>
      <w:tr w:rsidR="00012A60" w:rsidRPr="0003653A" w14:paraId="37B61AFE" w14:textId="77777777" w:rsidTr="1A9B8FCE">
        <w:tblPrEx>
          <w:tblCellMar>
            <w:right w:w="0" w:type="dxa"/>
          </w:tblCellMar>
        </w:tblPrEx>
        <w:trPr>
          <w:jc w:val="center"/>
        </w:trPr>
        <w:tc>
          <w:tcPr>
            <w:tcW w:w="2072" w:type="dxa"/>
            <w:shd w:val="clear" w:color="auto" w:fill="auto"/>
          </w:tcPr>
          <w:p w14:paraId="040F05FD" w14:textId="103F4239" w:rsidR="00012A60" w:rsidRPr="00D6302D" w:rsidRDefault="00012A60" w:rsidP="00012A60">
            <w:pPr>
              <w:rPr>
                <w:rFonts w:ascii="Century Gothic" w:hAnsi="Century Gothic" w:cs="Arial"/>
                <w:b/>
                <w:sz w:val="20"/>
              </w:rPr>
            </w:pPr>
            <w:r w:rsidRPr="00D6302D">
              <w:rPr>
                <w:rFonts w:ascii="Century Gothic" w:hAnsi="Century Gothic" w:cs="Arial"/>
                <w:sz w:val="20"/>
              </w:rPr>
              <w:t>Floor</w:t>
            </w:r>
            <w:r>
              <w:rPr>
                <w:rFonts w:ascii="Century Gothic" w:hAnsi="Century Gothic" w:cs="Arial"/>
                <w:sz w:val="20"/>
              </w:rPr>
              <w:t xml:space="preserve">ing </w:t>
            </w:r>
          </w:p>
        </w:tc>
        <w:tc>
          <w:tcPr>
            <w:tcW w:w="448" w:type="dxa"/>
            <w:shd w:val="clear" w:color="auto" w:fill="auto"/>
            <w:vAlign w:val="center"/>
          </w:tcPr>
          <w:p w14:paraId="4F656013" w14:textId="3D4038F7"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7F239656" w14:textId="0792EFED"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134B4E7E" w14:textId="2E4109DA" w:rsidR="00012A60" w:rsidRPr="00D6302D" w:rsidRDefault="00012A60" w:rsidP="00012A60">
            <w:pPr>
              <w:jc w:val="center"/>
              <w:rPr>
                <w:rFonts w:ascii="Century Gothic" w:hAnsi="Century Gothic" w:cs="Arial"/>
                <w:sz w:val="20"/>
              </w:rPr>
            </w:pPr>
          </w:p>
        </w:tc>
        <w:tc>
          <w:tcPr>
            <w:tcW w:w="3960" w:type="dxa"/>
            <w:shd w:val="clear" w:color="auto" w:fill="auto"/>
          </w:tcPr>
          <w:p w14:paraId="4B0EE4F4" w14:textId="77777777" w:rsidR="00012A60" w:rsidRPr="001D1F4D" w:rsidRDefault="00012A60" w:rsidP="00012A60">
            <w:pPr>
              <w:rPr>
                <w:rFonts w:ascii="Century Gothic" w:hAnsi="Century Gothic" w:cs="Arial"/>
                <w:sz w:val="20"/>
              </w:rPr>
            </w:pPr>
          </w:p>
        </w:tc>
        <w:tc>
          <w:tcPr>
            <w:tcW w:w="450" w:type="dxa"/>
          </w:tcPr>
          <w:p w14:paraId="157252CA"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5DDEC34E"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45F782D1"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436272F4"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32E0CB1D"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74DCF485" w14:textId="77777777" w:rsidR="00012A60" w:rsidRPr="0003653A" w:rsidRDefault="00012A60" w:rsidP="00012A60">
            <w:pPr>
              <w:snapToGrid w:val="0"/>
              <w:jc w:val="center"/>
              <w:rPr>
                <w:rFonts w:ascii="Century Gothic" w:hAnsi="Century Gothic" w:cs="Arial"/>
                <w:szCs w:val="24"/>
              </w:rPr>
            </w:pPr>
          </w:p>
        </w:tc>
        <w:tc>
          <w:tcPr>
            <w:tcW w:w="540" w:type="dxa"/>
          </w:tcPr>
          <w:p w14:paraId="5B9D7C1D" w14:textId="77777777" w:rsidR="00012A60" w:rsidRPr="0003653A" w:rsidRDefault="00012A60" w:rsidP="00012A60">
            <w:pPr>
              <w:snapToGrid w:val="0"/>
              <w:rPr>
                <w:rFonts w:ascii="Century Gothic" w:hAnsi="Century Gothic" w:cs="Arial"/>
                <w:szCs w:val="24"/>
              </w:rPr>
            </w:pPr>
          </w:p>
        </w:tc>
        <w:tc>
          <w:tcPr>
            <w:tcW w:w="3237" w:type="dxa"/>
          </w:tcPr>
          <w:p w14:paraId="43AF50A8" w14:textId="77777777" w:rsidR="00012A60" w:rsidRPr="0003653A" w:rsidRDefault="00012A60" w:rsidP="00012A60">
            <w:pPr>
              <w:snapToGrid w:val="0"/>
              <w:rPr>
                <w:rFonts w:ascii="Century Gothic" w:hAnsi="Century Gothic" w:cs="Arial"/>
                <w:szCs w:val="24"/>
              </w:rPr>
            </w:pPr>
          </w:p>
        </w:tc>
      </w:tr>
      <w:tr w:rsidR="00012A60" w:rsidRPr="0003653A" w14:paraId="45B360B8" w14:textId="77777777" w:rsidTr="1A9B8FCE">
        <w:tblPrEx>
          <w:tblCellMar>
            <w:right w:w="0" w:type="dxa"/>
          </w:tblCellMar>
        </w:tblPrEx>
        <w:trPr>
          <w:jc w:val="center"/>
        </w:trPr>
        <w:tc>
          <w:tcPr>
            <w:tcW w:w="2072" w:type="dxa"/>
            <w:shd w:val="clear" w:color="auto" w:fill="auto"/>
          </w:tcPr>
          <w:p w14:paraId="60365392" w14:textId="4FEDAC02" w:rsidR="00012A60" w:rsidRPr="00D6302D" w:rsidRDefault="00012A60" w:rsidP="00012A60">
            <w:pPr>
              <w:rPr>
                <w:rFonts w:ascii="Century Gothic" w:hAnsi="Century Gothic" w:cs="Arial"/>
                <w:b/>
                <w:sz w:val="20"/>
              </w:rPr>
            </w:pPr>
            <w:r w:rsidRPr="00D6302D">
              <w:rPr>
                <w:rFonts w:ascii="Century Gothic" w:hAnsi="Century Gothic" w:cs="Arial"/>
                <w:sz w:val="20"/>
              </w:rPr>
              <w:t>Ceiling Fan/Air Conditioner</w:t>
            </w:r>
          </w:p>
        </w:tc>
        <w:tc>
          <w:tcPr>
            <w:tcW w:w="448" w:type="dxa"/>
            <w:shd w:val="clear" w:color="auto" w:fill="auto"/>
            <w:vAlign w:val="center"/>
          </w:tcPr>
          <w:p w14:paraId="1F30E4F4" w14:textId="63D62742"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31CC211C" w14:textId="2B0B107F"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7F1EF90C" w14:textId="1023B296" w:rsidR="00012A60" w:rsidRPr="00D6302D" w:rsidRDefault="00012A60" w:rsidP="00012A60">
            <w:pPr>
              <w:jc w:val="center"/>
              <w:rPr>
                <w:rFonts w:ascii="Century Gothic" w:hAnsi="Century Gothic" w:cs="Arial"/>
                <w:sz w:val="20"/>
              </w:rPr>
            </w:pPr>
          </w:p>
        </w:tc>
        <w:tc>
          <w:tcPr>
            <w:tcW w:w="3960" w:type="dxa"/>
            <w:shd w:val="clear" w:color="auto" w:fill="auto"/>
          </w:tcPr>
          <w:p w14:paraId="6245454E" w14:textId="77777777" w:rsidR="00012A60" w:rsidRPr="001D1F4D" w:rsidRDefault="00012A60" w:rsidP="00012A60">
            <w:pPr>
              <w:rPr>
                <w:rFonts w:ascii="Century Gothic" w:hAnsi="Century Gothic" w:cs="Arial"/>
                <w:sz w:val="20"/>
              </w:rPr>
            </w:pPr>
          </w:p>
        </w:tc>
        <w:tc>
          <w:tcPr>
            <w:tcW w:w="450" w:type="dxa"/>
          </w:tcPr>
          <w:p w14:paraId="1680BC99"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63CFE557"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399E1771"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00F625EB"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7E195001"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2C1F39F1" w14:textId="77777777" w:rsidR="00012A60" w:rsidRPr="0003653A" w:rsidRDefault="00012A60" w:rsidP="00012A60">
            <w:pPr>
              <w:snapToGrid w:val="0"/>
              <w:jc w:val="center"/>
              <w:rPr>
                <w:rFonts w:ascii="Century Gothic" w:hAnsi="Century Gothic" w:cs="Arial"/>
                <w:szCs w:val="24"/>
              </w:rPr>
            </w:pPr>
          </w:p>
        </w:tc>
        <w:tc>
          <w:tcPr>
            <w:tcW w:w="540" w:type="dxa"/>
          </w:tcPr>
          <w:p w14:paraId="44FE9011" w14:textId="77777777" w:rsidR="00012A60" w:rsidRPr="0003653A" w:rsidRDefault="00012A60" w:rsidP="00012A60">
            <w:pPr>
              <w:snapToGrid w:val="0"/>
              <w:rPr>
                <w:rFonts w:ascii="Century Gothic" w:hAnsi="Century Gothic" w:cs="Arial"/>
                <w:szCs w:val="24"/>
              </w:rPr>
            </w:pPr>
          </w:p>
        </w:tc>
        <w:tc>
          <w:tcPr>
            <w:tcW w:w="3237" w:type="dxa"/>
          </w:tcPr>
          <w:p w14:paraId="74E9BAE2" w14:textId="77777777" w:rsidR="00012A60" w:rsidRPr="0003653A" w:rsidRDefault="00012A60" w:rsidP="00012A60">
            <w:pPr>
              <w:snapToGrid w:val="0"/>
              <w:rPr>
                <w:rFonts w:ascii="Century Gothic" w:hAnsi="Century Gothic" w:cs="Arial"/>
                <w:szCs w:val="24"/>
              </w:rPr>
            </w:pPr>
          </w:p>
        </w:tc>
      </w:tr>
      <w:tr w:rsidR="00012A60" w:rsidRPr="0003653A" w14:paraId="1EC0C10B" w14:textId="77777777" w:rsidTr="1A9B8FCE">
        <w:tblPrEx>
          <w:tblCellMar>
            <w:right w:w="0" w:type="dxa"/>
          </w:tblCellMar>
        </w:tblPrEx>
        <w:trPr>
          <w:jc w:val="center"/>
        </w:trPr>
        <w:tc>
          <w:tcPr>
            <w:tcW w:w="2072" w:type="dxa"/>
            <w:shd w:val="clear" w:color="auto" w:fill="auto"/>
          </w:tcPr>
          <w:p w14:paraId="0D924CFC" w14:textId="7102BC63" w:rsidR="00012A60" w:rsidRPr="00D6302D" w:rsidRDefault="00012A60" w:rsidP="00012A60">
            <w:pPr>
              <w:rPr>
                <w:rFonts w:ascii="Century Gothic" w:hAnsi="Century Gothic" w:cs="Arial"/>
                <w:b/>
                <w:sz w:val="20"/>
              </w:rPr>
            </w:pPr>
            <w:r>
              <w:rPr>
                <w:rFonts w:ascii="Century Gothic" w:hAnsi="Century Gothic" w:cs="Arial"/>
                <w:sz w:val="20"/>
              </w:rPr>
              <w:t>Wardrobe / Doors /ceiling/wall/skirting/flooring/ Shelves</w:t>
            </w:r>
          </w:p>
        </w:tc>
        <w:tc>
          <w:tcPr>
            <w:tcW w:w="448" w:type="dxa"/>
            <w:shd w:val="clear" w:color="auto" w:fill="auto"/>
            <w:vAlign w:val="center"/>
          </w:tcPr>
          <w:p w14:paraId="40A026BB" w14:textId="29ACEC6A"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5AFA9CD6" w14:textId="628490DB"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5B5FB3D4" w14:textId="4486D56C" w:rsidR="00012A60" w:rsidRPr="00D6302D" w:rsidRDefault="00012A60" w:rsidP="00012A60">
            <w:pPr>
              <w:jc w:val="center"/>
              <w:rPr>
                <w:rFonts w:ascii="Century Gothic" w:hAnsi="Century Gothic" w:cs="Arial"/>
                <w:sz w:val="20"/>
              </w:rPr>
            </w:pPr>
          </w:p>
        </w:tc>
        <w:tc>
          <w:tcPr>
            <w:tcW w:w="3960" w:type="dxa"/>
            <w:shd w:val="clear" w:color="auto" w:fill="auto"/>
          </w:tcPr>
          <w:p w14:paraId="0182B00D" w14:textId="77777777" w:rsidR="00012A60" w:rsidRPr="001D1F4D" w:rsidRDefault="00012A60" w:rsidP="00012A60">
            <w:pPr>
              <w:rPr>
                <w:rFonts w:ascii="Century Gothic" w:hAnsi="Century Gothic" w:cs="Arial"/>
                <w:sz w:val="20"/>
              </w:rPr>
            </w:pPr>
          </w:p>
        </w:tc>
        <w:tc>
          <w:tcPr>
            <w:tcW w:w="450" w:type="dxa"/>
          </w:tcPr>
          <w:p w14:paraId="0DA882A5"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14A8B5F5"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275937F5"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24C479D3"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20825E3F"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446656C3" w14:textId="77777777" w:rsidR="00012A60" w:rsidRPr="0003653A" w:rsidRDefault="00012A60" w:rsidP="00012A60">
            <w:pPr>
              <w:snapToGrid w:val="0"/>
              <w:jc w:val="center"/>
              <w:rPr>
                <w:rFonts w:ascii="Century Gothic" w:hAnsi="Century Gothic" w:cs="Arial"/>
                <w:szCs w:val="24"/>
              </w:rPr>
            </w:pPr>
          </w:p>
        </w:tc>
        <w:tc>
          <w:tcPr>
            <w:tcW w:w="540" w:type="dxa"/>
          </w:tcPr>
          <w:p w14:paraId="251B5E0E" w14:textId="77777777" w:rsidR="00012A60" w:rsidRPr="0003653A" w:rsidRDefault="00012A60" w:rsidP="00012A60">
            <w:pPr>
              <w:snapToGrid w:val="0"/>
              <w:rPr>
                <w:rFonts w:ascii="Century Gothic" w:hAnsi="Century Gothic" w:cs="Arial"/>
                <w:szCs w:val="24"/>
              </w:rPr>
            </w:pPr>
          </w:p>
        </w:tc>
        <w:tc>
          <w:tcPr>
            <w:tcW w:w="3237" w:type="dxa"/>
          </w:tcPr>
          <w:p w14:paraId="25F40DC3" w14:textId="77777777" w:rsidR="00012A60" w:rsidRPr="0003653A" w:rsidRDefault="00012A60" w:rsidP="00012A60">
            <w:pPr>
              <w:snapToGrid w:val="0"/>
              <w:rPr>
                <w:rFonts w:ascii="Century Gothic" w:hAnsi="Century Gothic" w:cs="Arial"/>
                <w:szCs w:val="24"/>
              </w:rPr>
            </w:pPr>
          </w:p>
        </w:tc>
      </w:tr>
      <w:tr w:rsidR="001A2F8C" w:rsidRPr="0003653A" w14:paraId="5E10F48B" w14:textId="77777777" w:rsidTr="1A9B8FCE">
        <w:tblPrEx>
          <w:tblCellMar>
            <w:right w:w="0" w:type="dxa"/>
          </w:tblCellMar>
        </w:tblPrEx>
        <w:trPr>
          <w:jc w:val="center"/>
        </w:trPr>
        <w:tc>
          <w:tcPr>
            <w:tcW w:w="2072" w:type="dxa"/>
            <w:shd w:val="clear" w:color="auto" w:fill="auto"/>
          </w:tcPr>
          <w:p w14:paraId="63BA763F"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Additional</w:t>
            </w:r>
          </w:p>
        </w:tc>
        <w:tc>
          <w:tcPr>
            <w:tcW w:w="448" w:type="dxa"/>
            <w:shd w:val="clear" w:color="auto" w:fill="auto"/>
            <w:vAlign w:val="center"/>
          </w:tcPr>
          <w:p w14:paraId="03573205" w14:textId="69F66563"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326A935" w14:textId="12B60EA8"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D36235B" w14:textId="03B65B2B" w:rsidR="001A2F8C" w:rsidRPr="00D6302D" w:rsidRDefault="001A2F8C" w:rsidP="009B61E1">
            <w:pPr>
              <w:jc w:val="center"/>
              <w:rPr>
                <w:rFonts w:ascii="Century Gothic" w:hAnsi="Century Gothic" w:cs="Arial"/>
                <w:sz w:val="20"/>
              </w:rPr>
            </w:pPr>
          </w:p>
        </w:tc>
        <w:tc>
          <w:tcPr>
            <w:tcW w:w="3960" w:type="dxa"/>
            <w:shd w:val="clear" w:color="auto" w:fill="auto"/>
          </w:tcPr>
          <w:p w14:paraId="60F73060" w14:textId="77777777" w:rsidR="001A2F8C" w:rsidRPr="001D1F4D" w:rsidRDefault="001A2F8C" w:rsidP="009B61E1">
            <w:pPr>
              <w:rPr>
                <w:rFonts w:ascii="Century Gothic" w:hAnsi="Century Gothic" w:cs="Arial"/>
                <w:sz w:val="20"/>
              </w:rPr>
            </w:pPr>
          </w:p>
        </w:tc>
        <w:tc>
          <w:tcPr>
            <w:tcW w:w="450" w:type="dxa"/>
          </w:tcPr>
          <w:p w14:paraId="0607B64F"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70E9A999"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F1C3590"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83FAD35"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0DE48035"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2171C57" w14:textId="77777777" w:rsidR="001A2F8C" w:rsidRPr="0003653A" w:rsidRDefault="001A2F8C" w:rsidP="009B61E1">
            <w:pPr>
              <w:snapToGrid w:val="0"/>
              <w:jc w:val="center"/>
              <w:rPr>
                <w:rFonts w:ascii="Century Gothic" w:hAnsi="Century Gothic" w:cs="Arial"/>
                <w:szCs w:val="24"/>
              </w:rPr>
            </w:pPr>
          </w:p>
        </w:tc>
        <w:tc>
          <w:tcPr>
            <w:tcW w:w="540" w:type="dxa"/>
          </w:tcPr>
          <w:p w14:paraId="1BA6FA18" w14:textId="77777777" w:rsidR="001A2F8C" w:rsidRPr="0003653A" w:rsidRDefault="001A2F8C" w:rsidP="009B61E1">
            <w:pPr>
              <w:snapToGrid w:val="0"/>
              <w:rPr>
                <w:rFonts w:ascii="Century Gothic" w:hAnsi="Century Gothic" w:cs="Arial"/>
                <w:szCs w:val="24"/>
              </w:rPr>
            </w:pPr>
          </w:p>
        </w:tc>
        <w:tc>
          <w:tcPr>
            <w:tcW w:w="3237" w:type="dxa"/>
          </w:tcPr>
          <w:p w14:paraId="6FD51EF1" w14:textId="77777777" w:rsidR="001A2F8C" w:rsidRPr="0003653A" w:rsidRDefault="001A2F8C" w:rsidP="009B61E1">
            <w:pPr>
              <w:snapToGrid w:val="0"/>
              <w:rPr>
                <w:rFonts w:ascii="Century Gothic" w:hAnsi="Century Gothic" w:cs="Arial"/>
                <w:szCs w:val="24"/>
              </w:rPr>
            </w:pPr>
          </w:p>
        </w:tc>
      </w:tr>
      <w:tr w:rsidR="001A2F8C" w:rsidRPr="0003653A" w14:paraId="2795D844" w14:textId="77777777" w:rsidTr="1A9B8FCE">
        <w:trPr>
          <w:jc w:val="center"/>
        </w:trPr>
        <w:tc>
          <w:tcPr>
            <w:tcW w:w="2072" w:type="dxa"/>
            <w:shd w:val="clear" w:color="auto" w:fill="D9D9D9" w:themeFill="background1" w:themeFillShade="D9"/>
          </w:tcPr>
          <w:p w14:paraId="4B824F0A" w14:textId="77777777" w:rsidR="001A2F8C" w:rsidRPr="000E6F7B" w:rsidRDefault="001A2F8C" w:rsidP="009B61E1">
            <w:pPr>
              <w:rPr>
                <w:rFonts w:ascii="Century Gothic" w:hAnsi="Century Gothic" w:cs="Arial"/>
                <w:sz w:val="20"/>
              </w:rPr>
            </w:pPr>
            <w:r>
              <w:rPr>
                <w:rFonts w:ascii="Century Gothic" w:hAnsi="Century Gothic" w:cs="Arial"/>
                <w:b/>
                <w:sz w:val="20"/>
              </w:rPr>
              <w:t>STUDY</w:t>
            </w:r>
          </w:p>
        </w:tc>
        <w:tc>
          <w:tcPr>
            <w:tcW w:w="448" w:type="dxa"/>
            <w:shd w:val="clear" w:color="auto" w:fill="D9D9D9" w:themeFill="background1" w:themeFillShade="D9"/>
            <w:vAlign w:val="center"/>
          </w:tcPr>
          <w:p w14:paraId="611F049A"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7E007D34"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73D03E5B"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16F51CAD" w14:textId="77777777" w:rsidR="001A2F8C" w:rsidRPr="001D1F4D" w:rsidRDefault="001A2F8C" w:rsidP="009B61E1">
            <w:pPr>
              <w:snapToGrid w:val="0"/>
              <w:rPr>
                <w:rFonts w:ascii="Century Gothic" w:hAnsi="Century Gothic" w:cs="Arial"/>
                <w:sz w:val="20"/>
              </w:rPr>
            </w:pPr>
          </w:p>
        </w:tc>
        <w:tc>
          <w:tcPr>
            <w:tcW w:w="450" w:type="dxa"/>
            <w:shd w:val="clear" w:color="auto" w:fill="D9D9D9" w:themeFill="background1" w:themeFillShade="D9"/>
          </w:tcPr>
          <w:p w14:paraId="5459D6D0" w14:textId="77777777" w:rsidR="001A2F8C" w:rsidRPr="0003653A" w:rsidRDefault="001A2F8C" w:rsidP="009B61E1">
            <w:pPr>
              <w:snapToGrid w:val="0"/>
              <w:rPr>
                <w:rFonts w:ascii="Century Gothic" w:hAnsi="Century Gothic" w:cs="Arial"/>
                <w:szCs w:val="24"/>
              </w:rPr>
            </w:pPr>
          </w:p>
        </w:tc>
        <w:tc>
          <w:tcPr>
            <w:tcW w:w="2970" w:type="dxa"/>
            <w:shd w:val="clear" w:color="auto" w:fill="D9D9D9" w:themeFill="background1" w:themeFillShade="D9"/>
          </w:tcPr>
          <w:p w14:paraId="1592CBB9"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3B9E29BC"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D9D9D9" w:themeFill="background1" w:themeFillShade="D9"/>
          </w:tcPr>
          <w:p w14:paraId="3DB3ED9C" w14:textId="77777777" w:rsidR="001A2F8C" w:rsidRPr="0003653A" w:rsidRDefault="001A2F8C" w:rsidP="009B61E1">
            <w:pPr>
              <w:snapToGrid w:val="0"/>
              <w:rPr>
                <w:rFonts w:ascii="Century Gothic" w:hAnsi="Century Gothic" w:cs="Arial"/>
                <w:szCs w:val="24"/>
              </w:rPr>
            </w:pPr>
          </w:p>
        </w:tc>
        <w:tc>
          <w:tcPr>
            <w:tcW w:w="484" w:type="dxa"/>
            <w:shd w:val="clear" w:color="auto" w:fill="D9D9D9" w:themeFill="background1" w:themeFillShade="D9"/>
          </w:tcPr>
          <w:p w14:paraId="3AAF4B1F" w14:textId="77777777" w:rsidR="001A2F8C" w:rsidRPr="0003653A" w:rsidRDefault="001A2F8C" w:rsidP="009B61E1">
            <w:pPr>
              <w:snapToGrid w:val="0"/>
              <w:rPr>
                <w:rFonts w:ascii="Century Gothic" w:hAnsi="Century Gothic" w:cs="Arial"/>
                <w:szCs w:val="24"/>
              </w:rPr>
            </w:pPr>
          </w:p>
        </w:tc>
        <w:tc>
          <w:tcPr>
            <w:tcW w:w="450" w:type="dxa"/>
            <w:shd w:val="clear" w:color="auto" w:fill="D9D9D9" w:themeFill="background1" w:themeFillShade="D9"/>
          </w:tcPr>
          <w:p w14:paraId="71E1A8BE" w14:textId="77777777" w:rsidR="001A2F8C" w:rsidRPr="0003653A" w:rsidRDefault="001A2F8C" w:rsidP="009B61E1">
            <w:pPr>
              <w:snapToGrid w:val="0"/>
              <w:rPr>
                <w:rFonts w:ascii="Century Gothic" w:hAnsi="Century Gothic" w:cs="Arial"/>
                <w:szCs w:val="24"/>
              </w:rPr>
            </w:pPr>
          </w:p>
        </w:tc>
        <w:tc>
          <w:tcPr>
            <w:tcW w:w="540" w:type="dxa"/>
            <w:shd w:val="clear" w:color="auto" w:fill="D9D9D9" w:themeFill="background1" w:themeFillShade="D9"/>
          </w:tcPr>
          <w:p w14:paraId="791381F9"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7C6E1E85" w14:textId="77777777" w:rsidR="001A2F8C" w:rsidRPr="0003653A" w:rsidRDefault="001A2F8C" w:rsidP="009B61E1">
            <w:pPr>
              <w:snapToGrid w:val="0"/>
              <w:rPr>
                <w:rFonts w:ascii="Century Gothic" w:hAnsi="Century Gothic" w:cs="Arial"/>
                <w:szCs w:val="24"/>
              </w:rPr>
            </w:pPr>
          </w:p>
        </w:tc>
      </w:tr>
      <w:tr w:rsidR="00012A60" w:rsidRPr="0003653A" w14:paraId="48DE28DF" w14:textId="77777777" w:rsidTr="1A9B8FCE">
        <w:trPr>
          <w:jc w:val="center"/>
        </w:trPr>
        <w:tc>
          <w:tcPr>
            <w:tcW w:w="2072" w:type="dxa"/>
            <w:shd w:val="clear" w:color="auto" w:fill="auto"/>
          </w:tcPr>
          <w:p w14:paraId="3A967D99" w14:textId="21DC7B1D" w:rsidR="00012A60" w:rsidRPr="00D6302D" w:rsidRDefault="00012A60" w:rsidP="00012A60">
            <w:pPr>
              <w:rPr>
                <w:rFonts w:ascii="Century Gothic" w:hAnsi="Century Gothic" w:cs="Arial"/>
                <w:b/>
                <w:sz w:val="20"/>
              </w:rPr>
            </w:pPr>
            <w:r w:rsidRPr="00004797">
              <w:rPr>
                <w:rFonts w:ascii="Century Gothic" w:hAnsi="Century Gothic" w:cs="Arial"/>
                <w:sz w:val="20"/>
              </w:rPr>
              <w:lastRenderedPageBreak/>
              <w:t>Door/Doorway Frames/Handles</w:t>
            </w:r>
          </w:p>
        </w:tc>
        <w:tc>
          <w:tcPr>
            <w:tcW w:w="448" w:type="dxa"/>
            <w:shd w:val="clear" w:color="auto" w:fill="auto"/>
            <w:vAlign w:val="center"/>
          </w:tcPr>
          <w:p w14:paraId="3A5D28B4" w14:textId="2C9C80BA"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22EF5E3B" w14:textId="6D5D087D"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53FEB2EE" w14:textId="05D42650" w:rsidR="00012A60" w:rsidRPr="00D6302D" w:rsidRDefault="00012A60" w:rsidP="00012A60">
            <w:pPr>
              <w:jc w:val="center"/>
              <w:rPr>
                <w:rFonts w:ascii="Century Gothic" w:hAnsi="Century Gothic" w:cs="Arial"/>
                <w:sz w:val="20"/>
              </w:rPr>
            </w:pPr>
          </w:p>
        </w:tc>
        <w:tc>
          <w:tcPr>
            <w:tcW w:w="3960" w:type="dxa"/>
            <w:shd w:val="clear" w:color="auto" w:fill="auto"/>
          </w:tcPr>
          <w:p w14:paraId="6D2348D2" w14:textId="77777777" w:rsidR="00012A60" w:rsidRPr="001D1F4D" w:rsidRDefault="00012A60" w:rsidP="00012A60">
            <w:pPr>
              <w:snapToGrid w:val="0"/>
              <w:rPr>
                <w:rFonts w:ascii="Century Gothic" w:hAnsi="Century Gothic" w:cs="Arial"/>
                <w:sz w:val="20"/>
              </w:rPr>
            </w:pPr>
          </w:p>
        </w:tc>
        <w:tc>
          <w:tcPr>
            <w:tcW w:w="450" w:type="dxa"/>
          </w:tcPr>
          <w:p w14:paraId="7DADA3DC" w14:textId="77777777" w:rsidR="00012A60" w:rsidRPr="0003653A" w:rsidRDefault="00012A60" w:rsidP="00012A60">
            <w:pPr>
              <w:snapToGrid w:val="0"/>
              <w:rPr>
                <w:rFonts w:ascii="Century Gothic" w:hAnsi="Century Gothic" w:cs="Arial"/>
                <w:szCs w:val="24"/>
              </w:rPr>
            </w:pPr>
          </w:p>
        </w:tc>
        <w:tc>
          <w:tcPr>
            <w:tcW w:w="2970" w:type="dxa"/>
            <w:shd w:val="clear" w:color="auto" w:fill="FFFFFF" w:themeFill="background1"/>
          </w:tcPr>
          <w:p w14:paraId="09742DA1"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490732F5"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343AC70F"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4DF34D0F"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09E024A6" w14:textId="77777777" w:rsidR="00012A60" w:rsidRPr="0003653A" w:rsidRDefault="00012A60" w:rsidP="00012A60">
            <w:pPr>
              <w:snapToGrid w:val="0"/>
              <w:rPr>
                <w:rFonts w:ascii="Century Gothic" w:hAnsi="Century Gothic" w:cs="Arial"/>
                <w:szCs w:val="24"/>
              </w:rPr>
            </w:pPr>
          </w:p>
        </w:tc>
        <w:tc>
          <w:tcPr>
            <w:tcW w:w="540" w:type="dxa"/>
          </w:tcPr>
          <w:p w14:paraId="76EAB2DE" w14:textId="77777777" w:rsidR="00012A60" w:rsidRPr="0003653A" w:rsidRDefault="00012A60" w:rsidP="00012A60">
            <w:pPr>
              <w:snapToGrid w:val="0"/>
              <w:rPr>
                <w:rFonts w:ascii="Century Gothic" w:hAnsi="Century Gothic" w:cs="Arial"/>
                <w:szCs w:val="24"/>
              </w:rPr>
            </w:pPr>
          </w:p>
        </w:tc>
        <w:tc>
          <w:tcPr>
            <w:tcW w:w="3237" w:type="dxa"/>
          </w:tcPr>
          <w:p w14:paraId="24DCE231" w14:textId="77777777" w:rsidR="00012A60" w:rsidRPr="0003653A" w:rsidRDefault="00012A60" w:rsidP="00012A60">
            <w:pPr>
              <w:snapToGrid w:val="0"/>
              <w:rPr>
                <w:rFonts w:ascii="Century Gothic" w:hAnsi="Century Gothic" w:cs="Arial"/>
                <w:szCs w:val="24"/>
              </w:rPr>
            </w:pPr>
          </w:p>
        </w:tc>
      </w:tr>
      <w:tr w:rsidR="00012A60" w:rsidRPr="0003653A" w14:paraId="64134FCD" w14:textId="77777777" w:rsidTr="1A9B8FCE">
        <w:trPr>
          <w:jc w:val="center"/>
        </w:trPr>
        <w:tc>
          <w:tcPr>
            <w:tcW w:w="2072" w:type="dxa"/>
            <w:shd w:val="clear" w:color="auto" w:fill="auto"/>
          </w:tcPr>
          <w:p w14:paraId="0DD2E043" w14:textId="19F7F381" w:rsidR="00012A60" w:rsidRPr="00D6302D" w:rsidRDefault="00012A60" w:rsidP="00012A60">
            <w:pPr>
              <w:rPr>
                <w:rFonts w:ascii="Century Gothic" w:hAnsi="Century Gothic" w:cs="Arial"/>
                <w:sz w:val="20"/>
              </w:rPr>
            </w:pPr>
            <w:r>
              <w:rPr>
                <w:rFonts w:ascii="Century Gothic" w:hAnsi="Century Gothic" w:cs="Arial"/>
                <w:sz w:val="20"/>
              </w:rPr>
              <w:t>Ceiling/cornice</w:t>
            </w:r>
          </w:p>
        </w:tc>
        <w:tc>
          <w:tcPr>
            <w:tcW w:w="448" w:type="dxa"/>
            <w:shd w:val="clear" w:color="auto" w:fill="auto"/>
            <w:vAlign w:val="center"/>
          </w:tcPr>
          <w:p w14:paraId="6DF2175F" w14:textId="0B03196B"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7B7777B7" w14:textId="251B8BDD"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3138B060" w14:textId="36CE8C8D" w:rsidR="00012A60" w:rsidRPr="00D6302D" w:rsidRDefault="00012A60" w:rsidP="00012A60">
            <w:pPr>
              <w:ind w:right="-108"/>
              <w:jc w:val="center"/>
              <w:rPr>
                <w:rFonts w:ascii="Century Gothic" w:hAnsi="Century Gothic" w:cs="Arial"/>
                <w:sz w:val="20"/>
              </w:rPr>
            </w:pPr>
          </w:p>
        </w:tc>
        <w:tc>
          <w:tcPr>
            <w:tcW w:w="3960" w:type="dxa"/>
            <w:shd w:val="clear" w:color="auto" w:fill="auto"/>
          </w:tcPr>
          <w:p w14:paraId="66D32751" w14:textId="77777777" w:rsidR="00012A60" w:rsidRPr="001D1F4D" w:rsidRDefault="00012A60" w:rsidP="00012A60">
            <w:pPr>
              <w:snapToGrid w:val="0"/>
              <w:rPr>
                <w:rFonts w:ascii="Century Gothic" w:hAnsi="Century Gothic" w:cs="Arial"/>
                <w:sz w:val="20"/>
              </w:rPr>
            </w:pPr>
          </w:p>
        </w:tc>
        <w:tc>
          <w:tcPr>
            <w:tcW w:w="450" w:type="dxa"/>
          </w:tcPr>
          <w:p w14:paraId="4D984377" w14:textId="77777777" w:rsidR="00012A60" w:rsidRPr="0003653A" w:rsidRDefault="00012A60" w:rsidP="00012A60">
            <w:pPr>
              <w:snapToGrid w:val="0"/>
              <w:rPr>
                <w:rFonts w:ascii="Century Gothic" w:hAnsi="Century Gothic" w:cs="Arial"/>
                <w:szCs w:val="24"/>
              </w:rPr>
            </w:pPr>
          </w:p>
        </w:tc>
        <w:tc>
          <w:tcPr>
            <w:tcW w:w="2970" w:type="dxa"/>
            <w:shd w:val="clear" w:color="auto" w:fill="FFFFFF" w:themeFill="background1"/>
          </w:tcPr>
          <w:p w14:paraId="6560FB6D"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549A8493"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46DCDE88"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2251ED29"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3C040AFF" w14:textId="77777777" w:rsidR="00012A60" w:rsidRPr="0003653A" w:rsidRDefault="00012A60" w:rsidP="00012A60">
            <w:pPr>
              <w:snapToGrid w:val="0"/>
              <w:rPr>
                <w:rFonts w:ascii="Century Gothic" w:hAnsi="Century Gothic" w:cs="Arial"/>
                <w:szCs w:val="24"/>
              </w:rPr>
            </w:pPr>
          </w:p>
        </w:tc>
        <w:tc>
          <w:tcPr>
            <w:tcW w:w="540" w:type="dxa"/>
          </w:tcPr>
          <w:p w14:paraId="0226AEF5" w14:textId="77777777" w:rsidR="00012A60" w:rsidRPr="0003653A" w:rsidRDefault="00012A60" w:rsidP="00012A60">
            <w:pPr>
              <w:snapToGrid w:val="0"/>
              <w:rPr>
                <w:rFonts w:ascii="Century Gothic" w:hAnsi="Century Gothic" w:cs="Arial"/>
                <w:szCs w:val="24"/>
              </w:rPr>
            </w:pPr>
          </w:p>
        </w:tc>
        <w:tc>
          <w:tcPr>
            <w:tcW w:w="3237" w:type="dxa"/>
          </w:tcPr>
          <w:p w14:paraId="2112AA13" w14:textId="77777777" w:rsidR="00012A60" w:rsidRPr="0003653A" w:rsidRDefault="00012A60" w:rsidP="00012A60">
            <w:pPr>
              <w:snapToGrid w:val="0"/>
              <w:rPr>
                <w:rFonts w:ascii="Century Gothic" w:hAnsi="Century Gothic" w:cs="Arial"/>
                <w:szCs w:val="24"/>
              </w:rPr>
            </w:pPr>
          </w:p>
        </w:tc>
      </w:tr>
      <w:tr w:rsidR="00012A60" w:rsidRPr="0003653A" w14:paraId="250BC865" w14:textId="77777777" w:rsidTr="1A9B8FCE">
        <w:trPr>
          <w:jc w:val="center"/>
        </w:trPr>
        <w:tc>
          <w:tcPr>
            <w:tcW w:w="2072" w:type="dxa"/>
            <w:shd w:val="clear" w:color="auto" w:fill="auto"/>
          </w:tcPr>
          <w:p w14:paraId="53E96574" w14:textId="7A73DB10" w:rsidR="00012A60" w:rsidRPr="00D6302D" w:rsidRDefault="00012A60" w:rsidP="00012A60">
            <w:pPr>
              <w:rPr>
                <w:rFonts w:ascii="Century Gothic" w:hAnsi="Century Gothic" w:cs="Arial"/>
                <w:b/>
                <w:sz w:val="20"/>
              </w:rPr>
            </w:pPr>
            <w:r>
              <w:rPr>
                <w:rFonts w:ascii="Century Gothic" w:hAnsi="Century Gothic" w:cs="Arial"/>
                <w:sz w:val="20"/>
              </w:rPr>
              <w:t xml:space="preserve">Light Fittings </w:t>
            </w:r>
          </w:p>
        </w:tc>
        <w:tc>
          <w:tcPr>
            <w:tcW w:w="448" w:type="dxa"/>
            <w:shd w:val="clear" w:color="auto" w:fill="auto"/>
            <w:vAlign w:val="center"/>
          </w:tcPr>
          <w:p w14:paraId="3BE60841" w14:textId="10F2DA0B"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02D77BC9" w14:textId="2CD158DB"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1FB47D27" w14:textId="2CF2CD9F" w:rsidR="00012A60" w:rsidRPr="00D6302D" w:rsidRDefault="00012A60" w:rsidP="00012A60">
            <w:pPr>
              <w:jc w:val="center"/>
              <w:rPr>
                <w:rFonts w:ascii="Century Gothic" w:hAnsi="Century Gothic" w:cs="Arial"/>
                <w:sz w:val="20"/>
              </w:rPr>
            </w:pPr>
          </w:p>
        </w:tc>
        <w:tc>
          <w:tcPr>
            <w:tcW w:w="3960" w:type="dxa"/>
            <w:shd w:val="clear" w:color="auto" w:fill="auto"/>
          </w:tcPr>
          <w:p w14:paraId="6A31FE4F" w14:textId="77777777" w:rsidR="00012A60" w:rsidRPr="001D1F4D" w:rsidRDefault="00012A60" w:rsidP="00012A60">
            <w:pPr>
              <w:snapToGrid w:val="0"/>
              <w:rPr>
                <w:rFonts w:ascii="Century Gothic" w:hAnsi="Century Gothic" w:cs="Arial"/>
                <w:sz w:val="20"/>
              </w:rPr>
            </w:pPr>
          </w:p>
        </w:tc>
        <w:tc>
          <w:tcPr>
            <w:tcW w:w="450" w:type="dxa"/>
          </w:tcPr>
          <w:p w14:paraId="1AF615F0" w14:textId="77777777" w:rsidR="00012A60" w:rsidRPr="0003653A" w:rsidRDefault="00012A60" w:rsidP="00012A60">
            <w:pPr>
              <w:snapToGrid w:val="0"/>
              <w:rPr>
                <w:rFonts w:ascii="Century Gothic" w:hAnsi="Century Gothic" w:cs="Arial"/>
                <w:szCs w:val="24"/>
              </w:rPr>
            </w:pPr>
          </w:p>
        </w:tc>
        <w:tc>
          <w:tcPr>
            <w:tcW w:w="2970" w:type="dxa"/>
            <w:shd w:val="clear" w:color="auto" w:fill="FFFFFF" w:themeFill="background1"/>
          </w:tcPr>
          <w:p w14:paraId="6DB4479D"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382C516A"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173C2142"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78D49AF8"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0F4A0C90" w14:textId="77777777" w:rsidR="00012A60" w:rsidRPr="0003653A" w:rsidRDefault="00012A60" w:rsidP="00012A60">
            <w:pPr>
              <w:snapToGrid w:val="0"/>
              <w:rPr>
                <w:rFonts w:ascii="Century Gothic" w:hAnsi="Century Gothic" w:cs="Arial"/>
                <w:szCs w:val="24"/>
              </w:rPr>
            </w:pPr>
          </w:p>
        </w:tc>
        <w:tc>
          <w:tcPr>
            <w:tcW w:w="540" w:type="dxa"/>
          </w:tcPr>
          <w:p w14:paraId="26D0BC84" w14:textId="77777777" w:rsidR="00012A60" w:rsidRPr="0003653A" w:rsidRDefault="00012A60" w:rsidP="00012A60">
            <w:pPr>
              <w:snapToGrid w:val="0"/>
              <w:rPr>
                <w:rFonts w:ascii="Century Gothic" w:hAnsi="Century Gothic" w:cs="Arial"/>
                <w:szCs w:val="24"/>
              </w:rPr>
            </w:pPr>
          </w:p>
        </w:tc>
        <w:tc>
          <w:tcPr>
            <w:tcW w:w="3237" w:type="dxa"/>
          </w:tcPr>
          <w:p w14:paraId="30DCE361" w14:textId="77777777" w:rsidR="00012A60" w:rsidRPr="0003653A" w:rsidRDefault="00012A60" w:rsidP="00012A60">
            <w:pPr>
              <w:snapToGrid w:val="0"/>
              <w:rPr>
                <w:rFonts w:ascii="Century Gothic" w:hAnsi="Century Gothic" w:cs="Arial"/>
                <w:szCs w:val="24"/>
              </w:rPr>
            </w:pPr>
          </w:p>
        </w:tc>
      </w:tr>
      <w:tr w:rsidR="00012A60" w:rsidRPr="0003653A" w14:paraId="0088CC57" w14:textId="77777777" w:rsidTr="1A9B8FCE">
        <w:trPr>
          <w:jc w:val="center"/>
        </w:trPr>
        <w:tc>
          <w:tcPr>
            <w:tcW w:w="2072" w:type="dxa"/>
            <w:shd w:val="clear" w:color="auto" w:fill="auto"/>
          </w:tcPr>
          <w:p w14:paraId="5013A175" w14:textId="4844D0AB" w:rsidR="00012A60" w:rsidRPr="00D6302D" w:rsidRDefault="00012A60" w:rsidP="00012A60">
            <w:pPr>
              <w:rPr>
                <w:rFonts w:ascii="Century Gothic" w:hAnsi="Century Gothic" w:cs="Arial"/>
                <w:b/>
                <w:sz w:val="20"/>
              </w:rPr>
            </w:pPr>
            <w:r w:rsidRPr="00D6302D">
              <w:rPr>
                <w:rFonts w:ascii="Century Gothic" w:hAnsi="Century Gothic" w:cs="Arial"/>
                <w:sz w:val="20"/>
              </w:rPr>
              <w:t>Walls/Hooks</w:t>
            </w:r>
            <w:r>
              <w:rPr>
                <w:rFonts w:ascii="Century Gothic" w:hAnsi="Century Gothic" w:cs="Arial"/>
                <w:sz w:val="20"/>
              </w:rPr>
              <w:t>/ door stoppers</w:t>
            </w:r>
          </w:p>
        </w:tc>
        <w:tc>
          <w:tcPr>
            <w:tcW w:w="448" w:type="dxa"/>
            <w:shd w:val="clear" w:color="auto" w:fill="auto"/>
            <w:vAlign w:val="center"/>
          </w:tcPr>
          <w:p w14:paraId="1C25EC62" w14:textId="4FA38600"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75EA2E23" w14:textId="764A8C8B"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33F8D9F2" w14:textId="79C722C7" w:rsidR="00012A60" w:rsidRPr="00D6302D" w:rsidRDefault="00012A60" w:rsidP="00012A60">
            <w:pPr>
              <w:ind w:right="-108"/>
              <w:jc w:val="center"/>
              <w:rPr>
                <w:rFonts w:ascii="Century Gothic" w:hAnsi="Century Gothic" w:cs="Arial"/>
                <w:sz w:val="20"/>
              </w:rPr>
            </w:pPr>
          </w:p>
        </w:tc>
        <w:tc>
          <w:tcPr>
            <w:tcW w:w="3960" w:type="dxa"/>
            <w:shd w:val="clear" w:color="auto" w:fill="auto"/>
          </w:tcPr>
          <w:p w14:paraId="6CCDDBAC" w14:textId="77777777" w:rsidR="00012A60" w:rsidRPr="001D1F4D" w:rsidRDefault="00012A60" w:rsidP="00012A60">
            <w:pPr>
              <w:snapToGrid w:val="0"/>
              <w:rPr>
                <w:rFonts w:ascii="Century Gothic" w:hAnsi="Century Gothic" w:cs="Arial"/>
                <w:sz w:val="20"/>
              </w:rPr>
            </w:pPr>
          </w:p>
        </w:tc>
        <w:tc>
          <w:tcPr>
            <w:tcW w:w="450" w:type="dxa"/>
          </w:tcPr>
          <w:p w14:paraId="30714F9E" w14:textId="77777777" w:rsidR="00012A60" w:rsidRPr="0003653A" w:rsidRDefault="00012A60" w:rsidP="00012A60">
            <w:pPr>
              <w:snapToGrid w:val="0"/>
              <w:rPr>
                <w:rFonts w:ascii="Century Gothic" w:hAnsi="Century Gothic" w:cs="Arial"/>
                <w:szCs w:val="24"/>
              </w:rPr>
            </w:pPr>
          </w:p>
        </w:tc>
        <w:tc>
          <w:tcPr>
            <w:tcW w:w="2970" w:type="dxa"/>
            <w:shd w:val="clear" w:color="auto" w:fill="FFFFFF" w:themeFill="background1"/>
          </w:tcPr>
          <w:p w14:paraId="06083D3D"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052202AA"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04CCDB66"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42098EE7"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03BC0C43" w14:textId="77777777" w:rsidR="00012A60" w:rsidRPr="0003653A" w:rsidRDefault="00012A60" w:rsidP="00012A60">
            <w:pPr>
              <w:snapToGrid w:val="0"/>
              <w:rPr>
                <w:rFonts w:ascii="Century Gothic" w:hAnsi="Century Gothic" w:cs="Arial"/>
                <w:szCs w:val="24"/>
              </w:rPr>
            </w:pPr>
          </w:p>
        </w:tc>
        <w:tc>
          <w:tcPr>
            <w:tcW w:w="540" w:type="dxa"/>
          </w:tcPr>
          <w:p w14:paraId="602F1FBC" w14:textId="77777777" w:rsidR="00012A60" w:rsidRPr="0003653A" w:rsidRDefault="00012A60" w:rsidP="00012A60">
            <w:pPr>
              <w:snapToGrid w:val="0"/>
              <w:rPr>
                <w:rFonts w:ascii="Century Gothic" w:hAnsi="Century Gothic" w:cs="Arial"/>
                <w:szCs w:val="24"/>
              </w:rPr>
            </w:pPr>
          </w:p>
        </w:tc>
        <w:tc>
          <w:tcPr>
            <w:tcW w:w="3237" w:type="dxa"/>
          </w:tcPr>
          <w:p w14:paraId="0AE14E62" w14:textId="77777777" w:rsidR="00012A60" w:rsidRPr="0003653A" w:rsidRDefault="00012A60" w:rsidP="00012A60">
            <w:pPr>
              <w:snapToGrid w:val="0"/>
              <w:rPr>
                <w:rFonts w:ascii="Century Gothic" w:hAnsi="Century Gothic" w:cs="Arial"/>
                <w:szCs w:val="24"/>
              </w:rPr>
            </w:pPr>
          </w:p>
        </w:tc>
      </w:tr>
      <w:tr w:rsidR="00012A60" w:rsidRPr="0003653A" w14:paraId="393FFB59" w14:textId="77777777" w:rsidTr="1A9B8FCE">
        <w:trPr>
          <w:jc w:val="center"/>
        </w:trPr>
        <w:tc>
          <w:tcPr>
            <w:tcW w:w="2072" w:type="dxa"/>
            <w:shd w:val="clear" w:color="auto" w:fill="auto"/>
          </w:tcPr>
          <w:p w14:paraId="1B13C4B4" w14:textId="6C623563" w:rsidR="00012A60" w:rsidRPr="00D6302D" w:rsidRDefault="00012A60" w:rsidP="00012A60">
            <w:pPr>
              <w:rPr>
                <w:rFonts w:ascii="Century Gothic" w:hAnsi="Century Gothic" w:cs="Arial"/>
                <w:b/>
                <w:sz w:val="20"/>
              </w:rPr>
            </w:pPr>
            <w:r w:rsidRPr="00D6302D">
              <w:rPr>
                <w:rFonts w:ascii="Century Gothic" w:hAnsi="Century Gothic" w:cs="Arial"/>
                <w:sz w:val="20"/>
              </w:rPr>
              <w:t>Windows/ Screens</w:t>
            </w:r>
          </w:p>
        </w:tc>
        <w:tc>
          <w:tcPr>
            <w:tcW w:w="448" w:type="dxa"/>
            <w:shd w:val="clear" w:color="auto" w:fill="auto"/>
            <w:vAlign w:val="center"/>
          </w:tcPr>
          <w:p w14:paraId="606DEF7A" w14:textId="4F589C12"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7489089A" w14:textId="24FE992C"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481BE60B" w14:textId="678E1A36" w:rsidR="00012A60" w:rsidRPr="00D6302D" w:rsidRDefault="00012A60" w:rsidP="00012A60">
            <w:pPr>
              <w:jc w:val="center"/>
              <w:rPr>
                <w:rFonts w:ascii="Century Gothic" w:hAnsi="Century Gothic" w:cs="Arial"/>
                <w:sz w:val="20"/>
              </w:rPr>
            </w:pPr>
          </w:p>
        </w:tc>
        <w:tc>
          <w:tcPr>
            <w:tcW w:w="3960" w:type="dxa"/>
            <w:shd w:val="clear" w:color="auto" w:fill="auto"/>
          </w:tcPr>
          <w:p w14:paraId="715515A0" w14:textId="77777777" w:rsidR="00012A60" w:rsidRPr="001D1F4D" w:rsidRDefault="00012A60" w:rsidP="00012A60">
            <w:pPr>
              <w:snapToGrid w:val="0"/>
              <w:rPr>
                <w:rFonts w:ascii="Century Gothic" w:hAnsi="Century Gothic" w:cs="Arial"/>
                <w:sz w:val="20"/>
              </w:rPr>
            </w:pPr>
          </w:p>
        </w:tc>
        <w:tc>
          <w:tcPr>
            <w:tcW w:w="450" w:type="dxa"/>
          </w:tcPr>
          <w:p w14:paraId="682B8EF6" w14:textId="77777777" w:rsidR="00012A60" w:rsidRPr="0003653A" w:rsidRDefault="00012A60" w:rsidP="00012A60">
            <w:pPr>
              <w:snapToGrid w:val="0"/>
              <w:rPr>
                <w:rFonts w:ascii="Century Gothic" w:hAnsi="Century Gothic" w:cs="Arial"/>
                <w:szCs w:val="24"/>
              </w:rPr>
            </w:pPr>
          </w:p>
        </w:tc>
        <w:tc>
          <w:tcPr>
            <w:tcW w:w="2970" w:type="dxa"/>
            <w:shd w:val="clear" w:color="auto" w:fill="FFFFFF" w:themeFill="background1"/>
          </w:tcPr>
          <w:p w14:paraId="6A186CAD"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460E059C"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22FA0691"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6CDABACB"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1E3D00F3" w14:textId="77777777" w:rsidR="00012A60" w:rsidRPr="0003653A" w:rsidRDefault="00012A60" w:rsidP="00012A60">
            <w:pPr>
              <w:snapToGrid w:val="0"/>
              <w:rPr>
                <w:rFonts w:ascii="Century Gothic" w:hAnsi="Century Gothic" w:cs="Arial"/>
                <w:szCs w:val="24"/>
              </w:rPr>
            </w:pPr>
          </w:p>
        </w:tc>
        <w:tc>
          <w:tcPr>
            <w:tcW w:w="540" w:type="dxa"/>
          </w:tcPr>
          <w:p w14:paraId="255A1FDA" w14:textId="77777777" w:rsidR="00012A60" w:rsidRPr="0003653A" w:rsidRDefault="00012A60" w:rsidP="00012A60">
            <w:pPr>
              <w:snapToGrid w:val="0"/>
              <w:rPr>
                <w:rFonts w:ascii="Century Gothic" w:hAnsi="Century Gothic" w:cs="Arial"/>
                <w:szCs w:val="24"/>
              </w:rPr>
            </w:pPr>
          </w:p>
        </w:tc>
        <w:tc>
          <w:tcPr>
            <w:tcW w:w="3237" w:type="dxa"/>
          </w:tcPr>
          <w:p w14:paraId="0D84C32B" w14:textId="77777777" w:rsidR="00012A60" w:rsidRPr="0003653A" w:rsidRDefault="00012A60" w:rsidP="00012A60">
            <w:pPr>
              <w:snapToGrid w:val="0"/>
              <w:rPr>
                <w:rFonts w:ascii="Century Gothic" w:hAnsi="Century Gothic" w:cs="Arial"/>
                <w:szCs w:val="24"/>
              </w:rPr>
            </w:pPr>
          </w:p>
        </w:tc>
      </w:tr>
      <w:tr w:rsidR="00012A60" w:rsidRPr="0003653A" w14:paraId="1A1479EC" w14:textId="77777777" w:rsidTr="1A9B8FCE">
        <w:trPr>
          <w:jc w:val="center"/>
        </w:trPr>
        <w:tc>
          <w:tcPr>
            <w:tcW w:w="2072" w:type="dxa"/>
            <w:shd w:val="clear" w:color="auto" w:fill="auto"/>
          </w:tcPr>
          <w:p w14:paraId="669A5E0C" w14:textId="387BDD9C" w:rsidR="00012A60" w:rsidRPr="00D6302D" w:rsidRDefault="00012A60" w:rsidP="00012A60">
            <w:pPr>
              <w:rPr>
                <w:rFonts w:ascii="Century Gothic" w:hAnsi="Century Gothic" w:cs="Arial"/>
                <w:b/>
                <w:sz w:val="20"/>
              </w:rPr>
            </w:pPr>
            <w:r>
              <w:rPr>
                <w:rFonts w:ascii="Century Gothic" w:hAnsi="Century Gothic" w:cs="Arial"/>
                <w:sz w:val="20"/>
              </w:rPr>
              <w:t>Blinds/Curtains</w:t>
            </w:r>
          </w:p>
        </w:tc>
        <w:tc>
          <w:tcPr>
            <w:tcW w:w="448" w:type="dxa"/>
            <w:shd w:val="clear" w:color="auto" w:fill="auto"/>
            <w:vAlign w:val="center"/>
          </w:tcPr>
          <w:p w14:paraId="4B16CE99" w14:textId="156831DD"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45008E10" w14:textId="5646FD62"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4156C46B" w14:textId="51907570" w:rsidR="00012A60" w:rsidRPr="00D6302D" w:rsidRDefault="00012A60" w:rsidP="00012A60">
            <w:pPr>
              <w:jc w:val="center"/>
              <w:rPr>
                <w:rFonts w:ascii="Century Gothic" w:hAnsi="Century Gothic" w:cs="Arial"/>
                <w:sz w:val="20"/>
              </w:rPr>
            </w:pPr>
          </w:p>
        </w:tc>
        <w:tc>
          <w:tcPr>
            <w:tcW w:w="3960" w:type="dxa"/>
            <w:shd w:val="clear" w:color="auto" w:fill="auto"/>
          </w:tcPr>
          <w:p w14:paraId="38BA1716" w14:textId="77777777" w:rsidR="00012A60" w:rsidRPr="001D1F4D" w:rsidRDefault="00012A60" w:rsidP="00012A60">
            <w:pPr>
              <w:snapToGrid w:val="0"/>
              <w:rPr>
                <w:rFonts w:ascii="Century Gothic" w:hAnsi="Century Gothic" w:cs="Arial"/>
                <w:sz w:val="20"/>
              </w:rPr>
            </w:pPr>
          </w:p>
        </w:tc>
        <w:tc>
          <w:tcPr>
            <w:tcW w:w="450" w:type="dxa"/>
          </w:tcPr>
          <w:p w14:paraId="56147524" w14:textId="77777777" w:rsidR="00012A60" w:rsidRPr="0003653A" w:rsidRDefault="00012A60" w:rsidP="00012A60">
            <w:pPr>
              <w:snapToGrid w:val="0"/>
              <w:rPr>
                <w:rFonts w:ascii="Century Gothic" w:hAnsi="Century Gothic" w:cs="Arial"/>
                <w:szCs w:val="24"/>
              </w:rPr>
            </w:pPr>
          </w:p>
        </w:tc>
        <w:tc>
          <w:tcPr>
            <w:tcW w:w="2970" w:type="dxa"/>
            <w:shd w:val="clear" w:color="auto" w:fill="FFFFFF" w:themeFill="background1"/>
          </w:tcPr>
          <w:p w14:paraId="69DED139"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240D6E2C"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32484821"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1A03F208"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2468E0CB" w14:textId="77777777" w:rsidR="00012A60" w:rsidRPr="0003653A" w:rsidRDefault="00012A60" w:rsidP="00012A60">
            <w:pPr>
              <w:snapToGrid w:val="0"/>
              <w:rPr>
                <w:rFonts w:ascii="Century Gothic" w:hAnsi="Century Gothic" w:cs="Arial"/>
                <w:szCs w:val="24"/>
              </w:rPr>
            </w:pPr>
          </w:p>
        </w:tc>
        <w:tc>
          <w:tcPr>
            <w:tcW w:w="540" w:type="dxa"/>
          </w:tcPr>
          <w:p w14:paraId="668494F3" w14:textId="77777777" w:rsidR="00012A60" w:rsidRPr="0003653A" w:rsidRDefault="00012A60" w:rsidP="00012A60">
            <w:pPr>
              <w:snapToGrid w:val="0"/>
              <w:rPr>
                <w:rFonts w:ascii="Century Gothic" w:hAnsi="Century Gothic" w:cs="Arial"/>
                <w:szCs w:val="24"/>
              </w:rPr>
            </w:pPr>
          </w:p>
        </w:tc>
        <w:tc>
          <w:tcPr>
            <w:tcW w:w="3237" w:type="dxa"/>
          </w:tcPr>
          <w:p w14:paraId="075319E1" w14:textId="77777777" w:rsidR="00012A60" w:rsidRPr="0003653A" w:rsidRDefault="00012A60" w:rsidP="00012A60">
            <w:pPr>
              <w:snapToGrid w:val="0"/>
              <w:rPr>
                <w:rFonts w:ascii="Century Gothic" w:hAnsi="Century Gothic" w:cs="Arial"/>
                <w:szCs w:val="24"/>
              </w:rPr>
            </w:pPr>
          </w:p>
        </w:tc>
      </w:tr>
      <w:tr w:rsidR="00012A60" w:rsidRPr="0003653A" w14:paraId="7457A9E1" w14:textId="77777777" w:rsidTr="1A9B8FCE">
        <w:trPr>
          <w:jc w:val="center"/>
        </w:trPr>
        <w:tc>
          <w:tcPr>
            <w:tcW w:w="2072" w:type="dxa"/>
            <w:shd w:val="clear" w:color="auto" w:fill="auto"/>
          </w:tcPr>
          <w:p w14:paraId="1E961A85" w14:textId="07B09A5C" w:rsidR="00012A60" w:rsidRPr="00D6302D" w:rsidRDefault="00012A60" w:rsidP="00012A60">
            <w:pPr>
              <w:rPr>
                <w:rFonts w:ascii="Century Gothic" w:hAnsi="Century Gothic" w:cs="Arial"/>
                <w:b/>
                <w:sz w:val="20"/>
              </w:rPr>
            </w:pPr>
            <w:r w:rsidRPr="00D6302D">
              <w:rPr>
                <w:rFonts w:ascii="Century Gothic" w:hAnsi="Century Gothic" w:cs="Arial"/>
                <w:sz w:val="20"/>
              </w:rPr>
              <w:t>Power Points/Light Switches</w:t>
            </w:r>
          </w:p>
        </w:tc>
        <w:tc>
          <w:tcPr>
            <w:tcW w:w="448" w:type="dxa"/>
            <w:shd w:val="clear" w:color="auto" w:fill="auto"/>
            <w:vAlign w:val="center"/>
          </w:tcPr>
          <w:p w14:paraId="7F84143D" w14:textId="594D9E29"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090963A5" w14:textId="7C736E9E"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4840719B" w14:textId="2DF63224" w:rsidR="00012A60" w:rsidRPr="00D6302D" w:rsidRDefault="00012A60" w:rsidP="00012A60">
            <w:pPr>
              <w:jc w:val="center"/>
              <w:rPr>
                <w:rFonts w:ascii="Century Gothic" w:hAnsi="Century Gothic" w:cs="Arial"/>
                <w:sz w:val="20"/>
              </w:rPr>
            </w:pPr>
          </w:p>
        </w:tc>
        <w:tc>
          <w:tcPr>
            <w:tcW w:w="3960" w:type="dxa"/>
            <w:shd w:val="clear" w:color="auto" w:fill="auto"/>
          </w:tcPr>
          <w:p w14:paraId="6B5317C7" w14:textId="77777777" w:rsidR="00012A60" w:rsidRPr="001D1F4D" w:rsidRDefault="00012A60" w:rsidP="00012A60">
            <w:pPr>
              <w:snapToGrid w:val="0"/>
              <w:rPr>
                <w:rFonts w:ascii="Century Gothic" w:hAnsi="Century Gothic" w:cs="Arial"/>
                <w:sz w:val="20"/>
              </w:rPr>
            </w:pPr>
          </w:p>
        </w:tc>
        <w:tc>
          <w:tcPr>
            <w:tcW w:w="450" w:type="dxa"/>
          </w:tcPr>
          <w:p w14:paraId="6DC430A4" w14:textId="77777777" w:rsidR="00012A60" w:rsidRPr="0003653A" w:rsidRDefault="00012A60" w:rsidP="00012A60">
            <w:pPr>
              <w:snapToGrid w:val="0"/>
              <w:rPr>
                <w:rFonts w:ascii="Century Gothic" w:hAnsi="Century Gothic" w:cs="Arial"/>
                <w:szCs w:val="24"/>
              </w:rPr>
            </w:pPr>
          </w:p>
        </w:tc>
        <w:tc>
          <w:tcPr>
            <w:tcW w:w="2970" w:type="dxa"/>
            <w:shd w:val="clear" w:color="auto" w:fill="FFFFFF" w:themeFill="background1"/>
          </w:tcPr>
          <w:p w14:paraId="1A8AED74"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5EC447F1"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2B08C95C"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0B219BFA"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23697939" w14:textId="77777777" w:rsidR="00012A60" w:rsidRPr="0003653A" w:rsidRDefault="00012A60" w:rsidP="00012A60">
            <w:pPr>
              <w:snapToGrid w:val="0"/>
              <w:rPr>
                <w:rFonts w:ascii="Century Gothic" w:hAnsi="Century Gothic" w:cs="Arial"/>
                <w:szCs w:val="24"/>
              </w:rPr>
            </w:pPr>
          </w:p>
        </w:tc>
        <w:tc>
          <w:tcPr>
            <w:tcW w:w="540" w:type="dxa"/>
          </w:tcPr>
          <w:p w14:paraId="205C4A6A" w14:textId="77777777" w:rsidR="00012A60" w:rsidRPr="0003653A" w:rsidRDefault="00012A60" w:rsidP="00012A60">
            <w:pPr>
              <w:snapToGrid w:val="0"/>
              <w:rPr>
                <w:rFonts w:ascii="Century Gothic" w:hAnsi="Century Gothic" w:cs="Arial"/>
                <w:szCs w:val="24"/>
              </w:rPr>
            </w:pPr>
          </w:p>
        </w:tc>
        <w:tc>
          <w:tcPr>
            <w:tcW w:w="3237" w:type="dxa"/>
          </w:tcPr>
          <w:p w14:paraId="0F9F7BA9" w14:textId="77777777" w:rsidR="00012A60" w:rsidRPr="0003653A" w:rsidRDefault="00012A60" w:rsidP="00012A60">
            <w:pPr>
              <w:snapToGrid w:val="0"/>
              <w:rPr>
                <w:rFonts w:ascii="Century Gothic" w:hAnsi="Century Gothic" w:cs="Arial"/>
                <w:szCs w:val="24"/>
              </w:rPr>
            </w:pPr>
          </w:p>
        </w:tc>
      </w:tr>
      <w:tr w:rsidR="00012A60" w:rsidRPr="0003653A" w14:paraId="00F4383A" w14:textId="77777777" w:rsidTr="1A9B8FCE">
        <w:trPr>
          <w:jc w:val="center"/>
        </w:trPr>
        <w:tc>
          <w:tcPr>
            <w:tcW w:w="2072" w:type="dxa"/>
            <w:shd w:val="clear" w:color="auto" w:fill="auto"/>
          </w:tcPr>
          <w:p w14:paraId="621D1260" w14:textId="3246C518" w:rsidR="00012A60" w:rsidRPr="00D6302D" w:rsidRDefault="00012A60" w:rsidP="00012A60">
            <w:pPr>
              <w:rPr>
                <w:rFonts w:ascii="Century Gothic" w:hAnsi="Century Gothic" w:cs="Arial"/>
                <w:b/>
                <w:sz w:val="20"/>
              </w:rPr>
            </w:pPr>
            <w:r w:rsidRPr="00D6302D">
              <w:rPr>
                <w:rFonts w:ascii="Century Gothic" w:hAnsi="Century Gothic" w:cs="Arial"/>
                <w:sz w:val="20"/>
              </w:rPr>
              <w:t>Skirting</w:t>
            </w:r>
          </w:p>
        </w:tc>
        <w:tc>
          <w:tcPr>
            <w:tcW w:w="448" w:type="dxa"/>
            <w:shd w:val="clear" w:color="auto" w:fill="auto"/>
            <w:vAlign w:val="center"/>
          </w:tcPr>
          <w:p w14:paraId="1056CD9C" w14:textId="11B9718D"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6D1AA040" w14:textId="73679151"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3182BB80" w14:textId="58EE4A7F" w:rsidR="00012A60" w:rsidRPr="00D6302D" w:rsidRDefault="00012A60" w:rsidP="00012A60">
            <w:pPr>
              <w:ind w:right="-108"/>
              <w:jc w:val="center"/>
              <w:rPr>
                <w:rFonts w:ascii="Century Gothic" w:hAnsi="Century Gothic" w:cs="Arial"/>
                <w:sz w:val="20"/>
              </w:rPr>
            </w:pPr>
          </w:p>
        </w:tc>
        <w:tc>
          <w:tcPr>
            <w:tcW w:w="3960" w:type="dxa"/>
            <w:shd w:val="clear" w:color="auto" w:fill="auto"/>
          </w:tcPr>
          <w:p w14:paraId="7F5FE7E6" w14:textId="77777777" w:rsidR="00012A60" w:rsidRPr="001D1F4D" w:rsidRDefault="00012A60" w:rsidP="00012A60">
            <w:pPr>
              <w:snapToGrid w:val="0"/>
              <w:rPr>
                <w:rFonts w:ascii="Century Gothic" w:hAnsi="Century Gothic" w:cs="Arial"/>
                <w:sz w:val="20"/>
              </w:rPr>
            </w:pPr>
          </w:p>
        </w:tc>
        <w:tc>
          <w:tcPr>
            <w:tcW w:w="450" w:type="dxa"/>
          </w:tcPr>
          <w:p w14:paraId="1D5070EC" w14:textId="77777777" w:rsidR="00012A60" w:rsidRPr="0003653A" w:rsidRDefault="00012A60" w:rsidP="00012A60">
            <w:pPr>
              <w:snapToGrid w:val="0"/>
              <w:rPr>
                <w:rFonts w:ascii="Century Gothic" w:hAnsi="Century Gothic" w:cs="Arial"/>
                <w:szCs w:val="24"/>
              </w:rPr>
            </w:pPr>
          </w:p>
        </w:tc>
        <w:tc>
          <w:tcPr>
            <w:tcW w:w="2970" w:type="dxa"/>
            <w:shd w:val="clear" w:color="auto" w:fill="FFFFFF" w:themeFill="background1"/>
          </w:tcPr>
          <w:p w14:paraId="3208C5B5"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15957E88"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2323EFB7"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34AFFDD2"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5EA93FEC" w14:textId="77777777" w:rsidR="00012A60" w:rsidRPr="0003653A" w:rsidRDefault="00012A60" w:rsidP="00012A60">
            <w:pPr>
              <w:snapToGrid w:val="0"/>
              <w:rPr>
                <w:rFonts w:ascii="Century Gothic" w:hAnsi="Century Gothic" w:cs="Arial"/>
                <w:szCs w:val="24"/>
              </w:rPr>
            </w:pPr>
          </w:p>
        </w:tc>
        <w:tc>
          <w:tcPr>
            <w:tcW w:w="540" w:type="dxa"/>
          </w:tcPr>
          <w:p w14:paraId="1E062A63" w14:textId="77777777" w:rsidR="00012A60" w:rsidRPr="0003653A" w:rsidRDefault="00012A60" w:rsidP="00012A60">
            <w:pPr>
              <w:snapToGrid w:val="0"/>
              <w:rPr>
                <w:rFonts w:ascii="Century Gothic" w:hAnsi="Century Gothic" w:cs="Arial"/>
                <w:szCs w:val="24"/>
              </w:rPr>
            </w:pPr>
          </w:p>
        </w:tc>
        <w:tc>
          <w:tcPr>
            <w:tcW w:w="3237" w:type="dxa"/>
          </w:tcPr>
          <w:p w14:paraId="6D94CFC9" w14:textId="77777777" w:rsidR="00012A60" w:rsidRPr="0003653A" w:rsidRDefault="00012A60" w:rsidP="00012A60">
            <w:pPr>
              <w:snapToGrid w:val="0"/>
              <w:rPr>
                <w:rFonts w:ascii="Century Gothic" w:hAnsi="Century Gothic" w:cs="Arial"/>
                <w:szCs w:val="24"/>
              </w:rPr>
            </w:pPr>
          </w:p>
        </w:tc>
      </w:tr>
      <w:tr w:rsidR="00012A60" w:rsidRPr="0003653A" w14:paraId="027CD695" w14:textId="77777777" w:rsidTr="1A9B8FCE">
        <w:trPr>
          <w:jc w:val="center"/>
        </w:trPr>
        <w:tc>
          <w:tcPr>
            <w:tcW w:w="2072" w:type="dxa"/>
            <w:shd w:val="clear" w:color="auto" w:fill="auto"/>
          </w:tcPr>
          <w:p w14:paraId="341DB342" w14:textId="135B99F5" w:rsidR="00012A60" w:rsidRPr="00D6302D" w:rsidRDefault="00012A60" w:rsidP="00012A60">
            <w:pPr>
              <w:rPr>
                <w:rFonts w:ascii="Century Gothic" w:hAnsi="Century Gothic" w:cs="Arial"/>
                <w:b/>
                <w:sz w:val="20"/>
              </w:rPr>
            </w:pPr>
            <w:r w:rsidRPr="00D6302D">
              <w:rPr>
                <w:rFonts w:ascii="Century Gothic" w:hAnsi="Century Gothic" w:cs="Arial"/>
                <w:sz w:val="20"/>
              </w:rPr>
              <w:t>Floor</w:t>
            </w:r>
            <w:r>
              <w:rPr>
                <w:rFonts w:ascii="Century Gothic" w:hAnsi="Century Gothic" w:cs="Arial"/>
                <w:sz w:val="20"/>
              </w:rPr>
              <w:t xml:space="preserve">ing </w:t>
            </w:r>
          </w:p>
        </w:tc>
        <w:tc>
          <w:tcPr>
            <w:tcW w:w="448" w:type="dxa"/>
            <w:shd w:val="clear" w:color="auto" w:fill="auto"/>
            <w:vAlign w:val="center"/>
          </w:tcPr>
          <w:p w14:paraId="7272A891" w14:textId="1245DBDB"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33B9B3DB" w14:textId="673EBC3F"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7635AD73" w14:textId="48ACC58D" w:rsidR="00012A60" w:rsidRPr="00D6302D" w:rsidRDefault="00012A60" w:rsidP="00012A60">
            <w:pPr>
              <w:ind w:right="-108"/>
              <w:jc w:val="center"/>
              <w:rPr>
                <w:rFonts w:ascii="Century Gothic" w:hAnsi="Century Gothic" w:cs="Arial"/>
                <w:sz w:val="20"/>
              </w:rPr>
            </w:pPr>
          </w:p>
        </w:tc>
        <w:tc>
          <w:tcPr>
            <w:tcW w:w="3960" w:type="dxa"/>
            <w:shd w:val="clear" w:color="auto" w:fill="auto"/>
          </w:tcPr>
          <w:p w14:paraId="044C0D44" w14:textId="77777777" w:rsidR="00012A60" w:rsidRPr="001D1F4D" w:rsidRDefault="00012A60" w:rsidP="00012A60">
            <w:pPr>
              <w:snapToGrid w:val="0"/>
              <w:rPr>
                <w:rFonts w:ascii="Century Gothic" w:hAnsi="Century Gothic" w:cs="Arial"/>
                <w:sz w:val="20"/>
              </w:rPr>
            </w:pPr>
          </w:p>
        </w:tc>
        <w:tc>
          <w:tcPr>
            <w:tcW w:w="450" w:type="dxa"/>
          </w:tcPr>
          <w:p w14:paraId="74A5A02C" w14:textId="77777777" w:rsidR="00012A60" w:rsidRPr="0003653A" w:rsidRDefault="00012A60" w:rsidP="00012A60">
            <w:pPr>
              <w:snapToGrid w:val="0"/>
              <w:rPr>
                <w:rFonts w:ascii="Century Gothic" w:hAnsi="Century Gothic" w:cs="Arial"/>
                <w:szCs w:val="24"/>
              </w:rPr>
            </w:pPr>
          </w:p>
        </w:tc>
        <w:tc>
          <w:tcPr>
            <w:tcW w:w="2970" w:type="dxa"/>
            <w:shd w:val="clear" w:color="auto" w:fill="FFFFFF" w:themeFill="background1"/>
          </w:tcPr>
          <w:p w14:paraId="10FEBA37"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173A77C5"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3911855A"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70359DCB"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53F35541" w14:textId="77777777" w:rsidR="00012A60" w:rsidRPr="0003653A" w:rsidRDefault="00012A60" w:rsidP="00012A60">
            <w:pPr>
              <w:snapToGrid w:val="0"/>
              <w:rPr>
                <w:rFonts w:ascii="Century Gothic" w:hAnsi="Century Gothic" w:cs="Arial"/>
                <w:szCs w:val="24"/>
              </w:rPr>
            </w:pPr>
          </w:p>
        </w:tc>
        <w:tc>
          <w:tcPr>
            <w:tcW w:w="540" w:type="dxa"/>
          </w:tcPr>
          <w:p w14:paraId="391A76A8" w14:textId="77777777" w:rsidR="00012A60" w:rsidRPr="0003653A" w:rsidRDefault="00012A60" w:rsidP="00012A60">
            <w:pPr>
              <w:snapToGrid w:val="0"/>
              <w:rPr>
                <w:rFonts w:ascii="Century Gothic" w:hAnsi="Century Gothic" w:cs="Arial"/>
                <w:szCs w:val="24"/>
              </w:rPr>
            </w:pPr>
          </w:p>
        </w:tc>
        <w:tc>
          <w:tcPr>
            <w:tcW w:w="3237" w:type="dxa"/>
          </w:tcPr>
          <w:p w14:paraId="4746CEEB" w14:textId="77777777" w:rsidR="00012A60" w:rsidRPr="0003653A" w:rsidRDefault="00012A60" w:rsidP="00012A60">
            <w:pPr>
              <w:snapToGrid w:val="0"/>
              <w:rPr>
                <w:rFonts w:ascii="Century Gothic" w:hAnsi="Century Gothic" w:cs="Arial"/>
                <w:szCs w:val="24"/>
              </w:rPr>
            </w:pPr>
          </w:p>
        </w:tc>
      </w:tr>
      <w:tr w:rsidR="00012A60" w:rsidRPr="0003653A" w14:paraId="4C5A60B8" w14:textId="77777777" w:rsidTr="1A9B8FCE">
        <w:trPr>
          <w:jc w:val="center"/>
        </w:trPr>
        <w:tc>
          <w:tcPr>
            <w:tcW w:w="2072" w:type="dxa"/>
            <w:shd w:val="clear" w:color="auto" w:fill="auto"/>
          </w:tcPr>
          <w:p w14:paraId="0A40B101" w14:textId="4ED69F04" w:rsidR="00012A60" w:rsidRPr="00D6302D" w:rsidRDefault="00012A60" w:rsidP="00012A60">
            <w:pPr>
              <w:rPr>
                <w:rFonts w:ascii="Century Gothic" w:hAnsi="Century Gothic" w:cs="Arial"/>
                <w:b/>
                <w:sz w:val="20"/>
              </w:rPr>
            </w:pPr>
            <w:r w:rsidRPr="00D6302D">
              <w:rPr>
                <w:rFonts w:ascii="Century Gothic" w:hAnsi="Century Gothic" w:cs="Arial"/>
                <w:sz w:val="20"/>
              </w:rPr>
              <w:t>Ceiling Fan/Air Conditioner</w:t>
            </w:r>
          </w:p>
        </w:tc>
        <w:tc>
          <w:tcPr>
            <w:tcW w:w="448" w:type="dxa"/>
            <w:shd w:val="clear" w:color="auto" w:fill="auto"/>
            <w:vAlign w:val="center"/>
          </w:tcPr>
          <w:p w14:paraId="6ED3208B" w14:textId="1D102BCA"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349479A3" w14:textId="6CC8A569"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3F0B243A" w14:textId="27237CC7" w:rsidR="00012A60" w:rsidRPr="00D6302D" w:rsidRDefault="00012A60" w:rsidP="00012A60">
            <w:pPr>
              <w:jc w:val="center"/>
              <w:rPr>
                <w:rFonts w:ascii="Century Gothic" w:hAnsi="Century Gothic" w:cs="Arial"/>
                <w:sz w:val="20"/>
              </w:rPr>
            </w:pPr>
          </w:p>
        </w:tc>
        <w:tc>
          <w:tcPr>
            <w:tcW w:w="3960" w:type="dxa"/>
            <w:shd w:val="clear" w:color="auto" w:fill="auto"/>
          </w:tcPr>
          <w:p w14:paraId="29799FE3" w14:textId="77777777" w:rsidR="00012A60" w:rsidRPr="001D1F4D" w:rsidRDefault="00012A60" w:rsidP="00012A60">
            <w:pPr>
              <w:snapToGrid w:val="0"/>
              <w:rPr>
                <w:rFonts w:ascii="Century Gothic" w:hAnsi="Century Gothic" w:cs="Arial"/>
                <w:sz w:val="20"/>
              </w:rPr>
            </w:pPr>
          </w:p>
        </w:tc>
        <w:tc>
          <w:tcPr>
            <w:tcW w:w="450" w:type="dxa"/>
          </w:tcPr>
          <w:p w14:paraId="39F780A3" w14:textId="77777777" w:rsidR="00012A60" w:rsidRPr="0003653A" w:rsidRDefault="00012A60" w:rsidP="00012A60">
            <w:pPr>
              <w:snapToGrid w:val="0"/>
              <w:rPr>
                <w:rFonts w:ascii="Century Gothic" w:hAnsi="Century Gothic" w:cs="Arial"/>
                <w:szCs w:val="24"/>
              </w:rPr>
            </w:pPr>
          </w:p>
        </w:tc>
        <w:tc>
          <w:tcPr>
            <w:tcW w:w="2970" w:type="dxa"/>
            <w:shd w:val="clear" w:color="auto" w:fill="FFFFFF" w:themeFill="background1"/>
          </w:tcPr>
          <w:p w14:paraId="670EB764"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3A9E70CA"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6B59B9B7"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6C36947E"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04EB9F16" w14:textId="77777777" w:rsidR="00012A60" w:rsidRPr="0003653A" w:rsidRDefault="00012A60" w:rsidP="00012A60">
            <w:pPr>
              <w:snapToGrid w:val="0"/>
              <w:rPr>
                <w:rFonts w:ascii="Century Gothic" w:hAnsi="Century Gothic" w:cs="Arial"/>
                <w:szCs w:val="24"/>
              </w:rPr>
            </w:pPr>
          </w:p>
        </w:tc>
        <w:tc>
          <w:tcPr>
            <w:tcW w:w="540" w:type="dxa"/>
          </w:tcPr>
          <w:p w14:paraId="5E42C577" w14:textId="77777777" w:rsidR="00012A60" w:rsidRPr="0003653A" w:rsidRDefault="00012A60" w:rsidP="00012A60">
            <w:pPr>
              <w:snapToGrid w:val="0"/>
              <w:rPr>
                <w:rFonts w:ascii="Century Gothic" w:hAnsi="Century Gothic" w:cs="Arial"/>
                <w:szCs w:val="24"/>
              </w:rPr>
            </w:pPr>
          </w:p>
        </w:tc>
        <w:tc>
          <w:tcPr>
            <w:tcW w:w="3237" w:type="dxa"/>
          </w:tcPr>
          <w:p w14:paraId="429E4218" w14:textId="77777777" w:rsidR="00012A60" w:rsidRPr="0003653A" w:rsidRDefault="00012A60" w:rsidP="00012A60">
            <w:pPr>
              <w:snapToGrid w:val="0"/>
              <w:rPr>
                <w:rFonts w:ascii="Century Gothic" w:hAnsi="Century Gothic" w:cs="Arial"/>
                <w:szCs w:val="24"/>
              </w:rPr>
            </w:pPr>
          </w:p>
        </w:tc>
      </w:tr>
      <w:tr w:rsidR="00012A60" w:rsidRPr="0003653A" w14:paraId="3E696727" w14:textId="77777777" w:rsidTr="1A9B8FCE">
        <w:trPr>
          <w:jc w:val="center"/>
        </w:trPr>
        <w:tc>
          <w:tcPr>
            <w:tcW w:w="2072" w:type="dxa"/>
            <w:shd w:val="clear" w:color="auto" w:fill="auto"/>
          </w:tcPr>
          <w:p w14:paraId="423D500E" w14:textId="67D059FA" w:rsidR="00012A60" w:rsidRPr="00D6302D" w:rsidRDefault="00012A60" w:rsidP="00012A60">
            <w:pPr>
              <w:rPr>
                <w:rFonts w:ascii="Century Gothic" w:hAnsi="Century Gothic" w:cs="Arial"/>
                <w:b/>
                <w:sz w:val="20"/>
              </w:rPr>
            </w:pPr>
            <w:r>
              <w:rPr>
                <w:rFonts w:ascii="Century Gothic" w:hAnsi="Century Gothic" w:cs="Arial"/>
                <w:sz w:val="20"/>
              </w:rPr>
              <w:t>Wardrobe / Doors /ceiling/wall/skirting/flooring/ Shelves</w:t>
            </w:r>
          </w:p>
        </w:tc>
        <w:tc>
          <w:tcPr>
            <w:tcW w:w="448" w:type="dxa"/>
            <w:shd w:val="clear" w:color="auto" w:fill="auto"/>
            <w:vAlign w:val="center"/>
          </w:tcPr>
          <w:p w14:paraId="4535016D" w14:textId="106CA5F3"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1D84925C" w14:textId="687E95E4"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01EF8C26" w14:textId="1776ADDF" w:rsidR="00012A60" w:rsidRPr="00D6302D" w:rsidRDefault="00012A60" w:rsidP="00012A60">
            <w:pPr>
              <w:jc w:val="center"/>
              <w:rPr>
                <w:rFonts w:ascii="Century Gothic" w:hAnsi="Century Gothic" w:cs="Arial"/>
                <w:sz w:val="20"/>
              </w:rPr>
            </w:pPr>
          </w:p>
        </w:tc>
        <w:tc>
          <w:tcPr>
            <w:tcW w:w="3960" w:type="dxa"/>
            <w:shd w:val="clear" w:color="auto" w:fill="auto"/>
          </w:tcPr>
          <w:p w14:paraId="5DE02E2C" w14:textId="77777777" w:rsidR="00012A60" w:rsidRPr="001D1F4D" w:rsidRDefault="00012A60" w:rsidP="00012A60">
            <w:pPr>
              <w:snapToGrid w:val="0"/>
              <w:rPr>
                <w:rFonts w:ascii="Century Gothic" w:hAnsi="Century Gothic" w:cs="Arial"/>
                <w:sz w:val="20"/>
              </w:rPr>
            </w:pPr>
          </w:p>
        </w:tc>
        <w:tc>
          <w:tcPr>
            <w:tcW w:w="450" w:type="dxa"/>
          </w:tcPr>
          <w:p w14:paraId="7C5839CE" w14:textId="77777777" w:rsidR="00012A60" w:rsidRPr="0003653A" w:rsidRDefault="00012A60" w:rsidP="00012A60">
            <w:pPr>
              <w:snapToGrid w:val="0"/>
              <w:rPr>
                <w:rFonts w:ascii="Century Gothic" w:hAnsi="Century Gothic" w:cs="Arial"/>
                <w:szCs w:val="24"/>
              </w:rPr>
            </w:pPr>
          </w:p>
        </w:tc>
        <w:tc>
          <w:tcPr>
            <w:tcW w:w="2970" w:type="dxa"/>
            <w:shd w:val="clear" w:color="auto" w:fill="FFFFFF" w:themeFill="background1"/>
          </w:tcPr>
          <w:p w14:paraId="5FAE934A"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475556AC"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2FEAE7B1"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61C737A8"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32AF1760" w14:textId="77777777" w:rsidR="00012A60" w:rsidRPr="0003653A" w:rsidRDefault="00012A60" w:rsidP="00012A60">
            <w:pPr>
              <w:snapToGrid w:val="0"/>
              <w:rPr>
                <w:rFonts w:ascii="Century Gothic" w:hAnsi="Century Gothic" w:cs="Arial"/>
                <w:szCs w:val="24"/>
              </w:rPr>
            </w:pPr>
          </w:p>
        </w:tc>
        <w:tc>
          <w:tcPr>
            <w:tcW w:w="540" w:type="dxa"/>
          </w:tcPr>
          <w:p w14:paraId="02209492" w14:textId="77777777" w:rsidR="00012A60" w:rsidRPr="0003653A" w:rsidRDefault="00012A60" w:rsidP="00012A60">
            <w:pPr>
              <w:snapToGrid w:val="0"/>
              <w:rPr>
                <w:rFonts w:ascii="Century Gothic" w:hAnsi="Century Gothic" w:cs="Arial"/>
                <w:szCs w:val="24"/>
              </w:rPr>
            </w:pPr>
          </w:p>
        </w:tc>
        <w:tc>
          <w:tcPr>
            <w:tcW w:w="3237" w:type="dxa"/>
          </w:tcPr>
          <w:p w14:paraId="36F05E96" w14:textId="77777777" w:rsidR="00012A60" w:rsidRPr="0003653A" w:rsidRDefault="00012A60" w:rsidP="00012A60">
            <w:pPr>
              <w:snapToGrid w:val="0"/>
              <w:rPr>
                <w:rFonts w:ascii="Century Gothic" w:hAnsi="Century Gothic" w:cs="Arial"/>
                <w:szCs w:val="24"/>
              </w:rPr>
            </w:pPr>
          </w:p>
        </w:tc>
      </w:tr>
      <w:tr w:rsidR="001A2F8C" w:rsidRPr="0003653A" w14:paraId="11E227A4" w14:textId="77777777" w:rsidTr="1A9B8FCE">
        <w:tblPrEx>
          <w:tblCellMar>
            <w:right w:w="0" w:type="dxa"/>
          </w:tblCellMar>
        </w:tblPrEx>
        <w:trPr>
          <w:jc w:val="center"/>
        </w:trPr>
        <w:tc>
          <w:tcPr>
            <w:tcW w:w="2072" w:type="dxa"/>
            <w:shd w:val="clear" w:color="auto" w:fill="auto"/>
          </w:tcPr>
          <w:p w14:paraId="6CA718A9"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Additional</w:t>
            </w:r>
          </w:p>
        </w:tc>
        <w:tc>
          <w:tcPr>
            <w:tcW w:w="448" w:type="dxa"/>
            <w:shd w:val="clear" w:color="auto" w:fill="auto"/>
            <w:vAlign w:val="center"/>
          </w:tcPr>
          <w:p w14:paraId="6169EEE6" w14:textId="33270C48"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7FECFC9" w14:textId="5B4949A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57630E1" w14:textId="3EF8F3BE" w:rsidR="001A2F8C" w:rsidRPr="00D6302D" w:rsidRDefault="001A2F8C" w:rsidP="009B61E1">
            <w:pPr>
              <w:jc w:val="center"/>
              <w:rPr>
                <w:rFonts w:ascii="Century Gothic" w:hAnsi="Century Gothic" w:cs="Arial"/>
                <w:sz w:val="20"/>
              </w:rPr>
            </w:pPr>
          </w:p>
        </w:tc>
        <w:tc>
          <w:tcPr>
            <w:tcW w:w="3960" w:type="dxa"/>
            <w:shd w:val="clear" w:color="auto" w:fill="auto"/>
          </w:tcPr>
          <w:p w14:paraId="623DFFED" w14:textId="77777777" w:rsidR="001A2F8C" w:rsidRPr="001D1F4D" w:rsidRDefault="001A2F8C" w:rsidP="009B61E1">
            <w:pPr>
              <w:rPr>
                <w:rFonts w:ascii="Century Gothic" w:hAnsi="Century Gothic" w:cs="Arial"/>
                <w:sz w:val="20"/>
              </w:rPr>
            </w:pPr>
          </w:p>
        </w:tc>
        <w:tc>
          <w:tcPr>
            <w:tcW w:w="450" w:type="dxa"/>
          </w:tcPr>
          <w:p w14:paraId="7F901F47"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570CF47B"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270BFF1B"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12468248"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600C4F8"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6913C81" w14:textId="77777777" w:rsidR="001A2F8C" w:rsidRPr="0003653A" w:rsidRDefault="001A2F8C" w:rsidP="009B61E1">
            <w:pPr>
              <w:snapToGrid w:val="0"/>
              <w:jc w:val="center"/>
              <w:rPr>
                <w:rFonts w:ascii="Century Gothic" w:hAnsi="Century Gothic" w:cs="Arial"/>
                <w:szCs w:val="24"/>
              </w:rPr>
            </w:pPr>
          </w:p>
        </w:tc>
        <w:tc>
          <w:tcPr>
            <w:tcW w:w="540" w:type="dxa"/>
          </w:tcPr>
          <w:p w14:paraId="1CCAF59C" w14:textId="77777777" w:rsidR="001A2F8C" w:rsidRPr="0003653A" w:rsidRDefault="001A2F8C" w:rsidP="009B61E1">
            <w:pPr>
              <w:snapToGrid w:val="0"/>
              <w:rPr>
                <w:rFonts w:ascii="Century Gothic" w:hAnsi="Century Gothic" w:cs="Arial"/>
                <w:szCs w:val="24"/>
              </w:rPr>
            </w:pPr>
          </w:p>
        </w:tc>
        <w:tc>
          <w:tcPr>
            <w:tcW w:w="3237" w:type="dxa"/>
          </w:tcPr>
          <w:p w14:paraId="313D25DC" w14:textId="77777777" w:rsidR="001A2F8C" w:rsidRPr="0003653A" w:rsidRDefault="001A2F8C" w:rsidP="009B61E1">
            <w:pPr>
              <w:snapToGrid w:val="0"/>
              <w:rPr>
                <w:rFonts w:ascii="Century Gothic" w:hAnsi="Century Gothic" w:cs="Arial"/>
                <w:szCs w:val="24"/>
              </w:rPr>
            </w:pPr>
          </w:p>
        </w:tc>
      </w:tr>
      <w:tr w:rsidR="001A2F8C" w:rsidRPr="0003653A" w14:paraId="6DC3CBED" w14:textId="77777777" w:rsidTr="1A9B8FCE">
        <w:tblPrEx>
          <w:tblCellMar>
            <w:left w:w="0" w:type="dxa"/>
            <w:right w:w="0" w:type="dxa"/>
          </w:tblCellMar>
        </w:tblPrEx>
        <w:trPr>
          <w:jc w:val="center"/>
        </w:trPr>
        <w:tc>
          <w:tcPr>
            <w:tcW w:w="2072" w:type="dxa"/>
            <w:shd w:val="clear" w:color="auto" w:fill="D9D9D9" w:themeFill="background1" w:themeFillShade="D9"/>
          </w:tcPr>
          <w:p w14:paraId="2C177354" w14:textId="77777777" w:rsidR="001A2F8C" w:rsidRPr="000E6F7B" w:rsidRDefault="001A2F8C" w:rsidP="009B61E1">
            <w:pPr>
              <w:ind w:left="90"/>
              <w:rPr>
                <w:rFonts w:ascii="Century Gothic" w:hAnsi="Century Gothic" w:cs="Arial"/>
                <w:sz w:val="20"/>
              </w:rPr>
            </w:pPr>
            <w:r w:rsidRPr="000E6F7B">
              <w:rPr>
                <w:rFonts w:ascii="Century Gothic" w:hAnsi="Century Gothic" w:cs="Arial"/>
                <w:b/>
                <w:sz w:val="20"/>
              </w:rPr>
              <w:t>BATHROOM 2</w:t>
            </w:r>
          </w:p>
        </w:tc>
        <w:tc>
          <w:tcPr>
            <w:tcW w:w="448" w:type="dxa"/>
            <w:shd w:val="clear" w:color="auto" w:fill="D9D9D9" w:themeFill="background1" w:themeFillShade="D9"/>
            <w:vAlign w:val="center"/>
          </w:tcPr>
          <w:p w14:paraId="1AB03290"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74907801"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6558B952"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17CA5B7A" w14:textId="77777777" w:rsidR="001A2F8C" w:rsidRPr="0003653A" w:rsidRDefault="001A2F8C" w:rsidP="009B61E1">
            <w:pPr>
              <w:rPr>
                <w:rFonts w:ascii="Century Gothic" w:hAnsi="Century Gothic" w:cs="Arial"/>
                <w:szCs w:val="24"/>
              </w:rPr>
            </w:pPr>
          </w:p>
        </w:tc>
        <w:tc>
          <w:tcPr>
            <w:tcW w:w="450" w:type="dxa"/>
            <w:shd w:val="clear" w:color="auto" w:fill="D9D9D9" w:themeFill="background1" w:themeFillShade="D9"/>
          </w:tcPr>
          <w:p w14:paraId="4924253F" w14:textId="77777777" w:rsidR="001A2F8C" w:rsidRPr="0003653A" w:rsidRDefault="001A2F8C" w:rsidP="009B61E1">
            <w:pPr>
              <w:snapToGrid w:val="0"/>
              <w:rPr>
                <w:rFonts w:ascii="Century Gothic" w:hAnsi="Century Gothic" w:cs="Arial"/>
                <w:color w:val="FFFFFF"/>
                <w:szCs w:val="24"/>
              </w:rPr>
            </w:pPr>
          </w:p>
        </w:tc>
        <w:tc>
          <w:tcPr>
            <w:tcW w:w="2970" w:type="dxa"/>
            <w:shd w:val="clear" w:color="auto" w:fill="D9D9D9" w:themeFill="background1" w:themeFillShade="D9"/>
          </w:tcPr>
          <w:p w14:paraId="0AB5B822" w14:textId="77777777" w:rsidR="001A2F8C" w:rsidRPr="0003653A" w:rsidRDefault="001A2F8C" w:rsidP="009B61E1">
            <w:pPr>
              <w:snapToGrid w:val="0"/>
              <w:rPr>
                <w:rFonts w:ascii="Century Gothic" w:hAnsi="Century Gothic" w:cs="Arial"/>
                <w:color w:val="FFFFFF"/>
                <w:szCs w:val="24"/>
              </w:rPr>
            </w:pPr>
          </w:p>
        </w:tc>
        <w:tc>
          <w:tcPr>
            <w:tcW w:w="270" w:type="dxa"/>
            <w:shd w:val="clear" w:color="auto" w:fill="000000" w:themeFill="text1"/>
          </w:tcPr>
          <w:p w14:paraId="7865A672" w14:textId="77777777" w:rsidR="001A2F8C" w:rsidRPr="0003653A" w:rsidRDefault="001A2F8C" w:rsidP="009B61E1">
            <w:pPr>
              <w:snapToGrid w:val="0"/>
              <w:spacing w:after="100" w:afterAutospacing="1"/>
              <w:rPr>
                <w:rFonts w:ascii="Century Gothic" w:hAnsi="Century Gothic" w:cs="Arial"/>
                <w:color w:val="FFFFFF"/>
                <w:szCs w:val="24"/>
              </w:rPr>
            </w:pPr>
          </w:p>
        </w:tc>
        <w:tc>
          <w:tcPr>
            <w:tcW w:w="416" w:type="dxa"/>
            <w:shd w:val="clear" w:color="auto" w:fill="D9D9D9" w:themeFill="background1" w:themeFillShade="D9"/>
          </w:tcPr>
          <w:p w14:paraId="6EAF6929" w14:textId="77777777" w:rsidR="001A2F8C" w:rsidRPr="0003653A" w:rsidRDefault="001A2F8C" w:rsidP="009B61E1">
            <w:pPr>
              <w:snapToGrid w:val="0"/>
              <w:rPr>
                <w:rFonts w:ascii="Century Gothic" w:hAnsi="Century Gothic" w:cs="Arial"/>
                <w:color w:val="FFFFFF"/>
                <w:szCs w:val="24"/>
              </w:rPr>
            </w:pPr>
          </w:p>
        </w:tc>
        <w:tc>
          <w:tcPr>
            <w:tcW w:w="484" w:type="dxa"/>
            <w:shd w:val="clear" w:color="auto" w:fill="D9D9D9" w:themeFill="background1" w:themeFillShade="D9"/>
          </w:tcPr>
          <w:p w14:paraId="5A622C93" w14:textId="77777777" w:rsidR="001A2F8C" w:rsidRPr="0003653A" w:rsidRDefault="001A2F8C" w:rsidP="009B61E1">
            <w:pPr>
              <w:snapToGrid w:val="0"/>
              <w:rPr>
                <w:rFonts w:ascii="Century Gothic" w:hAnsi="Century Gothic" w:cs="Arial"/>
                <w:color w:val="FFFFFF"/>
                <w:szCs w:val="24"/>
              </w:rPr>
            </w:pPr>
          </w:p>
        </w:tc>
        <w:tc>
          <w:tcPr>
            <w:tcW w:w="450" w:type="dxa"/>
            <w:shd w:val="clear" w:color="auto" w:fill="D9D9D9" w:themeFill="background1" w:themeFillShade="D9"/>
          </w:tcPr>
          <w:p w14:paraId="0354E5CA" w14:textId="77777777" w:rsidR="001A2F8C" w:rsidRPr="0003653A" w:rsidRDefault="001A2F8C" w:rsidP="009B61E1">
            <w:pPr>
              <w:snapToGrid w:val="0"/>
              <w:rPr>
                <w:rFonts w:ascii="Century Gothic" w:hAnsi="Century Gothic" w:cs="Arial"/>
                <w:color w:val="FFFFFF"/>
                <w:szCs w:val="24"/>
              </w:rPr>
            </w:pPr>
          </w:p>
        </w:tc>
        <w:tc>
          <w:tcPr>
            <w:tcW w:w="540" w:type="dxa"/>
            <w:shd w:val="clear" w:color="auto" w:fill="D9D9D9" w:themeFill="background1" w:themeFillShade="D9"/>
          </w:tcPr>
          <w:p w14:paraId="6B001673"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7D6A3017" w14:textId="77777777" w:rsidR="001A2F8C" w:rsidRPr="0003653A" w:rsidRDefault="001A2F8C" w:rsidP="009B61E1">
            <w:pPr>
              <w:snapToGrid w:val="0"/>
              <w:rPr>
                <w:rFonts w:ascii="Century Gothic" w:hAnsi="Century Gothic" w:cs="Arial"/>
                <w:szCs w:val="24"/>
              </w:rPr>
            </w:pPr>
          </w:p>
        </w:tc>
      </w:tr>
      <w:tr w:rsidR="001A2F8C" w:rsidRPr="0003653A" w14:paraId="42DC0945" w14:textId="77777777" w:rsidTr="1A9B8FCE">
        <w:tblPrEx>
          <w:tblCellMar>
            <w:right w:w="0" w:type="dxa"/>
          </w:tblCellMar>
        </w:tblPrEx>
        <w:trPr>
          <w:jc w:val="center"/>
        </w:trPr>
        <w:tc>
          <w:tcPr>
            <w:tcW w:w="2072" w:type="dxa"/>
            <w:shd w:val="clear" w:color="auto" w:fill="auto"/>
          </w:tcPr>
          <w:p w14:paraId="0B7340C2"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Door/Doorway</w:t>
            </w:r>
            <w:r>
              <w:rPr>
                <w:rFonts w:ascii="Century Gothic" w:hAnsi="Century Gothic" w:cs="Arial"/>
                <w:sz w:val="20"/>
              </w:rPr>
              <w:t xml:space="preserve"> </w:t>
            </w:r>
            <w:r w:rsidRPr="00D6302D">
              <w:rPr>
                <w:rFonts w:ascii="Century Gothic" w:hAnsi="Century Gothic" w:cs="Arial"/>
                <w:sz w:val="20"/>
              </w:rPr>
              <w:t>Frames</w:t>
            </w:r>
            <w:r>
              <w:rPr>
                <w:rFonts w:ascii="Century Gothic" w:hAnsi="Century Gothic" w:cs="Arial"/>
                <w:sz w:val="20"/>
              </w:rPr>
              <w:t>/Handles</w:t>
            </w:r>
          </w:p>
        </w:tc>
        <w:tc>
          <w:tcPr>
            <w:tcW w:w="448" w:type="dxa"/>
            <w:shd w:val="clear" w:color="auto" w:fill="auto"/>
            <w:vAlign w:val="center"/>
          </w:tcPr>
          <w:p w14:paraId="5F87F71D" w14:textId="7C0EF80D"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E200CEA" w14:textId="259AA4B8"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2E9C771A" w14:textId="6FAB8E8C" w:rsidR="001A2F8C" w:rsidRPr="00D6302D" w:rsidRDefault="001A2F8C" w:rsidP="009B61E1">
            <w:pPr>
              <w:jc w:val="center"/>
              <w:rPr>
                <w:rFonts w:ascii="Century Gothic" w:hAnsi="Century Gothic" w:cs="Arial"/>
                <w:sz w:val="20"/>
              </w:rPr>
            </w:pPr>
          </w:p>
        </w:tc>
        <w:tc>
          <w:tcPr>
            <w:tcW w:w="3960" w:type="dxa"/>
            <w:shd w:val="clear" w:color="auto" w:fill="auto"/>
          </w:tcPr>
          <w:p w14:paraId="4391F14B" w14:textId="77777777" w:rsidR="001A2F8C" w:rsidRPr="001D1F4D" w:rsidRDefault="001A2F8C" w:rsidP="009B61E1">
            <w:pPr>
              <w:rPr>
                <w:rFonts w:ascii="Century Gothic" w:hAnsi="Century Gothic" w:cs="Arial"/>
                <w:sz w:val="20"/>
              </w:rPr>
            </w:pPr>
          </w:p>
        </w:tc>
        <w:tc>
          <w:tcPr>
            <w:tcW w:w="450" w:type="dxa"/>
          </w:tcPr>
          <w:p w14:paraId="50E2A3B6"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21AF5250"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5DF58EB1"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30700F04"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55FCE9D0"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2A2B6D6" w14:textId="77777777" w:rsidR="001A2F8C" w:rsidRPr="0003653A" w:rsidRDefault="001A2F8C" w:rsidP="009B61E1">
            <w:pPr>
              <w:snapToGrid w:val="0"/>
              <w:jc w:val="center"/>
              <w:rPr>
                <w:rFonts w:ascii="Century Gothic" w:hAnsi="Century Gothic" w:cs="Arial"/>
                <w:szCs w:val="24"/>
              </w:rPr>
            </w:pPr>
          </w:p>
        </w:tc>
        <w:tc>
          <w:tcPr>
            <w:tcW w:w="540" w:type="dxa"/>
          </w:tcPr>
          <w:p w14:paraId="174D2DA0" w14:textId="77777777" w:rsidR="001A2F8C" w:rsidRPr="0003653A" w:rsidRDefault="001A2F8C" w:rsidP="009B61E1">
            <w:pPr>
              <w:snapToGrid w:val="0"/>
              <w:rPr>
                <w:rFonts w:ascii="Century Gothic" w:hAnsi="Century Gothic" w:cs="Arial"/>
                <w:szCs w:val="24"/>
              </w:rPr>
            </w:pPr>
          </w:p>
        </w:tc>
        <w:tc>
          <w:tcPr>
            <w:tcW w:w="3237" w:type="dxa"/>
          </w:tcPr>
          <w:p w14:paraId="06DC0C99" w14:textId="77777777" w:rsidR="001A2F8C" w:rsidRPr="0003653A" w:rsidRDefault="001A2F8C" w:rsidP="009B61E1">
            <w:pPr>
              <w:snapToGrid w:val="0"/>
              <w:rPr>
                <w:rFonts w:ascii="Century Gothic" w:hAnsi="Century Gothic" w:cs="Arial"/>
                <w:szCs w:val="24"/>
              </w:rPr>
            </w:pPr>
          </w:p>
        </w:tc>
      </w:tr>
      <w:tr w:rsidR="001A2F8C" w:rsidRPr="0003653A" w14:paraId="2ED46526" w14:textId="77777777" w:rsidTr="1A9B8FCE">
        <w:tblPrEx>
          <w:tblCellMar>
            <w:right w:w="0" w:type="dxa"/>
          </w:tblCellMar>
        </w:tblPrEx>
        <w:trPr>
          <w:jc w:val="center"/>
        </w:trPr>
        <w:tc>
          <w:tcPr>
            <w:tcW w:w="2072" w:type="dxa"/>
            <w:shd w:val="clear" w:color="auto" w:fill="auto"/>
          </w:tcPr>
          <w:p w14:paraId="0E5C850B" w14:textId="77777777" w:rsidR="001A2F8C" w:rsidRPr="00D6302D" w:rsidRDefault="001A2F8C" w:rsidP="009B61E1">
            <w:pPr>
              <w:rPr>
                <w:rFonts w:ascii="Century Gothic" w:hAnsi="Century Gothic" w:cs="Arial"/>
                <w:b/>
                <w:sz w:val="20"/>
              </w:rPr>
            </w:pPr>
            <w:r>
              <w:rPr>
                <w:rFonts w:ascii="Century Gothic" w:hAnsi="Century Gothic" w:cs="Arial"/>
                <w:sz w:val="20"/>
              </w:rPr>
              <w:t>Ceiling</w:t>
            </w:r>
          </w:p>
        </w:tc>
        <w:tc>
          <w:tcPr>
            <w:tcW w:w="448" w:type="dxa"/>
            <w:shd w:val="clear" w:color="auto" w:fill="auto"/>
            <w:vAlign w:val="center"/>
          </w:tcPr>
          <w:p w14:paraId="0E68BCD5" w14:textId="654EF904"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320F5F1" w14:textId="38ADEAA8"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2881218" w14:textId="2388787D" w:rsidR="001A2F8C" w:rsidRPr="00D6302D" w:rsidRDefault="001A2F8C" w:rsidP="009B61E1">
            <w:pPr>
              <w:jc w:val="center"/>
              <w:rPr>
                <w:rFonts w:ascii="Century Gothic" w:hAnsi="Century Gothic" w:cs="Arial"/>
                <w:sz w:val="20"/>
              </w:rPr>
            </w:pPr>
          </w:p>
        </w:tc>
        <w:tc>
          <w:tcPr>
            <w:tcW w:w="3960" w:type="dxa"/>
            <w:shd w:val="clear" w:color="auto" w:fill="auto"/>
          </w:tcPr>
          <w:p w14:paraId="392AD9A4" w14:textId="77777777" w:rsidR="001A2F8C" w:rsidRPr="001D1F4D" w:rsidRDefault="001A2F8C" w:rsidP="009B61E1">
            <w:pPr>
              <w:rPr>
                <w:rFonts w:ascii="Century Gothic" w:hAnsi="Century Gothic" w:cs="Arial"/>
                <w:sz w:val="20"/>
              </w:rPr>
            </w:pPr>
          </w:p>
        </w:tc>
        <w:tc>
          <w:tcPr>
            <w:tcW w:w="450" w:type="dxa"/>
          </w:tcPr>
          <w:p w14:paraId="3BEC47E4"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728EC21A"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9B95C33"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712FB01"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7E340D1B"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DE7CA68" w14:textId="77777777" w:rsidR="001A2F8C" w:rsidRPr="0003653A" w:rsidRDefault="001A2F8C" w:rsidP="009B61E1">
            <w:pPr>
              <w:snapToGrid w:val="0"/>
              <w:jc w:val="center"/>
              <w:rPr>
                <w:rFonts w:ascii="Century Gothic" w:hAnsi="Century Gothic" w:cs="Arial"/>
                <w:szCs w:val="24"/>
              </w:rPr>
            </w:pPr>
          </w:p>
        </w:tc>
        <w:tc>
          <w:tcPr>
            <w:tcW w:w="540" w:type="dxa"/>
          </w:tcPr>
          <w:p w14:paraId="304CCC87" w14:textId="77777777" w:rsidR="001A2F8C" w:rsidRPr="0003653A" w:rsidRDefault="001A2F8C" w:rsidP="009B61E1">
            <w:pPr>
              <w:snapToGrid w:val="0"/>
              <w:rPr>
                <w:rFonts w:ascii="Century Gothic" w:hAnsi="Century Gothic" w:cs="Arial"/>
                <w:szCs w:val="24"/>
              </w:rPr>
            </w:pPr>
          </w:p>
        </w:tc>
        <w:tc>
          <w:tcPr>
            <w:tcW w:w="3237" w:type="dxa"/>
          </w:tcPr>
          <w:p w14:paraId="0D4F1B3B" w14:textId="77777777" w:rsidR="001A2F8C" w:rsidRPr="0003653A" w:rsidRDefault="001A2F8C" w:rsidP="009B61E1">
            <w:pPr>
              <w:snapToGrid w:val="0"/>
              <w:rPr>
                <w:rFonts w:ascii="Century Gothic" w:hAnsi="Century Gothic" w:cs="Arial"/>
                <w:szCs w:val="24"/>
              </w:rPr>
            </w:pPr>
          </w:p>
        </w:tc>
      </w:tr>
      <w:tr w:rsidR="001A2F8C" w:rsidRPr="0003653A" w14:paraId="12959C33" w14:textId="77777777" w:rsidTr="1A9B8FCE">
        <w:tblPrEx>
          <w:tblCellMar>
            <w:right w:w="0" w:type="dxa"/>
          </w:tblCellMar>
        </w:tblPrEx>
        <w:trPr>
          <w:jc w:val="center"/>
        </w:trPr>
        <w:tc>
          <w:tcPr>
            <w:tcW w:w="2072" w:type="dxa"/>
            <w:shd w:val="clear" w:color="auto" w:fill="auto"/>
          </w:tcPr>
          <w:p w14:paraId="25393DEB"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Heating/Exhaust Fan/Vent</w:t>
            </w:r>
          </w:p>
        </w:tc>
        <w:tc>
          <w:tcPr>
            <w:tcW w:w="448" w:type="dxa"/>
            <w:shd w:val="clear" w:color="auto" w:fill="auto"/>
            <w:vAlign w:val="center"/>
          </w:tcPr>
          <w:p w14:paraId="2009356B" w14:textId="21B3F6AE"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C530392" w14:textId="030FF146"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7BCA645" w14:textId="45830EFA" w:rsidR="001A2F8C" w:rsidRPr="00D6302D" w:rsidRDefault="001A2F8C" w:rsidP="009B61E1">
            <w:pPr>
              <w:jc w:val="center"/>
              <w:rPr>
                <w:rFonts w:ascii="Century Gothic" w:hAnsi="Century Gothic" w:cs="Arial"/>
                <w:sz w:val="20"/>
              </w:rPr>
            </w:pPr>
          </w:p>
        </w:tc>
        <w:tc>
          <w:tcPr>
            <w:tcW w:w="3960" w:type="dxa"/>
            <w:shd w:val="clear" w:color="auto" w:fill="auto"/>
          </w:tcPr>
          <w:p w14:paraId="5B4381AD" w14:textId="77777777" w:rsidR="001A2F8C" w:rsidRPr="001D1F4D" w:rsidRDefault="001A2F8C" w:rsidP="009B61E1">
            <w:pPr>
              <w:rPr>
                <w:rFonts w:ascii="Century Gothic" w:hAnsi="Century Gothic" w:cs="Arial"/>
                <w:sz w:val="20"/>
              </w:rPr>
            </w:pPr>
          </w:p>
        </w:tc>
        <w:tc>
          <w:tcPr>
            <w:tcW w:w="450" w:type="dxa"/>
          </w:tcPr>
          <w:p w14:paraId="47D2B72B"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79C9C6FB"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CE38DA2"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50BD62D5"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0C855D33"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73551C81" w14:textId="77777777" w:rsidR="001A2F8C" w:rsidRPr="0003653A" w:rsidRDefault="001A2F8C" w:rsidP="009B61E1">
            <w:pPr>
              <w:snapToGrid w:val="0"/>
              <w:jc w:val="center"/>
              <w:rPr>
                <w:rFonts w:ascii="Century Gothic" w:hAnsi="Century Gothic" w:cs="Arial"/>
                <w:szCs w:val="24"/>
              </w:rPr>
            </w:pPr>
          </w:p>
        </w:tc>
        <w:tc>
          <w:tcPr>
            <w:tcW w:w="540" w:type="dxa"/>
          </w:tcPr>
          <w:p w14:paraId="23337CCC" w14:textId="77777777" w:rsidR="001A2F8C" w:rsidRPr="0003653A" w:rsidRDefault="001A2F8C" w:rsidP="009B61E1">
            <w:pPr>
              <w:snapToGrid w:val="0"/>
              <w:rPr>
                <w:rFonts w:ascii="Century Gothic" w:hAnsi="Century Gothic" w:cs="Arial"/>
                <w:szCs w:val="24"/>
              </w:rPr>
            </w:pPr>
          </w:p>
        </w:tc>
        <w:tc>
          <w:tcPr>
            <w:tcW w:w="3237" w:type="dxa"/>
          </w:tcPr>
          <w:p w14:paraId="0947625F" w14:textId="77777777" w:rsidR="001A2F8C" w:rsidRPr="0003653A" w:rsidRDefault="001A2F8C" w:rsidP="009B61E1">
            <w:pPr>
              <w:snapToGrid w:val="0"/>
              <w:rPr>
                <w:rFonts w:ascii="Century Gothic" w:hAnsi="Century Gothic" w:cs="Arial"/>
                <w:szCs w:val="24"/>
              </w:rPr>
            </w:pPr>
          </w:p>
        </w:tc>
      </w:tr>
      <w:tr w:rsidR="001A2F8C" w:rsidRPr="0003653A" w14:paraId="01ED0F01" w14:textId="77777777" w:rsidTr="1A9B8FCE">
        <w:tblPrEx>
          <w:tblCellMar>
            <w:right w:w="0" w:type="dxa"/>
          </w:tblCellMar>
        </w:tblPrEx>
        <w:trPr>
          <w:jc w:val="center"/>
        </w:trPr>
        <w:tc>
          <w:tcPr>
            <w:tcW w:w="2072" w:type="dxa"/>
            <w:shd w:val="clear" w:color="auto" w:fill="auto"/>
          </w:tcPr>
          <w:p w14:paraId="10960129" w14:textId="77777777" w:rsidR="001A2F8C" w:rsidRPr="00D6302D" w:rsidRDefault="001A2F8C" w:rsidP="009B61E1">
            <w:pPr>
              <w:rPr>
                <w:rFonts w:ascii="Century Gothic" w:hAnsi="Century Gothic" w:cs="Arial"/>
                <w:b/>
                <w:sz w:val="20"/>
              </w:rPr>
            </w:pPr>
            <w:r>
              <w:rPr>
                <w:rFonts w:ascii="Century Gothic" w:hAnsi="Century Gothic" w:cs="Arial"/>
                <w:sz w:val="20"/>
              </w:rPr>
              <w:t>Light Fittings</w:t>
            </w:r>
          </w:p>
        </w:tc>
        <w:tc>
          <w:tcPr>
            <w:tcW w:w="448" w:type="dxa"/>
            <w:shd w:val="clear" w:color="auto" w:fill="auto"/>
            <w:vAlign w:val="center"/>
          </w:tcPr>
          <w:p w14:paraId="65B730F3" w14:textId="100B3E17"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FDDB6D0" w14:textId="15A7AD6D"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7BB2FEA" w14:textId="4FE2762B" w:rsidR="001A2F8C" w:rsidRPr="00D6302D" w:rsidRDefault="001A2F8C" w:rsidP="009B61E1">
            <w:pPr>
              <w:jc w:val="center"/>
              <w:rPr>
                <w:rFonts w:ascii="Century Gothic" w:hAnsi="Century Gothic" w:cs="Arial"/>
                <w:sz w:val="20"/>
              </w:rPr>
            </w:pPr>
          </w:p>
        </w:tc>
        <w:tc>
          <w:tcPr>
            <w:tcW w:w="3960" w:type="dxa"/>
            <w:shd w:val="clear" w:color="auto" w:fill="auto"/>
          </w:tcPr>
          <w:p w14:paraId="232A027F" w14:textId="77777777" w:rsidR="001A2F8C" w:rsidRPr="001D1F4D" w:rsidRDefault="001A2F8C" w:rsidP="009B61E1">
            <w:pPr>
              <w:rPr>
                <w:rFonts w:ascii="Century Gothic" w:hAnsi="Century Gothic" w:cs="Arial"/>
                <w:sz w:val="20"/>
              </w:rPr>
            </w:pPr>
          </w:p>
        </w:tc>
        <w:tc>
          <w:tcPr>
            <w:tcW w:w="450" w:type="dxa"/>
          </w:tcPr>
          <w:p w14:paraId="1DAE777D"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492AB679"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6A7256A"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555304BC"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6CE98719"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5F0AC03" w14:textId="77777777" w:rsidR="001A2F8C" w:rsidRPr="0003653A" w:rsidRDefault="001A2F8C" w:rsidP="009B61E1">
            <w:pPr>
              <w:snapToGrid w:val="0"/>
              <w:jc w:val="center"/>
              <w:rPr>
                <w:rFonts w:ascii="Century Gothic" w:hAnsi="Century Gothic" w:cs="Arial"/>
                <w:szCs w:val="24"/>
              </w:rPr>
            </w:pPr>
          </w:p>
        </w:tc>
        <w:tc>
          <w:tcPr>
            <w:tcW w:w="540" w:type="dxa"/>
          </w:tcPr>
          <w:p w14:paraId="0D03D884" w14:textId="77777777" w:rsidR="001A2F8C" w:rsidRPr="0003653A" w:rsidRDefault="001A2F8C" w:rsidP="009B61E1">
            <w:pPr>
              <w:snapToGrid w:val="0"/>
              <w:rPr>
                <w:rFonts w:ascii="Century Gothic" w:hAnsi="Century Gothic" w:cs="Arial"/>
                <w:szCs w:val="24"/>
              </w:rPr>
            </w:pPr>
          </w:p>
        </w:tc>
        <w:tc>
          <w:tcPr>
            <w:tcW w:w="3237" w:type="dxa"/>
          </w:tcPr>
          <w:p w14:paraId="6796093B" w14:textId="77777777" w:rsidR="001A2F8C" w:rsidRPr="0003653A" w:rsidRDefault="001A2F8C" w:rsidP="009B61E1">
            <w:pPr>
              <w:snapToGrid w:val="0"/>
              <w:rPr>
                <w:rFonts w:ascii="Century Gothic" w:hAnsi="Century Gothic" w:cs="Arial"/>
                <w:szCs w:val="24"/>
              </w:rPr>
            </w:pPr>
          </w:p>
        </w:tc>
      </w:tr>
      <w:tr w:rsidR="001A2F8C" w:rsidRPr="0003653A" w14:paraId="0FE17103" w14:textId="77777777" w:rsidTr="1A9B8FCE">
        <w:tblPrEx>
          <w:tblCellMar>
            <w:right w:w="0" w:type="dxa"/>
          </w:tblCellMar>
        </w:tblPrEx>
        <w:trPr>
          <w:jc w:val="center"/>
        </w:trPr>
        <w:tc>
          <w:tcPr>
            <w:tcW w:w="2072" w:type="dxa"/>
            <w:shd w:val="clear" w:color="auto" w:fill="auto"/>
          </w:tcPr>
          <w:p w14:paraId="7E65426C"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Walls/Picture Hooks</w:t>
            </w:r>
          </w:p>
        </w:tc>
        <w:tc>
          <w:tcPr>
            <w:tcW w:w="448" w:type="dxa"/>
            <w:shd w:val="clear" w:color="auto" w:fill="auto"/>
            <w:vAlign w:val="center"/>
          </w:tcPr>
          <w:p w14:paraId="0DB217C2" w14:textId="1A59B9C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44634E3" w14:textId="5CB4DB68"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4679FEA" w14:textId="3DDC384C" w:rsidR="001A2F8C" w:rsidRPr="00503113" w:rsidRDefault="001A2F8C" w:rsidP="009B61E1">
            <w:pPr>
              <w:jc w:val="center"/>
            </w:pPr>
          </w:p>
        </w:tc>
        <w:tc>
          <w:tcPr>
            <w:tcW w:w="3960" w:type="dxa"/>
            <w:shd w:val="clear" w:color="auto" w:fill="auto"/>
          </w:tcPr>
          <w:p w14:paraId="666E975E" w14:textId="77777777" w:rsidR="001A2F8C" w:rsidRPr="001D1F4D" w:rsidRDefault="001A2F8C" w:rsidP="009B61E1">
            <w:pPr>
              <w:rPr>
                <w:rFonts w:ascii="Century Gothic" w:hAnsi="Century Gothic" w:cs="Arial"/>
                <w:sz w:val="20"/>
              </w:rPr>
            </w:pPr>
          </w:p>
        </w:tc>
        <w:tc>
          <w:tcPr>
            <w:tcW w:w="450" w:type="dxa"/>
          </w:tcPr>
          <w:p w14:paraId="3BB1D64D"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0772A0E"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6952C02"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3C6292A"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6425DAF7"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B4E241A" w14:textId="77777777" w:rsidR="001A2F8C" w:rsidRPr="0003653A" w:rsidRDefault="001A2F8C" w:rsidP="009B61E1">
            <w:pPr>
              <w:snapToGrid w:val="0"/>
              <w:jc w:val="center"/>
              <w:rPr>
                <w:rFonts w:ascii="Century Gothic" w:hAnsi="Century Gothic" w:cs="Arial"/>
                <w:szCs w:val="24"/>
              </w:rPr>
            </w:pPr>
          </w:p>
        </w:tc>
        <w:tc>
          <w:tcPr>
            <w:tcW w:w="540" w:type="dxa"/>
          </w:tcPr>
          <w:p w14:paraId="1FCBC247" w14:textId="77777777" w:rsidR="001A2F8C" w:rsidRPr="0003653A" w:rsidRDefault="001A2F8C" w:rsidP="009B61E1">
            <w:pPr>
              <w:snapToGrid w:val="0"/>
              <w:rPr>
                <w:rFonts w:ascii="Century Gothic" w:hAnsi="Century Gothic" w:cs="Arial"/>
                <w:szCs w:val="24"/>
              </w:rPr>
            </w:pPr>
          </w:p>
        </w:tc>
        <w:tc>
          <w:tcPr>
            <w:tcW w:w="3237" w:type="dxa"/>
          </w:tcPr>
          <w:p w14:paraId="66E8E68C" w14:textId="77777777" w:rsidR="001A2F8C" w:rsidRPr="0003653A" w:rsidRDefault="001A2F8C" w:rsidP="009B61E1">
            <w:pPr>
              <w:snapToGrid w:val="0"/>
              <w:rPr>
                <w:rFonts w:ascii="Century Gothic" w:hAnsi="Century Gothic" w:cs="Arial"/>
                <w:szCs w:val="24"/>
              </w:rPr>
            </w:pPr>
          </w:p>
        </w:tc>
      </w:tr>
      <w:tr w:rsidR="001A2F8C" w:rsidRPr="0003653A" w14:paraId="506EB7C8" w14:textId="77777777" w:rsidTr="1A9B8FCE">
        <w:tblPrEx>
          <w:tblCellMar>
            <w:right w:w="0" w:type="dxa"/>
          </w:tblCellMar>
        </w:tblPrEx>
        <w:trPr>
          <w:jc w:val="center"/>
        </w:trPr>
        <w:tc>
          <w:tcPr>
            <w:tcW w:w="2072" w:type="dxa"/>
            <w:shd w:val="clear" w:color="auto" w:fill="auto"/>
          </w:tcPr>
          <w:p w14:paraId="56B945FF"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Windows/ Screens</w:t>
            </w:r>
          </w:p>
        </w:tc>
        <w:tc>
          <w:tcPr>
            <w:tcW w:w="448" w:type="dxa"/>
            <w:shd w:val="clear" w:color="auto" w:fill="auto"/>
            <w:vAlign w:val="center"/>
          </w:tcPr>
          <w:p w14:paraId="1CBF3389" w14:textId="7F3883FE"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E28D7D2" w14:textId="21520717"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2FEC9750" w14:textId="44688BEF" w:rsidR="001A2F8C" w:rsidRPr="00D6302D" w:rsidRDefault="001A2F8C" w:rsidP="009B61E1">
            <w:pPr>
              <w:jc w:val="center"/>
              <w:rPr>
                <w:rFonts w:ascii="Century Gothic" w:hAnsi="Century Gothic" w:cs="Arial"/>
                <w:sz w:val="20"/>
              </w:rPr>
            </w:pPr>
          </w:p>
        </w:tc>
        <w:tc>
          <w:tcPr>
            <w:tcW w:w="3960" w:type="dxa"/>
            <w:shd w:val="clear" w:color="auto" w:fill="auto"/>
          </w:tcPr>
          <w:p w14:paraId="2275B400" w14:textId="77777777" w:rsidR="001A2F8C" w:rsidRPr="001D1F4D" w:rsidRDefault="001A2F8C" w:rsidP="009B61E1">
            <w:pPr>
              <w:rPr>
                <w:rFonts w:ascii="Century Gothic" w:hAnsi="Century Gothic" w:cs="Arial"/>
                <w:sz w:val="20"/>
              </w:rPr>
            </w:pPr>
          </w:p>
        </w:tc>
        <w:tc>
          <w:tcPr>
            <w:tcW w:w="450" w:type="dxa"/>
          </w:tcPr>
          <w:p w14:paraId="188738F9"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16A15B30"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733F2CA"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2EF60B9F"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0289D3E"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1251C22" w14:textId="77777777" w:rsidR="001A2F8C" w:rsidRPr="0003653A" w:rsidRDefault="001A2F8C" w:rsidP="009B61E1">
            <w:pPr>
              <w:snapToGrid w:val="0"/>
              <w:jc w:val="center"/>
              <w:rPr>
                <w:rFonts w:ascii="Century Gothic" w:hAnsi="Century Gothic" w:cs="Arial"/>
                <w:szCs w:val="24"/>
              </w:rPr>
            </w:pPr>
          </w:p>
        </w:tc>
        <w:tc>
          <w:tcPr>
            <w:tcW w:w="540" w:type="dxa"/>
          </w:tcPr>
          <w:p w14:paraId="27B4F834" w14:textId="77777777" w:rsidR="001A2F8C" w:rsidRPr="0003653A" w:rsidRDefault="001A2F8C" w:rsidP="009B61E1">
            <w:pPr>
              <w:snapToGrid w:val="0"/>
              <w:rPr>
                <w:rFonts w:ascii="Century Gothic" w:hAnsi="Century Gothic" w:cs="Arial"/>
                <w:szCs w:val="24"/>
              </w:rPr>
            </w:pPr>
          </w:p>
        </w:tc>
        <w:tc>
          <w:tcPr>
            <w:tcW w:w="3237" w:type="dxa"/>
          </w:tcPr>
          <w:p w14:paraId="64A2B10A" w14:textId="77777777" w:rsidR="001A2F8C" w:rsidRPr="0003653A" w:rsidRDefault="001A2F8C" w:rsidP="009B61E1">
            <w:pPr>
              <w:snapToGrid w:val="0"/>
              <w:rPr>
                <w:rFonts w:ascii="Century Gothic" w:hAnsi="Century Gothic" w:cs="Arial"/>
                <w:szCs w:val="24"/>
              </w:rPr>
            </w:pPr>
          </w:p>
        </w:tc>
      </w:tr>
      <w:tr w:rsidR="001A2F8C" w:rsidRPr="0003653A" w14:paraId="73D6B236" w14:textId="77777777" w:rsidTr="1A9B8FCE">
        <w:tblPrEx>
          <w:tblCellMar>
            <w:right w:w="0" w:type="dxa"/>
          </w:tblCellMar>
        </w:tblPrEx>
        <w:trPr>
          <w:jc w:val="center"/>
        </w:trPr>
        <w:tc>
          <w:tcPr>
            <w:tcW w:w="2072" w:type="dxa"/>
            <w:shd w:val="clear" w:color="auto" w:fill="auto"/>
          </w:tcPr>
          <w:p w14:paraId="428D43C1" w14:textId="77777777" w:rsidR="001A2F8C" w:rsidRPr="00D6302D" w:rsidRDefault="001A2F8C" w:rsidP="009B61E1">
            <w:pPr>
              <w:rPr>
                <w:rFonts w:ascii="Century Gothic" w:hAnsi="Century Gothic" w:cs="Arial"/>
                <w:b/>
                <w:sz w:val="20"/>
              </w:rPr>
            </w:pPr>
            <w:r>
              <w:rPr>
                <w:rFonts w:ascii="Century Gothic" w:hAnsi="Century Gothic" w:cs="Arial"/>
                <w:sz w:val="20"/>
              </w:rPr>
              <w:lastRenderedPageBreak/>
              <w:t>Blinds/Curtains</w:t>
            </w:r>
          </w:p>
        </w:tc>
        <w:tc>
          <w:tcPr>
            <w:tcW w:w="448" w:type="dxa"/>
            <w:shd w:val="clear" w:color="auto" w:fill="auto"/>
            <w:vAlign w:val="center"/>
          </w:tcPr>
          <w:p w14:paraId="406D239F" w14:textId="362CA7C7"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5FC62CE" w14:textId="62E6BCD1"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2E673CB9" w14:textId="79CD1EDF" w:rsidR="001A2F8C" w:rsidRPr="00D6302D" w:rsidRDefault="001A2F8C" w:rsidP="009B61E1">
            <w:pPr>
              <w:jc w:val="center"/>
              <w:rPr>
                <w:rFonts w:ascii="Century Gothic" w:hAnsi="Century Gothic" w:cs="Arial"/>
                <w:sz w:val="20"/>
              </w:rPr>
            </w:pPr>
          </w:p>
        </w:tc>
        <w:tc>
          <w:tcPr>
            <w:tcW w:w="3960" w:type="dxa"/>
            <w:shd w:val="clear" w:color="auto" w:fill="auto"/>
          </w:tcPr>
          <w:p w14:paraId="49914E69" w14:textId="77777777" w:rsidR="001A2F8C" w:rsidRPr="001D1F4D" w:rsidRDefault="001A2F8C" w:rsidP="009B61E1">
            <w:pPr>
              <w:rPr>
                <w:rFonts w:ascii="Century Gothic" w:hAnsi="Century Gothic" w:cs="Arial"/>
                <w:sz w:val="20"/>
              </w:rPr>
            </w:pPr>
          </w:p>
        </w:tc>
        <w:tc>
          <w:tcPr>
            <w:tcW w:w="450" w:type="dxa"/>
          </w:tcPr>
          <w:p w14:paraId="6679FDBD"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71083591"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2FBE9D2"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545F7B9"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83D7DA1"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A094210" w14:textId="77777777" w:rsidR="001A2F8C" w:rsidRPr="0003653A" w:rsidRDefault="001A2F8C" w:rsidP="009B61E1">
            <w:pPr>
              <w:snapToGrid w:val="0"/>
              <w:jc w:val="center"/>
              <w:rPr>
                <w:rFonts w:ascii="Century Gothic" w:hAnsi="Century Gothic" w:cs="Arial"/>
                <w:szCs w:val="24"/>
              </w:rPr>
            </w:pPr>
          </w:p>
        </w:tc>
        <w:tc>
          <w:tcPr>
            <w:tcW w:w="540" w:type="dxa"/>
          </w:tcPr>
          <w:p w14:paraId="2038189C" w14:textId="77777777" w:rsidR="001A2F8C" w:rsidRPr="0003653A" w:rsidRDefault="001A2F8C" w:rsidP="009B61E1">
            <w:pPr>
              <w:snapToGrid w:val="0"/>
              <w:rPr>
                <w:rFonts w:ascii="Century Gothic" w:hAnsi="Century Gothic" w:cs="Arial"/>
                <w:szCs w:val="24"/>
              </w:rPr>
            </w:pPr>
          </w:p>
        </w:tc>
        <w:tc>
          <w:tcPr>
            <w:tcW w:w="3237" w:type="dxa"/>
          </w:tcPr>
          <w:p w14:paraId="2314E660" w14:textId="77777777" w:rsidR="001A2F8C" w:rsidRPr="0003653A" w:rsidRDefault="001A2F8C" w:rsidP="009B61E1">
            <w:pPr>
              <w:snapToGrid w:val="0"/>
              <w:rPr>
                <w:rFonts w:ascii="Century Gothic" w:hAnsi="Century Gothic" w:cs="Arial"/>
                <w:szCs w:val="24"/>
              </w:rPr>
            </w:pPr>
          </w:p>
        </w:tc>
      </w:tr>
      <w:tr w:rsidR="001A2F8C" w:rsidRPr="0003653A" w14:paraId="22F30F9B" w14:textId="77777777" w:rsidTr="1A9B8FCE">
        <w:tblPrEx>
          <w:tblCellMar>
            <w:right w:w="0" w:type="dxa"/>
          </w:tblCellMar>
        </w:tblPrEx>
        <w:trPr>
          <w:jc w:val="center"/>
        </w:trPr>
        <w:tc>
          <w:tcPr>
            <w:tcW w:w="2072" w:type="dxa"/>
            <w:shd w:val="clear" w:color="auto" w:fill="auto"/>
          </w:tcPr>
          <w:p w14:paraId="0E7FAA72"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Power Points/Light Switches</w:t>
            </w:r>
          </w:p>
        </w:tc>
        <w:tc>
          <w:tcPr>
            <w:tcW w:w="448" w:type="dxa"/>
            <w:shd w:val="clear" w:color="auto" w:fill="auto"/>
            <w:vAlign w:val="center"/>
          </w:tcPr>
          <w:p w14:paraId="52BA8F62" w14:textId="6A2D448C"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A1B96BD" w14:textId="48E6985C"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F72BF54" w14:textId="4D26430D" w:rsidR="001A2F8C" w:rsidRPr="00D6302D" w:rsidRDefault="001A2F8C" w:rsidP="009B61E1">
            <w:pPr>
              <w:jc w:val="center"/>
              <w:rPr>
                <w:rFonts w:ascii="Century Gothic" w:hAnsi="Century Gothic" w:cs="Arial"/>
                <w:sz w:val="20"/>
              </w:rPr>
            </w:pPr>
          </w:p>
        </w:tc>
        <w:tc>
          <w:tcPr>
            <w:tcW w:w="3960" w:type="dxa"/>
            <w:shd w:val="clear" w:color="auto" w:fill="auto"/>
          </w:tcPr>
          <w:p w14:paraId="2022DE39" w14:textId="77777777" w:rsidR="001A2F8C" w:rsidRPr="001D1F4D" w:rsidRDefault="001A2F8C" w:rsidP="009B61E1">
            <w:pPr>
              <w:rPr>
                <w:rFonts w:ascii="Century Gothic" w:hAnsi="Century Gothic" w:cs="Arial"/>
                <w:sz w:val="20"/>
              </w:rPr>
            </w:pPr>
          </w:p>
        </w:tc>
        <w:tc>
          <w:tcPr>
            <w:tcW w:w="450" w:type="dxa"/>
          </w:tcPr>
          <w:p w14:paraId="74B3E8FA"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4FDA878"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234E1EF"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1CC353D"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52232D78"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A9429F0" w14:textId="77777777" w:rsidR="001A2F8C" w:rsidRPr="0003653A" w:rsidRDefault="001A2F8C" w:rsidP="009B61E1">
            <w:pPr>
              <w:snapToGrid w:val="0"/>
              <w:jc w:val="center"/>
              <w:rPr>
                <w:rFonts w:ascii="Century Gothic" w:hAnsi="Century Gothic" w:cs="Arial"/>
                <w:szCs w:val="24"/>
              </w:rPr>
            </w:pPr>
          </w:p>
        </w:tc>
        <w:tc>
          <w:tcPr>
            <w:tcW w:w="540" w:type="dxa"/>
          </w:tcPr>
          <w:p w14:paraId="1119B1C2" w14:textId="77777777" w:rsidR="001A2F8C" w:rsidRPr="0003653A" w:rsidRDefault="001A2F8C" w:rsidP="009B61E1">
            <w:pPr>
              <w:snapToGrid w:val="0"/>
              <w:rPr>
                <w:rFonts w:ascii="Century Gothic" w:hAnsi="Century Gothic" w:cs="Arial"/>
                <w:szCs w:val="24"/>
              </w:rPr>
            </w:pPr>
          </w:p>
        </w:tc>
        <w:tc>
          <w:tcPr>
            <w:tcW w:w="3237" w:type="dxa"/>
          </w:tcPr>
          <w:p w14:paraId="21C52397" w14:textId="77777777" w:rsidR="001A2F8C" w:rsidRPr="0003653A" w:rsidRDefault="001A2F8C" w:rsidP="009B61E1">
            <w:pPr>
              <w:snapToGrid w:val="0"/>
              <w:rPr>
                <w:rFonts w:ascii="Century Gothic" w:hAnsi="Century Gothic" w:cs="Arial"/>
                <w:szCs w:val="24"/>
              </w:rPr>
            </w:pPr>
          </w:p>
        </w:tc>
      </w:tr>
      <w:tr w:rsidR="001A2F8C" w:rsidRPr="0003653A" w14:paraId="2332397D" w14:textId="77777777" w:rsidTr="1A9B8FCE">
        <w:tblPrEx>
          <w:tblCellMar>
            <w:right w:w="0" w:type="dxa"/>
          </w:tblCellMar>
        </w:tblPrEx>
        <w:trPr>
          <w:jc w:val="center"/>
        </w:trPr>
        <w:tc>
          <w:tcPr>
            <w:tcW w:w="2072" w:type="dxa"/>
            <w:shd w:val="clear" w:color="auto" w:fill="auto"/>
          </w:tcPr>
          <w:p w14:paraId="61AA662D"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Skirting</w:t>
            </w:r>
          </w:p>
        </w:tc>
        <w:tc>
          <w:tcPr>
            <w:tcW w:w="448" w:type="dxa"/>
            <w:shd w:val="clear" w:color="auto" w:fill="auto"/>
            <w:vAlign w:val="center"/>
          </w:tcPr>
          <w:p w14:paraId="611EC761" w14:textId="65ABA518"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4D3B7D1" w14:textId="516FD39E"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93FB61F" w14:textId="4FE7353E" w:rsidR="001A2F8C" w:rsidRPr="00503113" w:rsidRDefault="001A2F8C" w:rsidP="009B61E1">
            <w:pPr>
              <w:jc w:val="center"/>
            </w:pPr>
          </w:p>
        </w:tc>
        <w:tc>
          <w:tcPr>
            <w:tcW w:w="3960" w:type="dxa"/>
            <w:shd w:val="clear" w:color="auto" w:fill="auto"/>
          </w:tcPr>
          <w:p w14:paraId="1C3AC45E" w14:textId="77777777" w:rsidR="001A2F8C" w:rsidRPr="001D1F4D" w:rsidRDefault="001A2F8C" w:rsidP="009B61E1">
            <w:pPr>
              <w:rPr>
                <w:rFonts w:ascii="Century Gothic" w:hAnsi="Century Gothic" w:cs="Arial"/>
                <w:sz w:val="20"/>
              </w:rPr>
            </w:pPr>
          </w:p>
        </w:tc>
        <w:tc>
          <w:tcPr>
            <w:tcW w:w="450" w:type="dxa"/>
          </w:tcPr>
          <w:p w14:paraId="158BFC6E"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65FB6DE"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0F73140"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6292C7A"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249C486C"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A9313B4" w14:textId="77777777" w:rsidR="001A2F8C" w:rsidRPr="0003653A" w:rsidRDefault="001A2F8C" w:rsidP="009B61E1">
            <w:pPr>
              <w:snapToGrid w:val="0"/>
              <w:jc w:val="center"/>
              <w:rPr>
                <w:rFonts w:ascii="Century Gothic" w:hAnsi="Century Gothic" w:cs="Arial"/>
                <w:szCs w:val="24"/>
              </w:rPr>
            </w:pPr>
          </w:p>
        </w:tc>
        <w:tc>
          <w:tcPr>
            <w:tcW w:w="540" w:type="dxa"/>
          </w:tcPr>
          <w:p w14:paraId="1767AA46" w14:textId="77777777" w:rsidR="001A2F8C" w:rsidRPr="0003653A" w:rsidRDefault="001A2F8C" w:rsidP="009B61E1">
            <w:pPr>
              <w:snapToGrid w:val="0"/>
              <w:rPr>
                <w:rFonts w:ascii="Century Gothic" w:hAnsi="Century Gothic" w:cs="Arial"/>
                <w:szCs w:val="24"/>
              </w:rPr>
            </w:pPr>
          </w:p>
        </w:tc>
        <w:tc>
          <w:tcPr>
            <w:tcW w:w="3237" w:type="dxa"/>
          </w:tcPr>
          <w:p w14:paraId="7EFBF6A6" w14:textId="77777777" w:rsidR="001A2F8C" w:rsidRPr="0003653A" w:rsidRDefault="001A2F8C" w:rsidP="009B61E1">
            <w:pPr>
              <w:snapToGrid w:val="0"/>
              <w:rPr>
                <w:rFonts w:ascii="Century Gothic" w:hAnsi="Century Gothic" w:cs="Arial"/>
                <w:szCs w:val="24"/>
              </w:rPr>
            </w:pPr>
          </w:p>
        </w:tc>
      </w:tr>
      <w:tr w:rsidR="001A2F8C" w:rsidRPr="0003653A" w14:paraId="5E1BBDDC" w14:textId="77777777" w:rsidTr="1A9B8FCE">
        <w:tblPrEx>
          <w:tblCellMar>
            <w:right w:w="0" w:type="dxa"/>
          </w:tblCellMar>
        </w:tblPrEx>
        <w:trPr>
          <w:jc w:val="center"/>
        </w:trPr>
        <w:tc>
          <w:tcPr>
            <w:tcW w:w="2072" w:type="dxa"/>
            <w:shd w:val="clear" w:color="auto" w:fill="auto"/>
          </w:tcPr>
          <w:p w14:paraId="58D43B90"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Floor</w:t>
            </w:r>
            <w:r>
              <w:rPr>
                <w:rFonts w:ascii="Century Gothic" w:hAnsi="Century Gothic" w:cs="Arial"/>
                <w:sz w:val="20"/>
              </w:rPr>
              <w:t xml:space="preserve">ing </w:t>
            </w:r>
          </w:p>
        </w:tc>
        <w:tc>
          <w:tcPr>
            <w:tcW w:w="448" w:type="dxa"/>
            <w:shd w:val="clear" w:color="auto" w:fill="auto"/>
            <w:vAlign w:val="center"/>
          </w:tcPr>
          <w:p w14:paraId="60FDE445" w14:textId="04E97BB0"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72B068F" w14:textId="4A163834"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8A7471C" w14:textId="73F27E76" w:rsidR="001A2F8C" w:rsidRPr="00503113" w:rsidRDefault="001A2F8C" w:rsidP="009B61E1">
            <w:pPr>
              <w:jc w:val="center"/>
            </w:pPr>
          </w:p>
        </w:tc>
        <w:tc>
          <w:tcPr>
            <w:tcW w:w="3960" w:type="dxa"/>
            <w:shd w:val="clear" w:color="auto" w:fill="auto"/>
          </w:tcPr>
          <w:p w14:paraId="645FC89F" w14:textId="77777777" w:rsidR="001A2F8C" w:rsidRPr="001D1F4D" w:rsidRDefault="001A2F8C" w:rsidP="009B61E1">
            <w:pPr>
              <w:rPr>
                <w:rFonts w:ascii="Century Gothic" w:hAnsi="Century Gothic" w:cs="Arial"/>
                <w:sz w:val="20"/>
              </w:rPr>
            </w:pPr>
          </w:p>
        </w:tc>
        <w:tc>
          <w:tcPr>
            <w:tcW w:w="450" w:type="dxa"/>
          </w:tcPr>
          <w:p w14:paraId="49A07898"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2C3F2A39"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E439FBB"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5353864D"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65408BF"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0E059E3" w14:textId="77777777" w:rsidR="001A2F8C" w:rsidRPr="0003653A" w:rsidRDefault="001A2F8C" w:rsidP="009B61E1">
            <w:pPr>
              <w:snapToGrid w:val="0"/>
              <w:jc w:val="center"/>
              <w:rPr>
                <w:rFonts w:ascii="Century Gothic" w:hAnsi="Century Gothic" w:cs="Arial"/>
                <w:szCs w:val="24"/>
              </w:rPr>
            </w:pPr>
          </w:p>
        </w:tc>
        <w:tc>
          <w:tcPr>
            <w:tcW w:w="540" w:type="dxa"/>
          </w:tcPr>
          <w:p w14:paraId="59E50C6A" w14:textId="77777777" w:rsidR="001A2F8C" w:rsidRPr="0003653A" w:rsidRDefault="001A2F8C" w:rsidP="009B61E1">
            <w:pPr>
              <w:snapToGrid w:val="0"/>
              <w:rPr>
                <w:rFonts w:ascii="Century Gothic" w:hAnsi="Century Gothic" w:cs="Arial"/>
                <w:szCs w:val="24"/>
              </w:rPr>
            </w:pPr>
          </w:p>
        </w:tc>
        <w:tc>
          <w:tcPr>
            <w:tcW w:w="3237" w:type="dxa"/>
          </w:tcPr>
          <w:p w14:paraId="431A2C21" w14:textId="77777777" w:rsidR="001A2F8C" w:rsidRPr="0003653A" w:rsidRDefault="001A2F8C" w:rsidP="009B61E1">
            <w:pPr>
              <w:snapToGrid w:val="0"/>
              <w:rPr>
                <w:rFonts w:ascii="Century Gothic" w:hAnsi="Century Gothic" w:cs="Arial"/>
                <w:szCs w:val="24"/>
              </w:rPr>
            </w:pPr>
          </w:p>
        </w:tc>
      </w:tr>
      <w:tr w:rsidR="001A2F8C" w:rsidRPr="0003653A" w14:paraId="2638BB3B" w14:textId="77777777" w:rsidTr="1A9B8FCE">
        <w:tblPrEx>
          <w:tblCellMar>
            <w:right w:w="0" w:type="dxa"/>
          </w:tblCellMar>
        </w:tblPrEx>
        <w:trPr>
          <w:jc w:val="center"/>
        </w:trPr>
        <w:tc>
          <w:tcPr>
            <w:tcW w:w="2072" w:type="dxa"/>
            <w:shd w:val="clear" w:color="auto" w:fill="auto"/>
          </w:tcPr>
          <w:p w14:paraId="694F92E3"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Wash Basin</w:t>
            </w:r>
          </w:p>
        </w:tc>
        <w:tc>
          <w:tcPr>
            <w:tcW w:w="448" w:type="dxa"/>
            <w:shd w:val="clear" w:color="auto" w:fill="auto"/>
            <w:vAlign w:val="center"/>
          </w:tcPr>
          <w:p w14:paraId="2CC2F2DF" w14:textId="0C3ACCFB"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DEC17C6" w14:textId="5176FAA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558DAB2" w14:textId="38EA6722" w:rsidR="001A2F8C" w:rsidRPr="00D6302D" w:rsidRDefault="001A2F8C" w:rsidP="009B61E1">
            <w:pPr>
              <w:jc w:val="center"/>
              <w:rPr>
                <w:rFonts w:ascii="Century Gothic" w:hAnsi="Century Gothic" w:cs="Arial"/>
                <w:sz w:val="20"/>
              </w:rPr>
            </w:pPr>
          </w:p>
        </w:tc>
        <w:tc>
          <w:tcPr>
            <w:tcW w:w="3960" w:type="dxa"/>
            <w:shd w:val="clear" w:color="auto" w:fill="auto"/>
          </w:tcPr>
          <w:p w14:paraId="6CCAE1B6" w14:textId="77777777" w:rsidR="001A2F8C" w:rsidRPr="001D1F4D" w:rsidRDefault="001A2F8C" w:rsidP="009B61E1">
            <w:pPr>
              <w:rPr>
                <w:rFonts w:ascii="Century Gothic" w:hAnsi="Century Gothic" w:cs="Arial"/>
                <w:sz w:val="20"/>
              </w:rPr>
            </w:pPr>
          </w:p>
        </w:tc>
        <w:tc>
          <w:tcPr>
            <w:tcW w:w="450" w:type="dxa"/>
          </w:tcPr>
          <w:p w14:paraId="3E41F77B"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03C006F9"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8D83766"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19D2460F"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2D6669F"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62BABF0" w14:textId="77777777" w:rsidR="001A2F8C" w:rsidRPr="0003653A" w:rsidRDefault="001A2F8C" w:rsidP="009B61E1">
            <w:pPr>
              <w:snapToGrid w:val="0"/>
              <w:jc w:val="center"/>
              <w:rPr>
                <w:rFonts w:ascii="Century Gothic" w:hAnsi="Century Gothic" w:cs="Arial"/>
                <w:szCs w:val="24"/>
              </w:rPr>
            </w:pPr>
          </w:p>
        </w:tc>
        <w:tc>
          <w:tcPr>
            <w:tcW w:w="540" w:type="dxa"/>
          </w:tcPr>
          <w:p w14:paraId="34700FA6" w14:textId="77777777" w:rsidR="001A2F8C" w:rsidRPr="0003653A" w:rsidRDefault="001A2F8C" w:rsidP="009B61E1">
            <w:pPr>
              <w:snapToGrid w:val="0"/>
              <w:rPr>
                <w:rFonts w:ascii="Century Gothic" w:hAnsi="Century Gothic" w:cs="Arial"/>
                <w:szCs w:val="24"/>
              </w:rPr>
            </w:pPr>
          </w:p>
        </w:tc>
        <w:tc>
          <w:tcPr>
            <w:tcW w:w="3237" w:type="dxa"/>
          </w:tcPr>
          <w:p w14:paraId="4A1517A4" w14:textId="77777777" w:rsidR="001A2F8C" w:rsidRPr="0003653A" w:rsidRDefault="001A2F8C" w:rsidP="009B61E1">
            <w:pPr>
              <w:snapToGrid w:val="0"/>
              <w:rPr>
                <w:rFonts w:ascii="Century Gothic" w:hAnsi="Century Gothic" w:cs="Arial"/>
                <w:szCs w:val="24"/>
              </w:rPr>
            </w:pPr>
          </w:p>
        </w:tc>
      </w:tr>
      <w:tr w:rsidR="001A2F8C" w:rsidRPr="0003653A" w14:paraId="7FF2717F" w14:textId="77777777" w:rsidTr="1A9B8FCE">
        <w:tblPrEx>
          <w:tblCellMar>
            <w:right w:w="0" w:type="dxa"/>
          </w:tblCellMar>
        </w:tblPrEx>
        <w:trPr>
          <w:jc w:val="center"/>
        </w:trPr>
        <w:tc>
          <w:tcPr>
            <w:tcW w:w="2072" w:type="dxa"/>
            <w:shd w:val="clear" w:color="auto" w:fill="auto"/>
          </w:tcPr>
          <w:p w14:paraId="6973994D" w14:textId="77777777" w:rsidR="001A2F8C" w:rsidRPr="00D6302D" w:rsidRDefault="001A2F8C" w:rsidP="009B61E1">
            <w:pPr>
              <w:rPr>
                <w:rFonts w:ascii="Century Gothic" w:hAnsi="Century Gothic" w:cs="Arial"/>
                <w:sz w:val="20"/>
              </w:rPr>
            </w:pPr>
            <w:r>
              <w:rPr>
                <w:rFonts w:ascii="Century Gothic" w:hAnsi="Century Gothic" w:cs="Arial"/>
                <w:sz w:val="20"/>
              </w:rPr>
              <w:t>Tapware</w:t>
            </w:r>
          </w:p>
        </w:tc>
        <w:tc>
          <w:tcPr>
            <w:tcW w:w="448" w:type="dxa"/>
            <w:shd w:val="clear" w:color="auto" w:fill="auto"/>
            <w:vAlign w:val="center"/>
          </w:tcPr>
          <w:p w14:paraId="12CD1B22" w14:textId="46D67BF2"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1969A00" w14:textId="5C79E73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99EEA1C" w14:textId="13835D58" w:rsidR="001A2F8C" w:rsidRPr="00D6302D" w:rsidRDefault="001A2F8C" w:rsidP="009B61E1">
            <w:pPr>
              <w:jc w:val="center"/>
              <w:rPr>
                <w:rFonts w:ascii="Century Gothic" w:hAnsi="Century Gothic" w:cs="Arial"/>
                <w:sz w:val="20"/>
              </w:rPr>
            </w:pPr>
          </w:p>
        </w:tc>
        <w:tc>
          <w:tcPr>
            <w:tcW w:w="3960" w:type="dxa"/>
            <w:shd w:val="clear" w:color="auto" w:fill="auto"/>
          </w:tcPr>
          <w:p w14:paraId="10881488" w14:textId="77777777" w:rsidR="001A2F8C" w:rsidRPr="001D1F4D" w:rsidRDefault="001A2F8C" w:rsidP="009B61E1">
            <w:pPr>
              <w:rPr>
                <w:rFonts w:ascii="Century Gothic" w:hAnsi="Century Gothic" w:cs="Arial"/>
                <w:sz w:val="20"/>
              </w:rPr>
            </w:pPr>
          </w:p>
        </w:tc>
        <w:tc>
          <w:tcPr>
            <w:tcW w:w="450" w:type="dxa"/>
          </w:tcPr>
          <w:p w14:paraId="4F886F82"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402AC0B8"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3301B4D"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27942540"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7965DEA4"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41B23FA" w14:textId="77777777" w:rsidR="001A2F8C" w:rsidRPr="0003653A" w:rsidRDefault="001A2F8C" w:rsidP="009B61E1">
            <w:pPr>
              <w:snapToGrid w:val="0"/>
              <w:jc w:val="center"/>
              <w:rPr>
                <w:rFonts w:ascii="Century Gothic" w:hAnsi="Century Gothic" w:cs="Arial"/>
                <w:szCs w:val="24"/>
              </w:rPr>
            </w:pPr>
          </w:p>
        </w:tc>
        <w:tc>
          <w:tcPr>
            <w:tcW w:w="540" w:type="dxa"/>
          </w:tcPr>
          <w:p w14:paraId="304004F7" w14:textId="77777777" w:rsidR="001A2F8C" w:rsidRPr="0003653A" w:rsidRDefault="001A2F8C" w:rsidP="009B61E1">
            <w:pPr>
              <w:snapToGrid w:val="0"/>
              <w:rPr>
                <w:rFonts w:ascii="Century Gothic" w:hAnsi="Century Gothic" w:cs="Arial"/>
                <w:szCs w:val="24"/>
              </w:rPr>
            </w:pPr>
          </w:p>
        </w:tc>
        <w:tc>
          <w:tcPr>
            <w:tcW w:w="3237" w:type="dxa"/>
          </w:tcPr>
          <w:p w14:paraId="230B34B9" w14:textId="77777777" w:rsidR="001A2F8C" w:rsidRPr="0003653A" w:rsidRDefault="001A2F8C" w:rsidP="009B61E1">
            <w:pPr>
              <w:snapToGrid w:val="0"/>
              <w:rPr>
                <w:rFonts w:ascii="Century Gothic" w:hAnsi="Century Gothic" w:cs="Arial"/>
                <w:szCs w:val="24"/>
              </w:rPr>
            </w:pPr>
          </w:p>
        </w:tc>
      </w:tr>
      <w:tr w:rsidR="001A2F8C" w:rsidRPr="0003653A" w14:paraId="49B2387D" w14:textId="77777777" w:rsidTr="1A9B8FCE">
        <w:tblPrEx>
          <w:tblCellMar>
            <w:right w:w="0" w:type="dxa"/>
          </w:tblCellMar>
        </w:tblPrEx>
        <w:trPr>
          <w:jc w:val="center"/>
        </w:trPr>
        <w:tc>
          <w:tcPr>
            <w:tcW w:w="2072" w:type="dxa"/>
            <w:shd w:val="clear" w:color="auto" w:fill="auto"/>
          </w:tcPr>
          <w:p w14:paraId="12F9229B" w14:textId="77777777" w:rsidR="001A2F8C" w:rsidRPr="00D6302D" w:rsidRDefault="001A2F8C" w:rsidP="009B61E1">
            <w:pPr>
              <w:rPr>
                <w:rFonts w:ascii="Century Gothic" w:hAnsi="Century Gothic" w:cs="Arial"/>
                <w:sz w:val="20"/>
              </w:rPr>
            </w:pPr>
            <w:r>
              <w:rPr>
                <w:rFonts w:ascii="Century Gothic" w:hAnsi="Century Gothic" w:cs="Arial"/>
                <w:sz w:val="20"/>
              </w:rPr>
              <w:t>Benchtop</w:t>
            </w:r>
          </w:p>
        </w:tc>
        <w:tc>
          <w:tcPr>
            <w:tcW w:w="448" w:type="dxa"/>
            <w:shd w:val="clear" w:color="auto" w:fill="auto"/>
            <w:vAlign w:val="center"/>
          </w:tcPr>
          <w:p w14:paraId="7AB14562" w14:textId="2D5DC6AF"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DBFBFD4" w14:textId="4BA875C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02F1257" w14:textId="31A0B237" w:rsidR="001A2F8C" w:rsidRPr="00503113" w:rsidRDefault="001A2F8C" w:rsidP="009B61E1"/>
        </w:tc>
        <w:tc>
          <w:tcPr>
            <w:tcW w:w="3960" w:type="dxa"/>
            <w:shd w:val="clear" w:color="auto" w:fill="auto"/>
          </w:tcPr>
          <w:p w14:paraId="68DF63DA" w14:textId="77777777" w:rsidR="001A2F8C" w:rsidRPr="001D1F4D" w:rsidRDefault="001A2F8C" w:rsidP="009B61E1">
            <w:pPr>
              <w:rPr>
                <w:rFonts w:ascii="Century Gothic" w:hAnsi="Century Gothic" w:cs="Arial"/>
                <w:sz w:val="20"/>
              </w:rPr>
            </w:pPr>
          </w:p>
        </w:tc>
        <w:tc>
          <w:tcPr>
            <w:tcW w:w="450" w:type="dxa"/>
          </w:tcPr>
          <w:p w14:paraId="5D0690A3"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5FE7B360"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56D954DF"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6A99D789"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2AEE8B85"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C6B449C" w14:textId="77777777" w:rsidR="001A2F8C" w:rsidRPr="0003653A" w:rsidRDefault="001A2F8C" w:rsidP="009B61E1">
            <w:pPr>
              <w:snapToGrid w:val="0"/>
              <w:jc w:val="center"/>
              <w:rPr>
                <w:rFonts w:ascii="Century Gothic" w:hAnsi="Century Gothic" w:cs="Arial"/>
                <w:szCs w:val="24"/>
              </w:rPr>
            </w:pPr>
          </w:p>
        </w:tc>
        <w:tc>
          <w:tcPr>
            <w:tcW w:w="540" w:type="dxa"/>
          </w:tcPr>
          <w:p w14:paraId="5A33DF99" w14:textId="77777777" w:rsidR="001A2F8C" w:rsidRPr="0003653A" w:rsidRDefault="001A2F8C" w:rsidP="009B61E1">
            <w:pPr>
              <w:snapToGrid w:val="0"/>
              <w:rPr>
                <w:rFonts w:ascii="Century Gothic" w:hAnsi="Century Gothic" w:cs="Arial"/>
                <w:szCs w:val="24"/>
              </w:rPr>
            </w:pPr>
          </w:p>
        </w:tc>
        <w:tc>
          <w:tcPr>
            <w:tcW w:w="3237" w:type="dxa"/>
          </w:tcPr>
          <w:p w14:paraId="1315E300" w14:textId="77777777" w:rsidR="001A2F8C" w:rsidRPr="0003653A" w:rsidRDefault="001A2F8C" w:rsidP="009B61E1">
            <w:pPr>
              <w:snapToGrid w:val="0"/>
              <w:rPr>
                <w:rFonts w:ascii="Century Gothic" w:hAnsi="Century Gothic" w:cs="Arial"/>
                <w:szCs w:val="24"/>
              </w:rPr>
            </w:pPr>
          </w:p>
        </w:tc>
      </w:tr>
      <w:tr w:rsidR="001A2F8C" w:rsidRPr="0003653A" w14:paraId="5A01BB1D" w14:textId="77777777" w:rsidTr="1A9B8FCE">
        <w:tblPrEx>
          <w:tblCellMar>
            <w:right w:w="0" w:type="dxa"/>
          </w:tblCellMar>
        </w:tblPrEx>
        <w:trPr>
          <w:jc w:val="center"/>
        </w:trPr>
        <w:tc>
          <w:tcPr>
            <w:tcW w:w="2072" w:type="dxa"/>
            <w:shd w:val="clear" w:color="auto" w:fill="auto"/>
          </w:tcPr>
          <w:p w14:paraId="552DE3CF" w14:textId="77777777" w:rsidR="001A2F8C" w:rsidRPr="00D6302D" w:rsidRDefault="001A2F8C" w:rsidP="009B61E1">
            <w:pPr>
              <w:rPr>
                <w:rFonts w:ascii="Century Gothic" w:hAnsi="Century Gothic" w:cs="Arial"/>
                <w:sz w:val="20"/>
              </w:rPr>
            </w:pPr>
            <w:r>
              <w:rPr>
                <w:rFonts w:ascii="Century Gothic" w:hAnsi="Century Gothic" w:cs="Arial"/>
                <w:sz w:val="20"/>
              </w:rPr>
              <w:t>Splash Back</w:t>
            </w:r>
          </w:p>
        </w:tc>
        <w:tc>
          <w:tcPr>
            <w:tcW w:w="448" w:type="dxa"/>
            <w:shd w:val="clear" w:color="auto" w:fill="auto"/>
            <w:vAlign w:val="center"/>
          </w:tcPr>
          <w:p w14:paraId="5C895237" w14:textId="019C0444"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B23F5E7" w14:textId="18BA7D94"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D9D644D" w14:textId="7CE1B920" w:rsidR="001A2F8C" w:rsidRPr="00503113" w:rsidRDefault="001A2F8C" w:rsidP="009B61E1"/>
        </w:tc>
        <w:tc>
          <w:tcPr>
            <w:tcW w:w="3960" w:type="dxa"/>
            <w:shd w:val="clear" w:color="auto" w:fill="auto"/>
          </w:tcPr>
          <w:p w14:paraId="2A1DBF75" w14:textId="77777777" w:rsidR="001A2F8C" w:rsidRPr="001D1F4D" w:rsidRDefault="001A2F8C" w:rsidP="009B61E1">
            <w:pPr>
              <w:rPr>
                <w:rFonts w:ascii="Century Gothic" w:hAnsi="Century Gothic" w:cs="Arial"/>
                <w:sz w:val="20"/>
              </w:rPr>
            </w:pPr>
          </w:p>
        </w:tc>
        <w:tc>
          <w:tcPr>
            <w:tcW w:w="450" w:type="dxa"/>
          </w:tcPr>
          <w:p w14:paraId="5246AB0B"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7C1CA008"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1344758"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DA1DF4B"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60048D7"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3F73F0B" w14:textId="77777777" w:rsidR="001A2F8C" w:rsidRPr="0003653A" w:rsidRDefault="001A2F8C" w:rsidP="009B61E1">
            <w:pPr>
              <w:snapToGrid w:val="0"/>
              <w:jc w:val="center"/>
              <w:rPr>
                <w:rFonts w:ascii="Century Gothic" w:hAnsi="Century Gothic" w:cs="Arial"/>
                <w:szCs w:val="24"/>
              </w:rPr>
            </w:pPr>
          </w:p>
        </w:tc>
        <w:tc>
          <w:tcPr>
            <w:tcW w:w="540" w:type="dxa"/>
          </w:tcPr>
          <w:p w14:paraId="0F3A41CC" w14:textId="77777777" w:rsidR="001A2F8C" w:rsidRPr="0003653A" w:rsidRDefault="001A2F8C" w:rsidP="009B61E1">
            <w:pPr>
              <w:snapToGrid w:val="0"/>
              <w:rPr>
                <w:rFonts w:ascii="Century Gothic" w:hAnsi="Century Gothic" w:cs="Arial"/>
                <w:szCs w:val="24"/>
              </w:rPr>
            </w:pPr>
          </w:p>
        </w:tc>
        <w:tc>
          <w:tcPr>
            <w:tcW w:w="3237" w:type="dxa"/>
          </w:tcPr>
          <w:p w14:paraId="48FAD672" w14:textId="77777777" w:rsidR="001A2F8C" w:rsidRPr="0003653A" w:rsidRDefault="001A2F8C" w:rsidP="009B61E1">
            <w:pPr>
              <w:snapToGrid w:val="0"/>
              <w:rPr>
                <w:rFonts w:ascii="Century Gothic" w:hAnsi="Century Gothic" w:cs="Arial"/>
                <w:szCs w:val="24"/>
              </w:rPr>
            </w:pPr>
          </w:p>
        </w:tc>
      </w:tr>
      <w:tr w:rsidR="001A2F8C" w:rsidRPr="0003653A" w14:paraId="17FBDA1E" w14:textId="77777777" w:rsidTr="1A9B8FCE">
        <w:tblPrEx>
          <w:tblCellMar>
            <w:right w:w="0" w:type="dxa"/>
          </w:tblCellMar>
        </w:tblPrEx>
        <w:trPr>
          <w:jc w:val="center"/>
        </w:trPr>
        <w:tc>
          <w:tcPr>
            <w:tcW w:w="2072" w:type="dxa"/>
            <w:shd w:val="clear" w:color="auto" w:fill="auto"/>
          </w:tcPr>
          <w:p w14:paraId="0F74305D" w14:textId="77777777" w:rsidR="001A2F8C" w:rsidRPr="00D6302D" w:rsidRDefault="001A2F8C" w:rsidP="009B61E1">
            <w:pPr>
              <w:rPr>
                <w:rFonts w:ascii="Century Gothic" w:hAnsi="Century Gothic" w:cs="Arial"/>
                <w:b/>
                <w:sz w:val="20"/>
              </w:rPr>
            </w:pPr>
            <w:r>
              <w:rPr>
                <w:rFonts w:ascii="Century Gothic" w:hAnsi="Century Gothic" w:cs="Arial"/>
                <w:sz w:val="20"/>
              </w:rPr>
              <w:t>Mirror</w:t>
            </w:r>
          </w:p>
        </w:tc>
        <w:tc>
          <w:tcPr>
            <w:tcW w:w="448" w:type="dxa"/>
            <w:shd w:val="clear" w:color="auto" w:fill="auto"/>
            <w:vAlign w:val="center"/>
          </w:tcPr>
          <w:p w14:paraId="777017AE" w14:textId="595C4C44"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2495B62" w14:textId="45705209"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3438B1A" w14:textId="7A87F5F6" w:rsidR="001A2F8C" w:rsidRPr="00D6302D" w:rsidRDefault="001A2F8C" w:rsidP="009B61E1">
            <w:pPr>
              <w:jc w:val="center"/>
              <w:rPr>
                <w:rFonts w:ascii="Century Gothic" w:hAnsi="Century Gothic" w:cs="Arial"/>
                <w:sz w:val="20"/>
              </w:rPr>
            </w:pPr>
          </w:p>
        </w:tc>
        <w:tc>
          <w:tcPr>
            <w:tcW w:w="3960" w:type="dxa"/>
            <w:shd w:val="clear" w:color="auto" w:fill="auto"/>
          </w:tcPr>
          <w:p w14:paraId="013C4FBF" w14:textId="77777777" w:rsidR="001A2F8C" w:rsidRPr="001D1F4D" w:rsidRDefault="001A2F8C" w:rsidP="009B61E1">
            <w:pPr>
              <w:rPr>
                <w:rFonts w:ascii="Century Gothic" w:hAnsi="Century Gothic" w:cs="Arial"/>
                <w:sz w:val="20"/>
              </w:rPr>
            </w:pPr>
          </w:p>
        </w:tc>
        <w:tc>
          <w:tcPr>
            <w:tcW w:w="450" w:type="dxa"/>
          </w:tcPr>
          <w:p w14:paraId="01CC0A10"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0BAAB9B8"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2FA385C5"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2F4FB16D"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F5681AF"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4B9DD4E" w14:textId="77777777" w:rsidR="001A2F8C" w:rsidRPr="0003653A" w:rsidRDefault="001A2F8C" w:rsidP="009B61E1">
            <w:pPr>
              <w:snapToGrid w:val="0"/>
              <w:jc w:val="center"/>
              <w:rPr>
                <w:rFonts w:ascii="Century Gothic" w:hAnsi="Century Gothic" w:cs="Arial"/>
                <w:szCs w:val="24"/>
              </w:rPr>
            </w:pPr>
          </w:p>
        </w:tc>
        <w:tc>
          <w:tcPr>
            <w:tcW w:w="540" w:type="dxa"/>
          </w:tcPr>
          <w:p w14:paraId="796BE528" w14:textId="77777777" w:rsidR="001A2F8C" w:rsidRPr="0003653A" w:rsidRDefault="001A2F8C" w:rsidP="009B61E1">
            <w:pPr>
              <w:snapToGrid w:val="0"/>
              <w:rPr>
                <w:rFonts w:ascii="Century Gothic" w:hAnsi="Century Gothic" w:cs="Arial"/>
                <w:szCs w:val="24"/>
              </w:rPr>
            </w:pPr>
          </w:p>
        </w:tc>
        <w:tc>
          <w:tcPr>
            <w:tcW w:w="3237" w:type="dxa"/>
          </w:tcPr>
          <w:p w14:paraId="3B4317FB" w14:textId="77777777" w:rsidR="001A2F8C" w:rsidRPr="0003653A" w:rsidRDefault="001A2F8C" w:rsidP="009B61E1">
            <w:pPr>
              <w:snapToGrid w:val="0"/>
              <w:rPr>
                <w:rFonts w:ascii="Century Gothic" w:hAnsi="Century Gothic" w:cs="Arial"/>
                <w:szCs w:val="24"/>
              </w:rPr>
            </w:pPr>
          </w:p>
        </w:tc>
      </w:tr>
      <w:tr w:rsidR="001A2F8C" w:rsidRPr="0003653A" w14:paraId="73186E38" w14:textId="77777777" w:rsidTr="1A9B8FCE">
        <w:tblPrEx>
          <w:tblCellMar>
            <w:right w:w="0" w:type="dxa"/>
          </w:tblCellMar>
        </w:tblPrEx>
        <w:trPr>
          <w:jc w:val="center"/>
        </w:trPr>
        <w:tc>
          <w:tcPr>
            <w:tcW w:w="2072" w:type="dxa"/>
            <w:shd w:val="clear" w:color="auto" w:fill="auto"/>
          </w:tcPr>
          <w:p w14:paraId="33EB73E3" w14:textId="77777777" w:rsidR="001A2F8C" w:rsidRDefault="001A2F8C" w:rsidP="009B61E1">
            <w:pPr>
              <w:rPr>
                <w:rFonts w:ascii="Century Gothic" w:hAnsi="Century Gothic" w:cs="Arial"/>
                <w:sz w:val="20"/>
              </w:rPr>
            </w:pPr>
            <w:r>
              <w:rPr>
                <w:rFonts w:ascii="Century Gothic" w:hAnsi="Century Gothic" w:cs="Arial"/>
                <w:sz w:val="20"/>
              </w:rPr>
              <w:t>Underbench Cupboards/ Drawers</w:t>
            </w:r>
          </w:p>
        </w:tc>
        <w:tc>
          <w:tcPr>
            <w:tcW w:w="448" w:type="dxa"/>
            <w:shd w:val="clear" w:color="auto" w:fill="auto"/>
            <w:vAlign w:val="center"/>
          </w:tcPr>
          <w:p w14:paraId="6AC98DC6" w14:textId="44E6A2F2"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150DB9E" w14:textId="0107F0C0"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26060B73" w14:textId="4CF3C997" w:rsidR="001A2F8C" w:rsidRPr="00D6302D" w:rsidRDefault="001A2F8C" w:rsidP="009B61E1"/>
        </w:tc>
        <w:tc>
          <w:tcPr>
            <w:tcW w:w="3960" w:type="dxa"/>
            <w:shd w:val="clear" w:color="auto" w:fill="auto"/>
          </w:tcPr>
          <w:p w14:paraId="50F20674" w14:textId="77777777" w:rsidR="001A2F8C" w:rsidRPr="001D1F4D" w:rsidRDefault="001A2F8C" w:rsidP="009B61E1">
            <w:pPr>
              <w:rPr>
                <w:rFonts w:ascii="Century Gothic" w:hAnsi="Century Gothic" w:cs="Arial"/>
                <w:sz w:val="20"/>
              </w:rPr>
            </w:pPr>
          </w:p>
        </w:tc>
        <w:tc>
          <w:tcPr>
            <w:tcW w:w="450" w:type="dxa"/>
          </w:tcPr>
          <w:p w14:paraId="6FEE7B83"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2B053598"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1E5DC5E"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6A43B4F3"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281ADF7"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3FBA57D" w14:textId="77777777" w:rsidR="001A2F8C" w:rsidRPr="0003653A" w:rsidRDefault="001A2F8C" w:rsidP="009B61E1">
            <w:pPr>
              <w:snapToGrid w:val="0"/>
              <w:jc w:val="center"/>
              <w:rPr>
                <w:rFonts w:ascii="Century Gothic" w:hAnsi="Century Gothic" w:cs="Arial"/>
                <w:szCs w:val="24"/>
              </w:rPr>
            </w:pPr>
          </w:p>
        </w:tc>
        <w:tc>
          <w:tcPr>
            <w:tcW w:w="540" w:type="dxa"/>
          </w:tcPr>
          <w:p w14:paraId="68086E32" w14:textId="77777777" w:rsidR="001A2F8C" w:rsidRPr="0003653A" w:rsidRDefault="001A2F8C" w:rsidP="009B61E1">
            <w:pPr>
              <w:snapToGrid w:val="0"/>
              <w:rPr>
                <w:rFonts w:ascii="Century Gothic" w:hAnsi="Century Gothic" w:cs="Arial"/>
                <w:szCs w:val="24"/>
              </w:rPr>
            </w:pPr>
          </w:p>
        </w:tc>
        <w:tc>
          <w:tcPr>
            <w:tcW w:w="3237" w:type="dxa"/>
          </w:tcPr>
          <w:p w14:paraId="26786070" w14:textId="77777777" w:rsidR="001A2F8C" w:rsidRPr="0003653A" w:rsidRDefault="001A2F8C" w:rsidP="009B61E1">
            <w:pPr>
              <w:snapToGrid w:val="0"/>
              <w:rPr>
                <w:rFonts w:ascii="Century Gothic" w:hAnsi="Century Gothic" w:cs="Arial"/>
                <w:szCs w:val="24"/>
              </w:rPr>
            </w:pPr>
          </w:p>
        </w:tc>
      </w:tr>
      <w:tr w:rsidR="001A2F8C" w:rsidRPr="0003653A" w14:paraId="7980A848" w14:textId="77777777" w:rsidTr="1A9B8FCE">
        <w:tblPrEx>
          <w:tblCellMar>
            <w:right w:w="0" w:type="dxa"/>
          </w:tblCellMar>
        </w:tblPrEx>
        <w:trPr>
          <w:jc w:val="center"/>
        </w:trPr>
        <w:tc>
          <w:tcPr>
            <w:tcW w:w="2072" w:type="dxa"/>
            <w:shd w:val="clear" w:color="auto" w:fill="auto"/>
          </w:tcPr>
          <w:p w14:paraId="0B4949C4" w14:textId="77777777" w:rsidR="001A2F8C" w:rsidRDefault="001A2F8C" w:rsidP="009B61E1">
            <w:pPr>
              <w:rPr>
                <w:rFonts w:ascii="Century Gothic" w:hAnsi="Century Gothic" w:cs="Arial"/>
                <w:sz w:val="20"/>
              </w:rPr>
            </w:pPr>
            <w:r w:rsidRPr="00D6302D">
              <w:rPr>
                <w:rFonts w:ascii="Century Gothic" w:hAnsi="Century Gothic" w:cs="Arial"/>
                <w:sz w:val="20"/>
              </w:rPr>
              <w:t>Shower/Screen/</w:t>
            </w:r>
          </w:p>
          <w:p w14:paraId="159F9B94" w14:textId="77777777" w:rsidR="001A2F8C" w:rsidRPr="00D6302D" w:rsidRDefault="001A2F8C" w:rsidP="009B61E1">
            <w:pPr>
              <w:rPr>
                <w:rFonts w:ascii="Century Gothic" w:hAnsi="Century Gothic" w:cs="Arial"/>
                <w:b/>
                <w:sz w:val="20"/>
              </w:rPr>
            </w:pPr>
            <w:r>
              <w:rPr>
                <w:rFonts w:ascii="Century Gothic" w:hAnsi="Century Gothic" w:cs="Arial"/>
                <w:sz w:val="20"/>
              </w:rPr>
              <w:t>Curtain</w:t>
            </w:r>
          </w:p>
        </w:tc>
        <w:tc>
          <w:tcPr>
            <w:tcW w:w="448" w:type="dxa"/>
            <w:shd w:val="clear" w:color="auto" w:fill="auto"/>
            <w:vAlign w:val="center"/>
          </w:tcPr>
          <w:p w14:paraId="27203929" w14:textId="5F0605D7"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A3D9CCF" w14:textId="28ABA22F"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8B56C8B" w14:textId="3F897CFF" w:rsidR="001A2F8C" w:rsidRPr="00D6302D" w:rsidRDefault="001A2F8C" w:rsidP="009B61E1">
            <w:pPr>
              <w:jc w:val="center"/>
              <w:rPr>
                <w:rFonts w:ascii="Century Gothic" w:hAnsi="Century Gothic" w:cs="Arial"/>
                <w:sz w:val="20"/>
              </w:rPr>
            </w:pPr>
          </w:p>
        </w:tc>
        <w:tc>
          <w:tcPr>
            <w:tcW w:w="3960" w:type="dxa"/>
            <w:shd w:val="clear" w:color="auto" w:fill="auto"/>
          </w:tcPr>
          <w:p w14:paraId="7311E4F0" w14:textId="77777777" w:rsidR="001A2F8C" w:rsidRPr="001D1F4D" w:rsidRDefault="001A2F8C" w:rsidP="009B61E1">
            <w:pPr>
              <w:rPr>
                <w:rFonts w:ascii="Century Gothic" w:hAnsi="Century Gothic" w:cs="Arial"/>
                <w:sz w:val="20"/>
              </w:rPr>
            </w:pPr>
          </w:p>
        </w:tc>
        <w:tc>
          <w:tcPr>
            <w:tcW w:w="450" w:type="dxa"/>
          </w:tcPr>
          <w:p w14:paraId="1088C03B"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6943406B"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540B306C"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C4D7A1F"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5352DDC3"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D126E43" w14:textId="77777777" w:rsidR="001A2F8C" w:rsidRPr="0003653A" w:rsidRDefault="001A2F8C" w:rsidP="009B61E1">
            <w:pPr>
              <w:snapToGrid w:val="0"/>
              <w:jc w:val="center"/>
              <w:rPr>
                <w:rFonts w:ascii="Century Gothic" w:hAnsi="Century Gothic" w:cs="Arial"/>
                <w:szCs w:val="24"/>
              </w:rPr>
            </w:pPr>
          </w:p>
        </w:tc>
        <w:tc>
          <w:tcPr>
            <w:tcW w:w="540" w:type="dxa"/>
          </w:tcPr>
          <w:p w14:paraId="371CD3D0" w14:textId="77777777" w:rsidR="001A2F8C" w:rsidRPr="0003653A" w:rsidRDefault="001A2F8C" w:rsidP="009B61E1">
            <w:pPr>
              <w:snapToGrid w:val="0"/>
              <w:rPr>
                <w:rFonts w:ascii="Century Gothic" w:hAnsi="Century Gothic" w:cs="Arial"/>
                <w:szCs w:val="24"/>
              </w:rPr>
            </w:pPr>
          </w:p>
        </w:tc>
        <w:tc>
          <w:tcPr>
            <w:tcW w:w="3237" w:type="dxa"/>
          </w:tcPr>
          <w:p w14:paraId="67F69360" w14:textId="77777777" w:rsidR="001A2F8C" w:rsidRPr="0003653A" w:rsidRDefault="001A2F8C" w:rsidP="009B61E1">
            <w:pPr>
              <w:snapToGrid w:val="0"/>
              <w:rPr>
                <w:rFonts w:ascii="Century Gothic" w:hAnsi="Century Gothic" w:cs="Arial"/>
                <w:szCs w:val="24"/>
              </w:rPr>
            </w:pPr>
          </w:p>
        </w:tc>
      </w:tr>
      <w:tr w:rsidR="001A2F8C" w:rsidRPr="0003653A" w14:paraId="0280656A" w14:textId="77777777" w:rsidTr="1A9B8FCE">
        <w:tblPrEx>
          <w:tblCellMar>
            <w:right w:w="0" w:type="dxa"/>
          </w:tblCellMar>
        </w:tblPrEx>
        <w:trPr>
          <w:jc w:val="center"/>
        </w:trPr>
        <w:tc>
          <w:tcPr>
            <w:tcW w:w="2072" w:type="dxa"/>
            <w:shd w:val="clear" w:color="auto" w:fill="auto"/>
          </w:tcPr>
          <w:p w14:paraId="57C4CD43" w14:textId="77777777" w:rsidR="001A2F8C" w:rsidRPr="00D6302D" w:rsidRDefault="001A2F8C" w:rsidP="009B61E1">
            <w:pPr>
              <w:rPr>
                <w:rFonts w:ascii="Century Gothic" w:hAnsi="Century Gothic" w:cs="Arial"/>
                <w:sz w:val="20"/>
              </w:rPr>
            </w:pPr>
            <w:r>
              <w:rPr>
                <w:rFonts w:ascii="Century Gothic" w:hAnsi="Century Gothic" w:cs="Arial"/>
                <w:sz w:val="20"/>
              </w:rPr>
              <w:t>Shower Tiles</w:t>
            </w:r>
          </w:p>
        </w:tc>
        <w:tc>
          <w:tcPr>
            <w:tcW w:w="448" w:type="dxa"/>
            <w:shd w:val="clear" w:color="auto" w:fill="auto"/>
            <w:vAlign w:val="center"/>
          </w:tcPr>
          <w:p w14:paraId="34036DF7" w14:textId="051AE07A"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29E626B" w14:textId="5B79B3E6"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1325381" w14:textId="188D25FF" w:rsidR="001A2F8C" w:rsidRPr="00D6302D" w:rsidRDefault="001A2F8C" w:rsidP="009B61E1">
            <w:pPr>
              <w:jc w:val="center"/>
              <w:rPr>
                <w:rFonts w:ascii="Century Gothic" w:hAnsi="Century Gothic" w:cs="Arial"/>
                <w:sz w:val="20"/>
              </w:rPr>
            </w:pPr>
          </w:p>
        </w:tc>
        <w:tc>
          <w:tcPr>
            <w:tcW w:w="3960" w:type="dxa"/>
            <w:shd w:val="clear" w:color="auto" w:fill="auto"/>
          </w:tcPr>
          <w:p w14:paraId="52BA2AEB" w14:textId="77777777" w:rsidR="001A2F8C" w:rsidRPr="001D1F4D" w:rsidRDefault="001A2F8C" w:rsidP="009B61E1">
            <w:pPr>
              <w:rPr>
                <w:rFonts w:ascii="Century Gothic" w:hAnsi="Century Gothic" w:cs="Arial"/>
                <w:sz w:val="20"/>
              </w:rPr>
            </w:pPr>
          </w:p>
        </w:tc>
        <w:tc>
          <w:tcPr>
            <w:tcW w:w="450" w:type="dxa"/>
          </w:tcPr>
          <w:p w14:paraId="4B0D6CE9"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5D1803EE"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D5BA0C4"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3F338134"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5F0876D"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7882AC6" w14:textId="77777777" w:rsidR="001A2F8C" w:rsidRPr="0003653A" w:rsidRDefault="001A2F8C" w:rsidP="009B61E1">
            <w:pPr>
              <w:snapToGrid w:val="0"/>
              <w:jc w:val="center"/>
              <w:rPr>
                <w:rFonts w:ascii="Century Gothic" w:hAnsi="Century Gothic" w:cs="Arial"/>
                <w:szCs w:val="24"/>
              </w:rPr>
            </w:pPr>
          </w:p>
        </w:tc>
        <w:tc>
          <w:tcPr>
            <w:tcW w:w="540" w:type="dxa"/>
          </w:tcPr>
          <w:p w14:paraId="6DDDE763" w14:textId="77777777" w:rsidR="001A2F8C" w:rsidRPr="0003653A" w:rsidRDefault="001A2F8C" w:rsidP="009B61E1">
            <w:pPr>
              <w:snapToGrid w:val="0"/>
              <w:rPr>
                <w:rFonts w:ascii="Century Gothic" w:hAnsi="Century Gothic" w:cs="Arial"/>
                <w:szCs w:val="24"/>
              </w:rPr>
            </w:pPr>
          </w:p>
        </w:tc>
        <w:tc>
          <w:tcPr>
            <w:tcW w:w="3237" w:type="dxa"/>
          </w:tcPr>
          <w:p w14:paraId="7502ABA9" w14:textId="77777777" w:rsidR="001A2F8C" w:rsidRPr="0003653A" w:rsidRDefault="001A2F8C" w:rsidP="009B61E1">
            <w:pPr>
              <w:snapToGrid w:val="0"/>
              <w:rPr>
                <w:rFonts w:ascii="Century Gothic" w:hAnsi="Century Gothic" w:cs="Arial"/>
                <w:szCs w:val="24"/>
              </w:rPr>
            </w:pPr>
          </w:p>
        </w:tc>
      </w:tr>
      <w:tr w:rsidR="001A2F8C" w:rsidRPr="0003653A" w14:paraId="2A2DCA21" w14:textId="77777777" w:rsidTr="1A9B8FCE">
        <w:tblPrEx>
          <w:tblCellMar>
            <w:right w:w="0" w:type="dxa"/>
          </w:tblCellMar>
        </w:tblPrEx>
        <w:trPr>
          <w:jc w:val="center"/>
        </w:trPr>
        <w:tc>
          <w:tcPr>
            <w:tcW w:w="2072" w:type="dxa"/>
            <w:shd w:val="clear" w:color="auto" w:fill="auto"/>
          </w:tcPr>
          <w:p w14:paraId="12BF4018" w14:textId="77777777" w:rsidR="001A2F8C" w:rsidRPr="00D6302D" w:rsidRDefault="001A2F8C" w:rsidP="009B61E1">
            <w:pPr>
              <w:rPr>
                <w:rFonts w:ascii="Century Gothic" w:hAnsi="Century Gothic" w:cs="Arial"/>
                <w:sz w:val="20"/>
              </w:rPr>
            </w:pPr>
            <w:r>
              <w:rPr>
                <w:rFonts w:ascii="Century Gothic" w:hAnsi="Century Gothic" w:cs="Arial"/>
                <w:sz w:val="20"/>
              </w:rPr>
              <w:t>Shower Tapware</w:t>
            </w:r>
          </w:p>
        </w:tc>
        <w:tc>
          <w:tcPr>
            <w:tcW w:w="448" w:type="dxa"/>
            <w:shd w:val="clear" w:color="auto" w:fill="auto"/>
            <w:vAlign w:val="center"/>
          </w:tcPr>
          <w:p w14:paraId="4E0A8F1E" w14:textId="732253DA"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6215DCD" w14:textId="66F76731"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918242A" w14:textId="79F75591" w:rsidR="001A2F8C" w:rsidRPr="00D6302D" w:rsidRDefault="001A2F8C" w:rsidP="009B61E1">
            <w:pPr>
              <w:jc w:val="center"/>
              <w:rPr>
                <w:rFonts w:ascii="Century Gothic" w:hAnsi="Century Gothic" w:cs="Arial"/>
                <w:sz w:val="20"/>
              </w:rPr>
            </w:pPr>
          </w:p>
        </w:tc>
        <w:tc>
          <w:tcPr>
            <w:tcW w:w="3960" w:type="dxa"/>
            <w:shd w:val="clear" w:color="auto" w:fill="auto"/>
          </w:tcPr>
          <w:p w14:paraId="3E303CEB" w14:textId="77777777" w:rsidR="001A2F8C" w:rsidRPr="001D1F4D" w:rsidRDefault="001A2F8C" w:rsidP="009B61E1">
            <w:pPr>
              <w:rPr>
                <w:rFonts w:ascii="Century Gothic" w:hAnsi="Century Gothic" w:cs="Arial"/>
                <w:sz w:val="20"/>
              </w:rPr>
            </w:pPr>
          </w:p>
        </w:tc>
        <w:tc>
          <w:tcPr>
            <w:tcW w:w="450" w:type="dxa"/>
          </w:tcPr>
          <w:p w14:paraId="5B9DDF28"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5286EEED"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D88DB6F"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2656E2EE"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6E4C8160"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80C3391" w14:textId="77777777" w:rsidR="001A2F8C" w:rsidRPr="0003653A" w:rsidRDefault="001A2F8C" w:rsidP="009B61E1">
            <w:pPr>
              <w:snapToGrid w:val="0"/>
              <w:jc w:val="center"/>
              <w:rPr>
                <w:rFonts w:ascii="Century Gothic" w:hAnsi="Century Gothic" w:cs="Arial"/>
                <w:szCs w:val="24"/>
              </w:rPr>
            </w:pPr>
          </w:p>
        </w:tc>
        <w:tc>
          <w:tcPr>
            <w:tcW w:w="540" w:type="dxa"/>
          </w:tcPr>
          <w:p w14:paraId="57230689" w14:textId="77777777" w:rsidR="001A2F8C" w:rsidRPr="0003653A" w:rsidRDefault="001A2F8C" w:rsidP="009B61E1">
            <w:pPr>
              <w:snapToGrid w:val="0"/>
              <w:rPr>
                <w:rFonts w:ascii="Century Gothic" w:hAnsi="Century Gothic" w:cs="Arial"/>
                <w:szCs w:val="24"/>
              </w:rPr>
            </w:pPr>
          </w:p>
        </w:tc>
        <w:tc>
          <w:tcPr>
            <w:tcW w:w="3237" w:type="dxa"/>
          </w:tcPr>
          <w:p w14:paraId="75BE8CD5" w14:textId="77777777" w:rsidR="001A2F8C" w:rsidRPr="0003653A" w:rsidRDefault="001A2F8C" w:rsidP="009B61E1">
            <w:pPr>
              <w:snapToGrid w:val="0"/>
              <w:rPr>
                <w:rFonts w:ascii="Century Gothic" w:hAnsi="Century Gothic" w:cs="Arial"/>
                <w:szCs w:val="24"/>
              </w:rPr>
            </w:pPr>
          </w:p>
        </w:tc>
      </w:tr>
      <w:tr w:rsidR="001A2F8C" w:rsidRPr="0003653A" w14:paraId="1A052565" w14:textId="77777777" w:rsidTr="1A9B8FCE">
        <w:tblPrEx>
          <w:tblCellMar>
            <w:right w:w="0" w:type="dxa"/>
          </w:tblCellMar>
        </w:tblPrEx>
        <w:trPr>
          <w:jc w:val="center"/>
        </w:trPr>
        <w:tc>
          <w:tcPr>
            <w:tcW w:w="2072" w:type="dxa"/>
            <w:shd w:val="clear" w:color="auto" w:fill="auto"/>
          </w:tcPr>
          <w:p w14:paraId="39B02C7B"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Towel Rails</w:t>
            </w:r>
          </w:p>
        </w:tc>
        <w:tc>
          <w:tcPr>
            <w:tcW w:w="448" w:type="dxa"/>
            <w:shd w:val="clear" w:color="auto" w:fill="auto"/>
            <w:vAlign w:val="center"/>
          </w:tcPr>
          <w:p w14:paraId="36A73204" w14:textId="06F7C07E"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7369A4B" w14:textId="3C3EA2DC"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4CA1D18" w14:textId="209A82C8" w:rsidR="001A2F8C" w:rsidRPr="00D6302D" w:rsidRDefault="001A2F8C" w:rsidP="009B61E1"/>
        </w:tc>
        <w:tc>
          <w:tcPr>
            <w:tcW w:w="3960" w:type="dxa"/>
            <w:shd w:val="clear" w:color="auto" w:fill="auto"/>
          </w:tcPr>
          <w:p w14:paraId="28CAE023" w14:textId="77777777" w:rsidR="001A2F8C" w:rsidRPr="001D1F4D" w:rsidRDefault="001A2F8C" w:rsidP="009B61E1">
            <w:pPr>
              <w:rPr>
                <w:rFonts w:ascii="Century Gothic" w:hAnsi="Century Gothic" w:cs="Arial"/>
                <w:sz w:val="20"/>
              </w:rPr>
            </w:pPr>
          </w:p>
        </w:tc>
        <w:tc>
          <w:tcPr>
            <w:tcW w:w="450" w:type="dxa"/>
          </w:tcPr>
          <w:p w14:paraId="0A055DF5"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0AF23F2C"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A6E332F"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0AE4E64"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7A0234A1"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41AA10AE" w14:textId="77777777" w:rsidR="001A2F8C" w:rsidRPr="0003653A" w:rsidRDefault="001A2F8C" w:rsidP="009B61E1">
            <w:pPr>
              <w:snapToGrid w:val="0"/>
              <w:jc w:val="center"/>
              <w:rPr>
                <w:rFonts w:ascii="Century Gothic" w:hAnsi="Century Gothic" w:cs="Arial"/>
                <w:szCs w:val="24"/>
              </w:rPr>
            </w:pPr>
          </w:p>
        </w:tc>
        <w:tc>
          <w:tcPr>
            <w:tcW w:w="540" w:type="dxa"/>
          </w:tcPr>
          <w:p w14:paraId="344EB75B" w14:textId="77777777" w:rsidR="001A2F8C" w:rsidRPr="0003653A" w:rsidRDefault="001A2F8C" w:rsidP="009B61E1">
            <w:pPr>
              <w:snapToGrid w:val="0"/>
              <w:rPr>
                <w:rFonts w:ascii="Century Gothic" w:hAnsi="Century Gothic" w:cs="Arial"/>
                <w:szCs w:val="24"/>
              </w:rPr>
            </w:pPr>
          </w:p>
        </w:tc>
        <w:tc>
          <w:tcPr>
            <w:tcW w:w="3237" w:type="dxa"/>
          </w:tcPr>
          <w:p w14:paraId="4ADCF739" w14:textId="77777777" w:rsidR="001A2F8C" w:rsidRPr="0003653A" w:rsidRDefault="001A2F8C" w:rsidP="009B61E1">
            <w:pPr>
              <w:snapToGrid w:val="0"/>
              <w:rPr>
                <w:rFonts w:ascii="Century Gothic" w:hAnsi="Century Gothic" w:cs="Arial"/>
                <w:szCs w:val="24"/>
              </w:rPr>
            </w:pPr>
          </w:p>
        </w:tc>
      </w:tr>
      <w:tr w:rsidR="001A2F8C" w:rsidRPr="0003653A" w14:paraId="5B1CA142" w14:textId="77777777" w:rsidTr="1A9B8FCE">
        <w:tblPrEx>
          <w:tblCellMar>
            <w:right w:w="0" w:type="dxa"/>
          </w:tblCellMar>
        </w:tblPrEx>
        <w:trPr>
          <w:jc w:val="center"/>
        </w:trPr>
        <w:tc>
          <w:tcPr>
            <w:tcW w:w="2072" w:type="dxa"/>
            <w:shd w:val="clear" w:color="auto" w:fill="auto"/>
          </w:tcPr>
          <w:p w14:paraId="52784571"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Toilet/Cistern/ Seat</w:t>
            </w:r>
          </w:p>
        </w:tc>
        <w:tc>
          <w:tcPr>
            <w:tcW w:w="448" w:type="dxa"/>
            <w:shd w:val="clear" w:color="auto" w:fill="auto"/>
            <w:vAlign w:val="center"/>
          </w:tcPr>
          <w:p w14:paraId="6B0CF144" w14:textId="69A063A2"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A90A926" w14:textId="49FAA684"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AB602ED" w14:textId="6297E3BC" w:rsidR="001A2F8C" w:rsidRPr="00D6302D" w:rsidRDefault="001A2F8C" w:rsidP="009B61E1">
            <w:pPr>
              <w:jc w:val="center"/>
              <w:rPr>
                <w:rFonts w:ascii="Century Gothic" w:hAnsi="Century Gothic" w:cs="Arial"/>
                <w:sz w:val="20"/>
              </w:rPr>
            </w:pPr>
          </w:p>
        </w:tc>
        <w:tc>
          <w:tcPr>
            <w:tcW w:w="3960" w:type="dxa"/>
            <w:shd w:val="clear" w:color="auto" w:fill="auto"/>
          </w:tcPr>
          <w:p w14:paraId="439B1C0F" w14:textId="77777777" w:rsidR="001A2F8C" w:rsidRPr="001D1F4D" w:rsidRDefault="001A2F8C" w:rsidP="009B61E1">
            <w:pPr>
              <w:rPr>
                <w:rFonts w:ascii="Century Gothic" w:hAnsi="Century Gothic" w:cs="Arial"/>
                <w:sz w:val="20"/>
              </w:rPr>
            </w:pPr>
          </w:p>
        </w:tc>
        <w:tc>
          <w:tcPr>
            <w:tcW w:w="450" w:type="dxa"/>
          </w:tcPr>
          <w:p w14:paraId="30903CBF"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2877484D"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31D6E72"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1B22AEEF"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C9DBE0D"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A90BE2E" w14:textId="77777777" w:rsidR="001A2F8C" w:rsidRPr="0003653A" w:rsidRDefault="001A2F8C" w:rsidP="009B61E1">
            <w:pPr>
              <w:snapToGrid w:val="0"/>
              <w:jc w:val="center"/>
              <w:rPr>
                <w:rFonts w:ascii="Century Gothic" w:hAnsi="Century Gothic" w:cs="Arial"/>
                <w:szCs w:val="24"/>
              </w:rPr>
            </w:pPr>
          </w:p>
        </w:tc>
        <w:tc>
          <w:tcPr>
            <w:tcW w:w="540" w:type="dxa"/>
          </w:tcPr>
          <w:p w14:paraId="4DDCD329" w14:textId="77777777" w:rsidR="001A2F8C" w:rsidRPr="0003653A" w:rsidRDefault="001A2F8C" w:rsidP="009B61E1">
            <w:pPr>
              <w:snapToGrid w:val="0"/>
              <w:rPr>
                <w:rFonts w:ascii="Century Gothic" w:hAnsi="Century Gothic" w:cs="Arial"/>
                <w:szCs w:val="24"/>
              </w:rPr>
            </w:pPr>
          </w:p>
        </w:tc>
        <w:tc>
          <w:tcPr>
            <w:tcW w:w="3237" w:type="dxa"/>
          </w:tcPr>
          <w:p w14:paraId="2B9DADAD" w14:textId="77777777" w:rsidR="001A2F8C" w:rsidRPr="0003653A" w:rsidRDefault="001A2F8C" w:rsidP="009B61E1">
            <w:pPr>
              <w:snapToGrid w:val="0"/>
              <w:rPr>
                <w:rFonts w:ascii="Century Gothic" w:hAnsi="Century Gothic" w:cs="Arial"/>
                <w:szCs w:val="24"/>
              </w:rPr>
            </w:pPr>
          </w:p>
        </w:tc>
      </w:tr>
      <w:tr w:rsidR="001A2F8C" w:rsidRPr="0003653A" w14:paraId="0411F075" w14:textId="77777777" w:rsidTr="1A9B8FCE">
        <w:tblPrEx>
          <w:tblCellMar>
            <w:right w:w="0" w:type="dxa"/>
          </w:tblCellMar>
        </w:tblPrEx>
        <w:trPr>
          <w:jc w:val="center"/>
        </w:trPr>
        <w:tc>
          <w:tcPr>
            <w:tcW w:w="2072" w:type="dxa"/>
            <w:shd w:val="clear" w:color="auto" w:fill="auto"/>
          </w:tcPr>
          <w:p w14:paraId="746351E4"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Toilet Roll Holder</w:t>
            </w:r>
          </w:p>
        </w:tc>
        <w:tc>
          <w:tcPr>
            <w:tcW w:w="448" w:type="dxa"/>
            <w:shd w:val="clear" w:color="auto" w:fill="auto"/>
            <w:vAlign w:val="center"/>
          </w:tcPr>
          <w:p w14:paraId="21498DC4" w14:textId="491B3117"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DD06E73" w14:textId="2FD2F291"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029E7E0" w14:textId="78087C29" w:rsidR="001A2F8C" w:rsidRPr="00D6302D" w:rsidRDefault="001A2F8C" w:rsidP="009B61E1"/>
        </w:tc>
        <w:tc>
          <w:tcPr>
            <w:tcW w:w="3960" w:type="dxa"/>
            <w:shd w:val="clear" w:color="auto" w:fill="auto"/>
          </w:tcPr>
          <w:p w14:paraId="42B15BC2" w14:textId="77777777" w:rsidR="001A2F8C" w:rsidRPr="001D1F4D" w:rsidRDefault="001A2F8C" w:rsidP="009B61E1">
            <w:pPr>
              <w:rPr>
                <w:rFonts w:ascii="Century Gothic" w:hAnsi="Century Gothic" w:cs="Arial"/>
                <w:sz w:val="20"/>
              </w:rPr>
            </w:pPr>
          </w:p>
        </w:tc>
        <w:tc>
          <w:tcPr>
            <w:tcW w:w="450" w:type="dxa"/>
          </w:tcPr>
          <w:p w14:paraId="291A0415"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661B74F7"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66311AE"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61AA13E7"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54CA8100"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77C3AF0B" w14:textId="77777777" w:rsidR="001A2F8C" w:rsidRPr="0003653A" w:rsidRDefault="001A2F8C" w:rsidP="009B61E1">
            <w:pPr>
              <w:snapToGrid w:val="0"/>
              <w:jc w:val="center"/>
              <w:rPr>
                <w:rFonts w:ascii="Century Gothic" w:hAnsi="Century Gothic" w:cs="Arial"/>
                <w:szCs w:val="24"/>
              </w:rPr>
            </w:pPr>
          </w:p>
        </w:tc>
        <w:tc>
          <w:tcPr>
            <w:tcW w:w="540" w:type="dxa"/>
          </w:tcPr>
          <w:p w14:paraId="291F353B" w14:textId="77777777" w:rsidR="001A2F8C" w:rsidRPr="0003653A" w:rsidRDefault="001A2F8C" w:rsidP="009B61E1">
            <w:pPr>
              <w:snapToGrid w:val="0"/>
              <w:rPr>
                <w:rFonts w:ascii="Century Gothic" w:hAnsi="Century Gothic" w:cs="Arial"/>
                <w:szCs w:val="24"/>
              </w:rPr>
            </w:pPr>
          </w:p>
        </w:tc>
        <w:tc>
          <w:tcPr>
            <w:tcW w:w="3237" w:type="dxa"/>
          </w:tcPr>
          <w:p w14:paraId="2D49D234" w14:textId="77777777" w:rsidR="001A2F8C" w:rsidRPr="0003653A" w:rsidRDefault="001A2F8C" w:rsidP="009B61E1">
            <w:pPr>
              <w:snapToGrid w:val="0"/>
              <w:rPr>
                <w:rFonts w:ascii="Century Gothic" w:hAnsi="Century Gothic" w:cs="Arial"/>
                <w:szCs w:val="24"/>
              </w:rPr>
            </w:pPr>
          </w:p>
        </w:tc>
      </w:tr>
      <w:tr w:rsidR="001A2F8C" w:rsidRPr="0003653A" w14:paraId="50DF86F4" w14:textId="77777777" w:rsidTr="1A9B8FCE">
        <w:tblPrEx>
          <w:tblCellMar>
            <w:right w:w="0" w:type="dxa"/>
          </w:tblCellMar>
        </w:tblPrEx>
        <w:trPr>
          <w:jc w:val="center"/>
        </w:trPr>
        <w:tc>
          <w:tcPr>
            <w:tcW w:w="2072" w:type="dxa"/>
            <w:shd w:val="clear" w:color="auto" w:fill="auto"/>
          </w:tcPr>
          <w:p w14:paraId="3F426AA2" w14:textId="77777777" w:rsidR="001A2F8C" w:rsidRPr="000F268B" w:rsidRDefault="001A2F8C" w:rsidP="009B61E1">
            <w:pPr>
              <w:rPr>
                <w:rFonts w:ascii="Century Gothic" w:hAnsi="Century Gothic" w:cs="Arial"/>
                <w:b/>
                <w:sz w:val="20"/>
              </w:rPr>
            </w:pPr>
            <w:r w:rsidRPr="000F268B">
              <w:rPr>
                <w:rFonts w:ascii="Century Gothic" w:hAnsi="Century Gothic" w:cs="Arial"/>
                <w:sz w:val="20"/>
              </w:rPr>
              <w:t>Bath</w:t>
            </w:r>
          </w:p>
        </w:tc>
        <w:tc>
          <w:tcPr>
            <w:tcW w:w="448" w:type="dxa"/>
            <w:shd w:val="clear" w:color="auto" w:fill="auto"/>
            <w:vAlign w:val="center"/>
          </w:tcPr>
          <w:p w14:paraId="7201902E" w14:textId="33372722"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10531EB" w14:textId="4AB06BA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F58CBED" w14:textId="78901B11" w:rsidR="001A2F8C" w:rsidRPr="00D6302D" w:rsidRDefault="001A2F8C" w:rsidP="009B61E1">
            <w:pPr>
              <w:jc w:val="center"/>
              <w:rPr>
                <w:rFonts w:ascii="Century Gothic" w:hAnsi="Century Gothic" w:cs="Arial"/>
                <w:sz w:val="20"/>
              </w:rPr>
            </w:pPr>
          </w:p>
        </w:tc>
        <w:tc>
          <w:tcPr>
            <w:tcW w:w="3960" w:type="dxa"/>
            <w:shd w:val="clear" w:color="auto" w:fill="auto"/>
          </w:tcPr>
          <w:p w14:paraId="0C942ED9" w14:textId="77777777" w:rsidR="001A2F8C" w:rsidRPr="001D1F4D" w:rsidRDefault="001A2F8C" w:rsidP="009B61E1">
            <w:pPr>
              <w:rPr>
                <w:rFonts w:ascii="Century Gothic" w:hAnsi="Century Gothic" w:cs="Arial"/>
                <w:sz w:val="20"/>
              </w:rPr>
            </w:pPr>
          </w:p>
        </w:tc>
        <w:tc>
          <w:tcPr>
            <w:tcW w:w="450" w:type="dxa"/>
          </w:tcPr>
          <w:p w14:paraId="2BD5F61A"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4A4F10EC"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56490087"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9A6303B"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07952493"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7FA8C668" w14:textId="77777777" w:rsidR="001A2F8C" w:rsidRPr="0003653A" w:rsidRDefault="001A2F8C" w:rsidP="009B61E1">
            <w:pPr>
              <w:snapToGrid w:val="0"/>
              <w:jc w:val="center"/>
              <w:rPr>
                <w:rFonts w:ascii="Century Gothic" w:hAnsi="Century Gothic" w:cs="Arial"/>
                <w:szCs w:val="24"/>
              </w:rPr>
            </w:pPr>
          </w:p>
        </w:tc>
        <w:tc>
          <w:tcPr>
            <w:tcW w:w="540" w:type="dxa"/>
          </w:tcPr>
          <w:p w14:paraId="08D08E07" w14:textId="77777777" w:rsidR="001A2F8C" w:rsidRPr="0003653A" w:rsidRDefault="001A2F8C" w:rsidP="009B61E1">
            <w:pPr>
              <w:snapToGrid w:val="0"/>
              <w:rPr>
                <w:rFonts w:ascii="Century Gothic" w:hAnsi="Century Gothic" w:cs="Arial"/>
                <w:szCs w:val="24"/>
              </w:rPr>
            </w:pPr>
          </w:p>
        </w:tc>
        <w:tc>
          <w:tcPr>
            <w:tcW w:w="3237" w:type="dxa"/>
          </w:tcPr>
          <w:p w14:paraId="43E55AF7" w14:textId="77777777" w:rsidR="001A2F8C" w:rsidRPr="0003653A" w:rsidRDefault="001A2F8C" w:rsidP="009B61E1">
            <w:pPr>
              <w:snapToGrid w:val="0"/>
              <w:rPr>
                <w:rFonts w:ascii="Century Gothic" w:hAnsi="Century Gothic" w:cs="Arial"/>
                <w:szCs w:val="24"/>
              </w:rPr>
            </w:pPr>
          </w:p>
        </w:tc>
      </w:tr>
      <w:tr w:rsidR="001A2F8C" w:rsidRPr="0003653A" w14:paraId="6BD87787" w14:textId="77777777" w:rsidTr="1A9B8FCE">
        <w:tblPrEx>
          <w:tblCellMar>
            <w:right w:w="0" w:type="dxa"/>
          </w:tblCellMar>
        </w:tblPrEx>
        <w:trPr>
          <w:jc w:val="center"/>
        </w:trPr>
        <w:tc>
          <w:tcPr>
            <w:tcW w:w="2072" w:type="dxa"/>
            <w:shd w:val="clear" w:color="auto" w:fill="auto"/>
          </w:tcPr>
          <w:p w14:paraId="2A491496" w14:textId="77777777" w:rsidR="001A2F8C" w:rsidRPr="000F268B" w:rsidRDefault="001A2F8C" w:rsidP="009B61E1">
            <w:pPr>
              <w:rPr>
                <w:rFonts w:ascii="Century Gothic" w:hAnsi="Century Gothic" w:cs="Arial"/>
                <w:b/>
                <w:sz w:val="20"/>
              </w:rPr>
            </w:pPr>
            <w:r w:rsidRPr="000F268B">
              <w:rPr>
                <w:rFonts w:ascii="Century Gothic" w:hAnsi="Century Gothic" w:cs="Arial"/>
                <w:sz w:val="20"/>
              </w:rPr>
              <w:t>Bath</w:t>
            </w:r>
            <w:r>
              <w:rPr>
                <w:rFonts w:ascii="Century Gothic" w:hAnsi="Century Gothic" w:cs="Arial"/>
                <w:sz w:val="20"/>
              </w:rPr>
              <w:t xml:space="preserve"> Tiles</w:t>
            </w:r>
          </w:p>
        </w:tc>
        <w:tc>
          <w:tcPr>
            <w:tcW w:w="448" w:type="dxa"/>
            <w:shd w:val="clear" w:color="auto" w:fill="auto"/>
            <w:vAlign w:val="center"/>
          </w:tcPr>
          <w:p w14:paraId="50A77F14" w14:textId="65E50CC8"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4C31222" w14:textId="6D1E0036"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A9B8376" w14:textId="4B6B43DA" w:rsidR="001A2F8C" w:rsidRPr="00D6302D" w:rsidRDefault="001A2F8C" w:rsidP="009B61E1">
            <w:pPr>
              <w:jc w:val="center"/>
              <w:rPr>
                <w:rFonts w:ascii="Century Gothic" w:hAnsi="Century Gothic" w:cs="Arial"/>
                <w:sz w:val="20"/>
              </w:rPr>
            </w:pPr>
          </w:p>
        </w:tc>
        <w:tc>
          <w:tcPr>
            <w:tcW w:w="3960" w:type="dxa"/>
            <w:shd w:val="clear" w:color="auto" w:fill="auto"/>
          </w:tcPr>
          <w:p w14:paraId="0B0F08EE" w14:textId="77777777" w:rsidR="001A2F8C" w:rsidRPr="001D1F4D" w:rsidRDefault="001A2F8C" w:rsidP="009B61E1">
            <w:pPr>
              <w:rPr>
                <w:rFonts w:ascii="Century Gothic" w:hAnsi="Century Gothic" w:cs="Arial"/>
                <w:sz w:val="20"/>
              </w:rPr>
            </w:pPr>
          </w:p>
        </w:tc>
        <w:tc>
          <w:tcPr>
            <w:tcW w:w="450" w:type="dxa"/>
          </w:tcPr>
          <w:p w14:paraId="5AD65BBD"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6C8A5439"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1CE047F"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278F444B"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E3BC803"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67501F8" w14:textId="77777777" w:rsidR="001A2F8C" w:rsidRPr="0003653A" w:rsidRDefault="001A2F8C" w:rsidP="009B61E1">
            <w:pPr>
              <w:snapToGrid w:val="0"/>
              <w:jc w:val="center"/>
              <w:rPr>
                <w:rFonts w:ascii="Century Gothic" w:hAnsi="Century Gothic" w:cs="Arial"/>
                <w:szCs w:val="24"/>
              </w:rPr>
            </w:pPr>
          </w:p>
        </w:tc>
        <w:tc>
          <w:tcPr>
            <w:tcW w:w="540" w:type="dxa"/>
          </w:tcPr>
          <w:p w14:paraId="21D949A2" w14:textId="77777777" w:rsidR="001A2F8C" w:rsidRPr="0003653A" w:rsidRDefault="001A2F8C" w:rsidP="009B61E1">
            <w:pPr>
              <w:snapToGrid w:val="0"/>
              <w:rPr>
                <w:rFonts w:ascii="Century Gothic" w:hAnsi="Century Gothic" w:cs="Arial"/>
                <w:szCs w:val="24"/>
              </w:rPr>
            </w:pPr>
          </w:p>
        </w:tc>
        <w:tc>
          <w:tcPr>
            <w:tcW w:w="3237" w:type="dxa"/>
          </w:tcPr>
          <w:p w14:paraId="27EA8AB8" w14:textId="77777777" w:rsidR="001A2F8C" w:rsidRPr="0003653A" w:rsidRDefault="001A2F8C" w:rsidP="009B61E1">
            <w:pPr>
              <w:snapToGrid w:val="0"/>
              <w:rPr>
                <w:rFonts w:ascii="Century Gothic" w:hAnsi="Century Gothic" w:cs="Arial"/>
                <w:szCs w:val="24"/>
              </w:rPr>
            </w:pPr>
          </w:p>
        </w:tc>
      </w:tr>
      <w:tr w:rsidR="001A2F8C" w:rsidRPr="0003653A" w14:paraId="5189D61B" w14:textId="77777777" w:rsidTr="1A9B8FCE">
        <w:tblPrEx>
          <w:tblCellMar>
            <w:right w:w="0" w:type="dxa"/>
          </w:tblCellMar>
        </w:tblPrEx>
        <w:trPr>
          <w:jc w:val="center"/>
        </w:trPr>
        <w:tc>
          <w:tcPr>
            <w:tcW w:w="2072" w:type="dxa"/>
            <w:shd w:val="clear" w:color="auto" w:fill="auto"/>
          </w:tcPr>
          <w:p w14:paraId="6A6E6935" w14:textId="77777777" w:rsidR="001A2F8C" w:rsidRPr="000F268B" w:rsidRDefault="001A2F8C" w:rsidP="009B61E1">
            <w:pPr>
              <w:rPr>
                <w:rFonts w:ascii="Century Gothic" w:hAnsi="Century Gothic" w:cs="Arial"/>
                <w:b/>
                <w:sz w:val="20"/>
              </w:rPr>
            </w:pPr>
            <w:r w:rsidRPr="000F268B">
              <w:rPr>
                <w:rFonts w:ascii="Century Gothic" w:hAnsi="Century Gothic" w:cs="Arial"/>
                <w:sz w:val="20"/>
              </w:rPr>
              <w:t>Bath</w:t>
            </w:r>
            <w:r>
              <w:rPr>
                <w:rFonts w:ascii="Century Gothic" w:hAnsi="Century Gothic" w:cs="Arial"/>
                <w:sz w:val="20"/>
              </w:rPr>
              <w:t xml:space="preserve"> Tapware</w:t>
            </w:r>
          </w:p>
        </w:tc>
        <w:tc>
          <w:tcPr>
            <w:tcW w:w="448" w:type="dxa"/>
            <w:shd w:val="clear" w:color="auto" w:fill="auto"/>
            <w:vAlign w:val="center"/>
          </w:tcPr>
          <w:p w14:paraId="28C6F723" w14:textId="1F282ECC"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403CE3B" w14:textId="32FB1A1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10BA970" w14:textId="6D16D297" w:rsidR="001A2F8C" w:rsidRPr="00D6302D" w:rsidRDefault="001A2F8C" w:rsidP="009B61E1">
            <w:pPr>
              <w:jc w:val="center"/>
              <w:rPr>
                <w:rFonts w:ascii="Century Gothic" w:hAnsi="Century Gothic" w:cs="Arial"/>
                <w:sz w:val="20"/>
              </w:rPr>
            </w:pPr>
          </w:p>
        </w:tc>
        <w:tc>
          <w:tcPr>
            <w:tcW w:w="3960" w:type="dxa"/>
            <w:shd w:val="clear" w:color="auto" w:fill="auto"/>
          </w:tcPr>
          <w:p w14:paraId="47701F34" w14:textId="77777777" w:rsidR="001A2F8C" w:rsidRPr="001D1F4D" w:rsidRDefault="001A2F8C" w:rsidP="009B61E1">
            <w:pPr>
              <w:rPr>
                <w:rFonts w:ascii="Century Gothic" w:hAnsi="Century Gothic" w:cs="Arial"/>
                <w:sz w:val="20"/>
              </w:rPr>
            </w:pPr>
          </w:p>
        </w:tc>
        <w:tc>
          <w:tcPr>
            <w:tcW w:w="450" w:type="dxa"/>
          </w:tcPr>
          <w:p w14:paraId="3369EED9"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01FCD653"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5BB6D94F"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10BB9D85"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0896BE6D"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A141D8A" w14:textId="77777777" w:rsidR="001A2F8C" w:rsidRPr="0003653A" w:rsidRDefault="001A2F8C" w:rsidP="009B61E1">
            <w:pPr>
              <w:snapToGrid w:val="0"/>
              <w:jc w:val="center"/>
              <w:rPr>
                <w:rFonts w:ascii="Century Gothic" w:hAnsi="Century Gothic" w:cs="Arial"/>
                <w:szCs w:val="24"/>
              </w:rPr>
            </w:pPr>
          </w:p>
        </w:tc>
        <w:tc>
          <w:tcPr>
            <w:tcW w:w="540" w:type="dxa"/>
          </w:tcPr>
          <w:p w14:paraId="10BDE49E" w14:textId="77777777" w:rsidR="001A2F8C" w:rsidRPr="0003653A" w:rsidRDefault="001A2F8C" w:rsidP="009B61E1">
            <w:pPr>
              <w:snapToGrid w:val="0"/>
              <w:rPr>
                <w:rFonts w:ascii="Century Gothic" w:hAnsi="Century Gothic" w:cs="Arial"/>
                <w:szCs w:val="24"/>
              </w:rPr>
            </w:pPr>
          </w:p>
        </w:tc>
        <w:tc>
          <w:tcPr>
            <w:tcW w:w="3237" w:type="dxa"/>
          </w:tcPr>
          <w:p w14:paraId="5FF83EB0" w14:textId="77777777" w:rsidR="001A2F8C" w:rsidRPr="0003653A" w:rsidRDefault="001A2F8C" w:rsidP="009B61E1">
            <w:pPr>
              <w:snapToGrid w:val="0"/>
              <w:rPr>
                <w:rFonts w:ascii="Century Gothic" w:hAnsi="Century Gothic" w:cs="Arial"/>
                <w:szCs w:val="24"/>
              </w:rPr>
            </w:pPr>
          </w:p>
        </w:tc>
      </w:tr>
      <w:tr w:rsidR="001A2F8C" w:rsidRPr="0003653A" w14:paraId="1D76BA92" w14:textId="77777777" w:rsidTr="1A9B8FCE">
        <w:tblPrEx>
          <w:tblCellMar>
            <w:right w:w="0" w:type="dxa"/>
          </w:tblCellMar>
        </w:tblPrEx>
        <w:trPr>
          <w:jc w:val="center"/>
        </w:trPr>
        <w:tc>
          <w:tcPr>
            <w:tcW w:w="2072" w:type="dxa"/>
            <w:shd w:val="clear" w:color="auto" w:fill="auto"/>
          </w:tcPr>
          <w:p w14:paraId="2FE7A06D"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Additional</w:t>
            </w:r>
          </w:p>
        </w:tc>
        <w:tc>
          <w:tcPr>
            <w:tcW w:w="448" w:type="dxa"/>
            <w:shd w:val="clear" w:color="auto" w:fill="auto"/>
            <w:vAlign w:val="center"/>
          </w:tcPr>
          <w:p w14:paraId="64024E89" w14:textId="63980F4A"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78BCEE9" w14:textId="6623E127"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98DA51F" w14:textId="1F99E73D" w:rsidR="001A2F8C" w:rsidRPr="00D6302D" w:rsidRDefault="001A2F8C" w:rsidP="009B61E1">
            <w:pPr>
              <w:jc w:val="center"/>
              <w:rPr>
                <w:rFonts w:ascii="Century Gothic" w:hAnsi="Century Gothic" w:cs="Arial"/>
                <w:sz w:val="20"/>
              </w:rPr>
            </w:pPr>
          </w:p>
        </w:tc>
        <w:tc>
          <w:tcPr>
            <w:tcW w:w="3960" w:type="dxa"/>
            <w:shd w:val="clear" w:color="auto" w:fill="auto"/>
          </w:tcPr>
          <w:p w14:paraId="2A04865B" w14:textId="77777777" w:rsidR="001A2F8C" w:rsidRPr="001D1F4D" w:rsidRDefault="001A2F8C" w:rsidP="009B61E1">
            <w:pPr>
              <w:rPr>
                <w:rFonts w:ascii="Century Gothic" w:hAnsi="Century Gothic" w:cs="Arial"/>
                <w:sz w:val="20"/>
              </w:rPr>
            </w:pPr>
          </w:p>
        </w:tc>
        <w:tc>
          <w:tcPr>
            <w:tcW w:w="450" w:type="dxa"/>
          </w:tcPr>
          <w:p w14:paraId="0AA320B6"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2F2A9CD1"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0CEC855"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67E82684"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501A744A"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1EC08A9" w14:textId="77777777" w:rsidR="001A2F8C" w:rsidRPr="0003653A" w:rsidRDefault="001A2F8C" w:rsidP="009B61E1">
            <w:pPr>
              <w:snapToGrid w:val="0"/>
              <w:jc w:val="center"/>
              <w:rPr>
                <w:rFonts w:ascii="Century Gothic" w:hAnsi="Century Gothic" w:cs="Arial"/>
                <w:szCs w:val="24"/>
              </w:rPr>
            </w:pPr>
          </w:p>
        </w:tc>
        <w:tc>
          <w:tcPr>
            <w:tcW w:w="540" w:type="dxa"/>
          </w:tcPr>
          <w:p w14:paraId="771503B3" w14:textId="77777777" w:rsidR="001A2F8C" w:rsidRPr="0003653A" w:rsidRDefault="001A2F8C" w:rsidP="009B61E1">
            <w:pPr>
              <w:snapToGrid w:val="0"/>
              <w:rPr>
                <w:rFonts w:ascii="Century Gothic" w:hAnsi="Century Gothic" w:cs="Arial"/>
                <w:szCs w:val="24"/>
              </w:rPr>
            </w:pPr>
          </w:p>
        </w:tc>
        <w:tc>
          <w:tcPr>
            <w:tcW w:w="3237" w:type="dxa"/>
          </w:tcPr>
          <w:p w14:paraId="7C3BCEBA" w14:textId="77777777" w:rsidR="001A2F8C" w:rsidRPr="0003653A" w:rsidRDefault="001A2F8C" w:rsidP="009B61E1">
            <w:pPr>
              <w:snapToGrid w:val="0"/>
              <w:rPr>
                <w:rFonts w:ascii="Century Gothic" w:hAnsi="Century Gothic" w:cs="Arial"/>
                <w:szCs w:val="24"/>
              </w:rPr>
            </w:pPr>
          </w:p>
        </w:tc>
      </w:tr>
      <w:tr w:rsidR="001A2F8C" w:rsidRPr="0003653A" w14:paraId="3139A94A" w14:textId="77777777" w:rsidTr="1A9B8FCE">
        <w:trPr>
          <w:jc w:val="center"/>
        </w:trPr>
        <w:tc>
          <w:tcPr>
            <w:tcW w:w="2072" w:type="dxa"/>
            <w:shd w:val="clear" w:color="auto" w:fill="D9D9D9" w:themeFill="background1" w:themeFillShade="D9"/>
          </w:tcPr>
          <w:p w14:paraId="6EE03666" w14:textId="77777777" w:rsidR="001A2F8C" w:rsidRPr="000E6F7B" w:rsidRDefault="001A2F8C" w:rsidP="009B61E1">
            <w:pPr>
              <w:rPr>
                <w:rFonts w:ascii="Century Gothic" w:hAnsi="Century Gothic" w:cs="Arial"/>
                <w:sz w:val="20"/>
              </w:rPr>
            </w:pPr>
            <w:r w:rsidRPr="000E6F7B">
              <w:rPr>
                <w:rFonts w:ascii="Century Gothic" w:hAnsi="Century Gothic" w:cs="Arial"/>
                <w:b/>
                <w:sz w:val="20"/>
              </w:rPr>
              <w:t>TOILET</w:t>
            </w:r>
          </w:p>
        </w:tc>
        <w:tc>
          <w:tcPr>
            <w:tcW w:w="448" w:type="dxa"/>
            <w:shd w:val="clear" w:color="auto" w:fill="D9D9D9" w:themeFill="background1" w:themeFillShade="D9"/>
            <w:vAlign w:val="center"/>
          </w:tcPr>
          <w:p w14:paraId="2A93CC36"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030DEF7D"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48A946E8"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21120A7A" w14:textId="77777777" w:rsidR="001A2F8C" w:rsidRPr="001D1F4D" w:rsidRDefault="001A2F8C" w:rsidP="009B61E1">
            <w:pPr>
              <w:rPr>
                <w:rFonts w:ascii="Century Gothic" w:hAnsi="Century Gothic" w:cs="Arial"/>
                <w:sz w:val="20"/>
              </w:rPr>
            </w:pPr>
          </w:p>
        </w:tc>
        <w:tc>
          <w:tcPr>
            <w:tcW w:w="450" w:type="dxa"/>
            <w:shd w:val="clear" w:color="auto" w:fill="D9D9D9" w:themeFill="background1" w:themeFillShade="D9"/>
          </w:tcPr>
          <w:p w14:paraId="4C28ACC8" w14:textId="77777777" w:rsidR="001A2F8C" w:rsidRPr="0003653A" w:rsidRDefault="001A2F8C" w:rsidP="009B61E1">
            <w:pPr>
              <w:snapToGrid w:val="0"/>
              <w:rPr>
                <w:rFonts w:ascii="Century Gothic" w:hAnsi="Century Gothic" w:cs="Arial"/>
                <w:szCs w:val="24"/>
              </w:rPr>
            </w:pPr>
          </w:p>
        </w:tc>
        <w:tc>
          <w:tcPr>
            <w:tcW w:w="2970" w:type="dxa"/>
            <w:shd w:val="clear" w:color="auto" w:fill="D9D9D9" w:themeFill="background1" w:themeFillShade="D9"/>
          </w:tcPr>
          <w:p w14:paraId="4F7952EA"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7C6EC82D"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D9D9D9" w:themeFill="background1" w:themeFillShade="D9"/>
          </w:tcPr>
          <w:p w14:paraId="41025923" w14:textId="77777777" w:rsidR="001A2F8C" w:rsidRPr="0003653A" w:rsidRDefault="001A2F8C" w:rsidP="009B61E1">
            <w:pPr>
              <w:snapToGrid w:val="0"/>
              <w:rPr>
                <w:rFonts w:ascii="Century Gothic" w:hAnsi="Century Gothic" w:cs="Arial"/>
                <w:szCs w:val="24"/>
              </w:rPr>
            </w:pPr>
          </w:p>
        </w:tc>
        <w:tc>
          <w:tcPr>
            <w:tcW w:w="484" w:type="dxa"/>
            <w:shd w:val="clear" w:color="auto" w:fill="D9D9D9" w:themeFill="background1" w:themeFillShade="D9"/>
          </w:tcPr>
          <w:p w14:paraId="1222780C" w14:textId="77777777" w:rsidR="001A2F8C" w:rsidRPr="0003653A" w:rsidRDefault="001A2F8C" w:rsidP="009B61E1">
            <w:pPr>
              <w:snapToGrid w:val="0"/>
              <w:rPr>
                <w:rFonts w:ascii="Century Gothic" w:hAnsi="Century Gothic" w:cs="Arial"/>
                <w:szCs w:val="24"/>
              </w:rPr>
            </w:pPr>
          </w:p>
        </w:tc>
        <w:tc>
          <w:tcPr>
            <w:tcW w:w="450" w:type="dxa"/>
            <w:shd w:val="clear" w:color="auto" w:fill="D9D9D9" w:themeFill="background1" w:themeFillShade="D9"/>
          </w:tcPr>
          <w:p w14:paraId="4F642027" w14:textId="77777777" w:rsidR="001A2F8C" w:rsidRPr="0003653A" w:rsidRDefault="001A2F8C" w:rsidP="009B61E1">
            <w:pPr>
              <w:snapToGrid w:val="0"/>
              <w:rPr>
                <w:rFonts w:ascii="Century Gothic" w:hAnsi="Century Gothic" w:cs="Arial"/>
                <w:szCs w:val="24"/>
              </w:rPr>
            </w:pPr>
          </w:p>
        </w:tc>
        <w:tc>
          <w:tcPr>
            <w:tcW w:w="540" w:type="dxa"/>
            <w:shd w:val="clear" w:color="auto" w:fill="D9D9D9" w:themeFill="background1" w:themeFillShade="D9"/>
          </w:tcPr>
          <w:p w14:paraId="4F32500F"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58362BC2" w14:textId="77777777" w:rsidR="001A2F8C" w:rsidRPr="0003653A" w:rsidRDefault="001A2F8C" w:rsidP="009B61E1">
            <w:pPr>
              <w:snapToGrid w:val="0"/>
              <w:rPr>
                <w:rFonts w:ascii="Century Gothic" w:hAnsi="Century Gothic" w:cs="Arial"/>
                <w:szCs w:val="24"/>
              </w:rPr>
            </w:pPr>
          </w:p>
        </w:tc>
      </w:tr>
      <w:tr w:rsidR="001A2F8C" w:rsidRPr="0003653A" w14:paraId="605EBC71" w14:textId="77777777" w:rsidTr="1A9B8FCE">
        <w:trPr>
          <w:jc w:val="center"/>
        </w:trPr>
        <w:tc>
          <w:tcPr>
            <w:tcW w:w="2072" w:type="dxa"/>
            <w:shd w:val="clear" w:color="auto" w:fill="auto"/>
          </w:tcPr>
          <w:p w14:paraId="0C20405F"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lastRenderedPageBreak/>
              <w:t>Door/Doorway Frames</w:t>
            </w:r>
            <w:r>
              <w:rPr>
                <w:rFonts w:ascii="Century Gothic" w:hAnsi="Century Gothic" w:cs="Arial"/>
                <w:sz w:val="20"/>
              </w:rPr>
              <w:t>/Handles</w:t>
            </w:r>
          </w:p>
        </w:tc>
        <w:tc>
          <w:tcPr>
            <w:tcW w:w="448" w:type="dxa"/>
            <w:shd w:val="clear" w:color="auto" w:fill="auto"/>
            <w:vAlign w:val="center"/>
          </w:tcPr>
          <w:p w14:paraId="4C5230BC" w14:textId="5B8F7926"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8248D4B" w14:textId="0981935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D4D266C" w14:textId="6E48D6B7" w:rsidR="001A2F8C" w:rsidRPr="00D6302D" w:rsidRDefault="001A2F8C" w:rsidP="009B61E1">
            <w:pPr>
              <w:jc w:val="center"/>
              <w:rPr>
                <w:rFonts w:ascii="Century Gothic" w:hAnsi="Century Gothic" w:cs="Arial"/>
                <w:sz w:val="20"/>
              </w:rPr>
            </w:pPr>
          </w:p>
        </w:tc>
        <w:tc>
          <w:tcPr>
            <w:tcW w:w="3960" w:type="dxa"/>
            <w:shd w:val="clear" w:color="auto" w:fill="auto"/>
          </w:tcPr>
          <w:p w14:paraId="13C7F592" w14:textId="77777777" w:rsidR="001A2F8C" w:rsidRPr="001D1F4D" w:rsidRDefault="001A2F8C" w:rsidP="009B61E1">
            <w:pPr>
              <w:rPr>
                <w:rFonts w:ascii="Century Gothic" w:hAnsi="Century Gothic" w:cs="Arial"/>
                <w:sz w:val="20"/>
              </w:rPr>
            </w:pPr>
          </w:p>
        </w:tc>
        <w:tc>
          <w:tcPr>
            <w:tcW w:w="450" w:type="dxa"/>
          </w:tcPr>
          <w:p w14:paraId="7924B116"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0FAA8B09"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1CA49D6E"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72385189"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759CE708"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1F581E43" w14:textId="77777777" w:rsidR="001A2F8C" w:rsidRPr="0003653A" w:rsidRDefault="001A2F8C" w:rsidP="009B61E1">
            <w:pPr>
              <w:snapToGrid w:val="0"/>
              <w:rPr>
                <w:rFonts w:ascii="Century Gothic" w:hAnsi="Century Gothic" w:cs="Arial"/>
                <w:szCs w:val="24"/>
              </w:rPr>
            </w:pPr>
          </w:p>
        </w:tc>
        <w:tc>
          <w:tcPr>
            <w:tcW w:w="540" w:type="dxa"/>
          </w:tcPr>
          <w:p w14:paraId="128DA9AA" w14:textId="77777777" w:rsidR="001A2F8C" w:rsidRPr="0003653A" w:rsidRDefault="001A2F8C" w:rsidP="009B61E1">
            <w:pPr>
              <w:snapToGrid w:val="0"/>
              <w:rPr>
                <w:rFonts w:ascii="Century Gothic" w:hAnsi="Century Gothic" w:cs="Arial"/>
                <w:szCs w:val="24"/>
              </w:rPr>
            </w:pPr>
          </w:p>
        </w:tc>
        <w:tc>
          <w:tcPr>
            <w:tcW w:w="3237" w:type="dxa"/>
          </w:tcPr>
          <w:p w14:paraId="5FB29082" w14:textId="77777777" w:rsidR="001A2F8C" w:rsidRPr="0003653A" w:rsidRDefault="001A2F8C" w:rsidP="009B61E1">
            <w:pPr>
              <w:snapToGrid w:val="0"/>
              <w:rPr>
                <w:rFonts w:ascii="Century Gothic" w:hAnsi="Century Gothic" w:cs="Arial"/>
                <w:szCs w:val="24"/>
              </w:rPr>
            </w:pPr>
          </w:p>
        </w:tc>
      </w:tr>
      <w:tr w:rsidR="001A2F8C" w:rsidRPr="0003653A" w14:paraId="5ED4DE5F" w14:textId="77777777" w:rsidTr="1A9B8FCE">
        <w:trPr>
          <w:jc w:val="center"/>
        </w:trPr>
        <w:tc>
          <w:tcPr>
            <w:tcW w:w="2072" w:type="dxa"/>
            <w:shd w:val="clear" w:color="auto" w:fill="auto"/>
          </w:tcPr>
          <w:p w14:paraId="2D702680"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Ceiling</w:t>
            </w:r>
          </w:p>
        </w:tc>
        <w:tc>
          <w:tcPr>
            <w:tcW w:w="448" w:type="dxa"/>
            <w:shd w:val="clear" w:color="auto" w:fill="auto"/>
            <w:vAlign w:val="center"/>
          </w:tcPr>
          <w:p w14:paraId="4281C21C" w14:textId="2A279CE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7007C33" w14:textId="4AFE92AD"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8A963B4" w14:textId="7B621639" w:rsidR="001A2F8C" w:rsidRPr="00D6302D" w:rsidRDefault="001A2F8C" w:rsidP="009B61E1">
            <w:pPr>
              <w:ind w:right="-108" w:hanging="18"/>
              <w:jc w:val="center"/>
              <w:rPr>
                <w:rFonts w:ascii="Century Gothic" w:hAnsi="Century Gothic" w:cs="Arial"/>
                <w:sz w:val="20"/>
              </w:rPr>
            </w:pPr>
          </w:p>
        </w:tc>
        <w:tc>
          <w:tcPr>
            <w:tcW w:w="3960" w:type="dxa"/>
            <w:shd w:val="clear" w:color="auto" w:fill="auto"/>
          </w:tcPr>
          <w:p w14:paraId="5562CC8D" w14:textId="77777777" w:rsidR="001A2F8C" w:rsidRPr="001D1F4D" w:rsidRDefault="001A2F8C" w:rsidP="009B61E1">
            <w:pPr>
              <w:rPr>
                <w:rFonts w:ascii="Century Gothic" w:hAnsi="Century Gothic" w:cs="Arial"/>
                <w:sz w:val="20"/>
              </w:rPr>
            </w:pPr>
          </w:p>
        </w:tc>
        <w:tc>
          <w:tcPr>
            <w:tcW w:w="450" w:type="dxa"/>
          </w:tcPr>
          <w:p w14:paraId="4A4E2719"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333EB6CF"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07F7FD0B"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4FB33A4E"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29D09BBA"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42F2FCCC" w14:textId="77777777" w:rsidR="001A2F8C" w:rsidRPr="0003653A" w:rsidRDefault="001A2F8C" w:rsidP="009B61E1">
            <w:pPr>
              <w:snapToGrid w:val="0"/>
              <w:rPr>
                <w:rFonts w:ascii="Century Gothic" w:hAnsi="Century Gothic" w:cs="Arial"/>
                <w:szCs w:val="24"/>
              </w:rPr>
            </w:pPr>
          </w:p>
        </w:tc>
        <w:tc>
          <w:tcPr>
            <w:tcW w:w="540" w:type="dxa"/>
          </w:tcPr>
          <w:p w14:paraId="7ED8E9DC" w14:textId="77777777" w:rsidR="001A2F8C" w:rsidRPr="0003653A" w:rsidRDefault="001A2F8C" w:rsidP="009B61E1">
            <w:pPr>
              <w:snapToGrid w:val="0"/>
              <w:rPr>
                <w:rFonts w:ascii="Century Gothic" w:hAnsi="Century Gothic" w:cs="Arial"/>
                <w:szCs w:val="24"/>
              </w:rPr>
            </w:pPr>
          </w:p>
        </w:tc>
        <w:tc>
          <w:tcPr>
            <w:tcW w:w="3237" w:type="dxa"/>
          </w:tcPr>
          <w:p w14:paraId="62908F43" w14:textId="77777777" w:rsidR="001A2F8C" w:rsidRPr="0003653A" w:rsidRDefault="001A2F8C" w:rsidP="009B61E1">
            <w:pPr>
              <w:snapToGrid w:val="0"/>
              <w:rPr>
                <w:rFonts w:ascii="Century Gothic" w:hAnsi="Century Gothic" w:cs="Arial"/>
                <w:szCs w:val="24"/>
              </w:rPr>
            </w:pPr>
          </w:p>
        </w:tc>
      </w:tr>
      <w:tr w:rsidR="001A2F8C" w:rsidRPr="0003653A" w14:paraId="1DEB8B10" w14:textId="77777777" w:rsidTr="1A9B8FCE">
        <w:trPr>
          <w:jc w:val="center"/>
        </w:trPr>
        <w:tc>
          <w:tcPr>
            <w:tcW w:w="2072" w:type="dxa"/>
            <w:shd w:val="clear" w:color="auto" w:fill="auto"/>
          </w:tcPr>
          <w:p w14:paraId="2763C4F8" w14:textId="77777777" w:rsidR="001A2F8C" w:rsidRPr="00D6302D" w:rsidRDefault="001A2F8C" w:rsidP="009B61E1">
            <w:pPr>
              <w:rPr>
                <w:rFonts w:ascii="Century Gothic" w:hAnsi="Century Gothic" w:cs="Arial"/>
                <w:b/>
                <w:sz w:val="20"/>
              </w:rPr>
            </w:pPr>
            <w:r>
              <w:rPr>
                <w:rFonts w:ascii="Century Gothic" w:hAnsi="Century Gothic" w:cs="Arial"/>
                <w:sz w:val="20"/>
              </w:rPr>
              <w:t>Heating/Exhaust Fan/Vent</w:t>
            </w:r>
          </w:p>
        </w:tc>
        <w:tc>
          <w:tcPr>
            <w:tcW w:w="448" w:type="dxa"/>
            <w:shd w:val="clear" w:color="auto" w:fill="auto"/>
            <w:vAlign w:val="center"/>
          </w:tcPr>
          <w:p w14:paraId="39882B7F" w14:textId="4CBABADB"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7F972F7" w14:textId="234DCC6B"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7BC40AC" w14:textId="7CFB90B3" w:rsidR="001A2F8C" w:rsidRPr="00D6302D" w:rsidRDefault="001A2F8C" w:rsidP="009B61E1">
            <w:pPr>
              <w:jc w:val="center"/>
              <w:rPr>
                <w:rFonts w:ascii="Century Gothic" w:hAnsi="Century Gothic" w:cs="Arial"/>
                <w:sz w:val="20"/>
              </w:rPr>
            </w:pPr>
          </w:p>
        </w:tc>
        <w:tc>
          <w:tcPr>
            <w:tcW w:w="3960" w:type="dxa"/>
            <w:shd w:val="clear" w:color="auto" w:fill="auto"/>
          </w:tcPr>
          <w:p w14:paraId="0C0A099D" w14:textId="77777777" w:rsidR="001A2F8C" w:rsidRPr="001D1F4D" w:rsidRDefault="001A2F8C" w:rsidP="009B61E1">
            <w:pPr>
              <w:rPr>
                <w:rFonts w:ascii="Century Gothic" w:hAnsi="Century Gothic" w:cs="Arial"/>
                <w:sz w:val="20"/>
              </w:rPr>
            </w:pPr>
          </w:p>
        </w:tc>
        <w:tc>
          <w:tcPr>
            <w:tcW w:w="450" w:type="dxa"/>
          </w:tcPr>
          <w:p w14:paraId="781F7AB6"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6AB39E89"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07D5E8E1"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3453C3ED"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0C9019D1"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0F3B1BAE" w14:textId="77777777" w:rsidR="001A2F8C" w:rsidRPr="0003653A" w:rsidRDefault="001A2F8C" w:rsidP="009B61E1">
            <w:pPr>
              <w:snapToGrid w:val="0"/>
              <w:rPr>
                <w:rFonts w:ascii="Century Gothic" w:hAnsi="Century Gothic" w:cs="Arial"/>
                <w:szCs w:val="24"/>
              </w:rPr>
            </w:pPr>
          </w:p>
        </w:tc>
        <w:tc>
          <w:tcPr>
            <w:tcW w:w="540" w:type="dxa"/>
          </w:tcPr>
          <w:p w14:paraId="69A190E4" w14:textId="77777777" w:rsidR="001A2F8C" w:rsidRPr="0003653A" w:rsidRDefault="001A2F8C" w:rsidP="009B61E1">
            <w:pPr>
              <w:snapToGrid w:val="0"/>
              <w:rPr>
                <w:rFonts w:ascii="Century Gothic" w:hAnsi="Century Gothic" w:cs="Arial"/>
                <w:szCs w:val="24"/>
              </w:rPr>
            </w:pPr>
          </w:p>
        </w:tc>
        <w:tc>
          <w:tcPr>
            <w:tcW w:w="3237" w:type="dxa"/>
          </w:tcPr>
          <w:p w14:paraId="76405AE2" w14:textId="77777777" w:rsidR="001A2F8C" w:rsidRPr="0003653A" w:rsidRDefault="001A2F8C" w:rsidP="009B61E1">
            <w:pPr>
              <w:snapToGrid w:val="0"/>
              <w:rPr>
                <w:rFonts w:ascii="Century Gothic" w:hAnsi="Century Gothic" w:cs="Arial"/>
                <w:szCs w:val="24"/>
              </w:rPr>
            </w:pPr>
          </w:p>
        </w:tc>
      </w:tr>
      <w:tr w:rsidR="001A2F8C" w:rsidRPr="0003653A" w14:paraId="49AAD096" w14:textId="77777777" w:rsidTr="1A9B8FCE">
        <w:trPr>
          <w:jc w:val="center"/>
        </w:trPr>
        <w:tc>
          <w:tcPr>
            <w:tcW w:w="2072" w:type="dxa"/>
            <w:shd w:val="clear" w:color="auto" w:fill="auto"/>
          </w:tcPr>
          <w:p w14:paraId="70429B22"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Light Fitting</w:t>
            </w:r>
          </w:p>
        </w:tc>
        <w:tc>
          <w:tcPr>
            <w:tcW w:w="448" w:type="dxa"/>
            <w:shd w:val="clear" w:color="auto" w:fill="auto"/>
            <w:vAlign w:val="center"/>
          </w:tcPr>
          <w:p w14:paraId="46465BA4" w14:textId="329F503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43678D3" w14:textId="7AA7E8F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8C5ECC1" w14:textId="59EB16F1" w:rsidR="001A2F8C" w:rsidRPr="00D6302D" w:rsidRDefault="001A2F8C" w:rsidP="009B61E1">
            <w:pPr>
              <w:jc w:val="center"/>
              <w:rPr>
                <w:rFonts w:ascii="Century Gothic" w:hAnsi="Century Gothic" w:cs="Arial"/>
                <w:sz w:val="20"/>
              </w:rPr>
            </w:pPr>
          </w:p>
        </w:tc>
        <w:tc>
          <w:tcPr>
            <w:tcW w:w="3960" w:type="dxa"/>
            <w:shd w:val="clear" w:color="auto" w:fill="auto"/>
          </w:tcPr>
          <w:p w14:paraId="2C186123" w14:textId="77777777" w:rsidR="001A2F8C" w:rsidRPr="001D1F4D" w:rsidRDefault="001A2F8C" w:rsidP="009B61E1">
            <w:pPr>
              <w:rPr>
                <w:rFonts w:ascii="Century Gothic" w:hAnsi="Century Gothic" w:cs="Arial"/>
                <w:sz w:val="20"/>
              </w:rPr>
            </w:pPr>
          </w:p>
        </w:tc>
        <w:tc>
          <w:tcPr>
            <w:tcW w:w="450" w:type="dxa"/>
          </w:tcPr>
          <w:p w14:paraId="3E5337F5"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19968D58"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3FB92C8E"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3DEF1748"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185CFAE1"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4211356C" w14:textId="77777777" w:rsidR="001A2F8C" w:rsidRPr="0003653A" w:rsidRDefault="001A2F8C" w:rsidP="009B61E1">
            <w:pPr>
              <w:snapToGrid w:val="0"/>
              <w:rPr>
                <w:rFonts w:ascii="Century Gothic" w:hAnsi="Century Gothic" w:cs="Arial"/>
                <w:szCs w:val="24"/>
              </w:rPr>
            </w:pPr>
          </w:p>
        </w:tc>
        <w:tc>
          <w:tcPr>
            <w:tcW w:w="540" w:type="dxa"/>
          </w:tcPr>
          <w:p w14:paraId="293B461B" w14:textId="77777777" w:rsidR="001A2F8C" w:rsidRPr="0003653A" w:rsidRDefault="001A2F8C" w:rsidP="009B61E1">
            <w:pPr>
              <w:snapToGrid w:val="0"/>
              <w:rPr>
                <w:rFonts w:ascii="Century Gothic" w:hAnsi="Century Gothic" w:cs="Arial"/>
                <w:szCs w:val="24"/>
              </w:rPr>
            </w:pPr>
          </w:p>
        </w:tc>
        <w:tc>
          <w:tcPr>
            <w:tcW w:w="3237" w:type="dxa"/>
          </w:tcPr>
          <w:p w14:paraId="61FD336D" w14:textId="77777777" w:rsidR="001A2F8C" w:rsidRPr="0003653A" w:rsidRDefault="001A2F8C" w:rsidP="009B61E1">
            <w:pPr>
              <w:snapToGrid w:val="0"/>
              <w:rPr>
                <w:rFonts w:ascii="Century Gothic" w:hAnsi="Century Gothic" w:cs="Arial"/>
                <w:szCs w:val="24"/>
              </w:rPr>
            </w:pPr>
          </w:p>
        </w:tc>
      </w:tr>
      <w:tr w:rsidR="001A2F8C" w:rsidRPr="0003653A" w14:paraId="174D2BA7" w14:textId="77777777" w:rsidTr="1A9B8FCE">
        <w:trPr>
          <w:jc w:val="center"/>
        </w:trPr>
        <w:tc>
          <w:tcPr>
            <w:tcW w:w="2072" w:type="dxa"/>
            <w:shd w:val="clear" w:color="auto" w:fill="auto"/>
          </w:tcPr>
          <w:p w14:paraId="3910EB3A"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Walls/Picture Hooks</w:t>
            </w:r>
          </w:p>
        </w:tc>
        <w:tc>
          <w:tcPr>
            <w:tcW w:w="448" w:type="dxa"/>
            <w:shd w:val="clear" w:color="auto" w:fill="auto"/>
            <w:vAlign w:val="center"/>
          </w:tcPr>
          <w:p w14:paraId="591CD6A7" w14:textId="24D4C34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263A28E" w14:textId="16A1C34C"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35FEBEB" w14:textId="2ADBF564" w:rsidR="001A2F8C" w:rsidRPr="00D6302D" w:rsidRDefault="001A2F8C" w:rsidP="009B61E1">
            <w:pPr>
              <w:ind w:right="-108" w:hanging="18"/>
              <w:jc w:val="center"/>
              <w:rPr>
                <w:rFonts w:ascii="Century Gothic" w:hAnsi="Century Gothic" w:cs="Arial"/>
                <w:sz w:val="20"/>
              </w:rPr>
            </w:pPr>
          </w:p>
        </w:tc>
        <w:tc>
          <w:tcPr>
            <w:tcW w:w="3960" w:type="dxa"/>
            <w:shd w:val="clear" w:color="auto" w:fill="auto"/>
          </w:tcPr>
          <w:p w14:paraId="11EA510B" w14:textId="77777777" w:rsidR="001A2F8C" w:rsidRPr="001D1F4D" w:rsidRDefault="001A2F8C" w:rsidP="009B61E1">
            <w:pPr>
              <w:rPr>
                <w:rFonts w:ascii="Century Gothic" w:hAnsi="Century Gothic" w:cs="Arial"/>
                <w:sz w:val="20"/>
              </w:rPr>
            </w:pPr>
          </w:p>
        </w:tc>
        <w:tc>
          <w:tcPr>
            <w:tcW w:w="450" w:type="dxa"/>
          </w:tcPr>
          <w:p w14:paraId="6533CF16"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0F9C72C2"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7FEB484D"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0041AB49"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7254C5FD"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393C7D23" w14:textId="77777777" w:rsidR="001A2F8C" w:rsidRPr="0003653A" w:rsidRDefault="001A2F8C" w:rsidP="009B61E1">
            <w:pPr>
              <w:snapToGrid w:val="0"/>
              <w:rPr>
                <w:rFonts w:ascii="Century Gothic" w:hAnsi="Century Gothic" w:cs="Arial"/>
                <w:szCs w:val="24"/>
              </w:rPr>
            </w:pPr>
          </w:p>
        </w:tc>
        <w:tc>
          <w:tcPr>
            <w:tcW w:w="540" w:type="dxa"/>
          </w:tcPr>
          <w:p w14:paraId="6099841A" w14:textId="77777777" w:rsidR="001A2F8C" w:rsidRPr="0003653A" w:rsidRDefault="001A2F8C" w:rsidP="009B61E1">
            <w:pPr>
              <w:snapToGrid w:val="0"/>
              <w:rPr>
                <w:rFonts w:ascii="Century Gothic" w:hAnsi="Century Gothic" w:cs="Arial"/>
                <w:szCs w:val="24"/>
              </w:rPr>
            </w:pPr>
          </w:p>
        </w:tc>
        <w:tc>
          <w:tcPr>
            <w:tcW w:w="3237" w:type="dxa"/>
          </w:tcPr>
          <w:p w14:paraId="7C6DB1DB" w14:textId="77777777" w:rsidR="001A2F8C" w:rsidRPr="0003653A" w:rsidRDefault="001A2F8C" w:rsidP="009B61E1">
            <w:pPr>
              <w:snapToGrid w:val="0"/>
              <w:rPr>
                <w:rFonts w:ascii="Century Gothic" w:hAnsi="Century Gothic" w:cs="Arial"/>
                <w:szCs w:val="24"/>
              </w:rPr>
            </w:pPr>
          </w:p>
        </w:tc>
      </w:tr>
      <w:tr w:rsidR="001A2F8C" w:rsidRPr="0003653A" w14:paraId="7CB62E11" w14:textId="77777777" w:rsidTr="1A9B8FCE">
        <w:trPr>
          <w:jc w:val="center"/>
        </w:trPr>
        <w:tc>
          <w:tcPr>
            <w:tcW w:w="2072" w:type="dxa"/>
            <w:shd w:val="clear" w:color="auto" w:fill="auto"/>
          </w:tcPr>
          <w:p w14:paraId="06905A59"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Windows/ Screens</w:t>
            </w:r>
          </w:p>
        </w:tc>
        <w:tc>
          <w:tcPr>
            <w:tcW w:w="448" w:type="dxa"/>
            <w:shd w:val="clear" w:color="auto" w:fill="auto"/>
            <w:vAlign w:val="center"/>
          </w:tcPr>
          <w:p w14:paraId="6AE6B00B" w14:textId="1153E28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EFC7A2D" w14:textId="56CDF37B"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26E7E4A5" w14:textId="5361CF00" w:rsidR="001A2F8C" w:rsidRPr="00D6302D" w:rsidRDefault="001A2F8C" w:rsidP="009B61E1">
            <w:pPr>
              <w:jc w:val="center"/>
              <w:rPr>
                <w:rFonts w:ascii="Century Gothic" w:hAnsi="Century Gothic" w:cs="Arial"/>
                <w:sz w:val="20"/>
              </w:rPr>
            </w:pPr>
          </w:p>
        </w:tc>
        <w:tc>
          <w:tcPr>
            <w:tcW w:w="3960" w:type="dxa"/>
            <w:shd w:val="clear" w:color="auto" w:fill="auto"/>
          </w:tcPr>
          <w:p w14:paraId="293B4EAE" w14:textId="77777777" w:rsidR="001A2F8C" w:rsidRPr="001D1F4D" w:rsidRDefault="001A2F8C" w:rsidP="009B61E1">
            <w:pPr>
              <w:rPr>
                <w:rFonts w:ascii="Century Gothic" w:hAnsi="Century Gothic" w:cs="Arial"/>
                <w:sz w:val="20"/>
              </w:rPr>
            </w:pPr>
          </w:p>
        </w:tc>
        <w:tc>
          <w:tcPr>
            <w:tcW w:w="450" w:type="dxa"/>
          </w:tcPr>
          <w:p w14:paraId="634640A7"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192B1F89"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26658E95"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211BAC5E"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3DB05B81"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31B33709" w14:textId="77777777" w:rsidR="001A2F8C" w:rsidRPr="0003653A" w:rsidRDefault="001A2F8C" w:rsidP="009B61E1">
            <w:pPr>
              <w:snapToGrid w:val="0"/>
              <w:rPr>
                <w:rFonts w:ascii="Century Gothic" w:hAnsi="Century Gothic" w:cs="Arial"/>
                <w:szCs w:val="24"/>
              </w:rPr>
            </w:pPr>
          </w:p>
        </w:tc>
        <w:tc>
          <w:tcPr>
            <w:tcW w:w="540" w:type="dxa"/>
          </w:tcPr>
          <w:p w14:paraId="43531F93" w14:textId="77777777" w:rsidR="001A2F8C" w:rsidRPr="0003653A" w:rsidRDefault="001A2F8C" w:rsidP="009B61E1">
            <w:pPr>
              <w:snapToGrid w:val="0"/>
              <w:rPr>
                <w:rFonts w:ascii="Century Gothic" w:hAnsi="Century Gothic" w:cs="Arial"/>
                <w:szCs w:val="24"/>
              </w:rPr>
            </w:pPr>
          </w:p>
        </w:tc>
        <w:tc>
          <w:tcPr>
            <w:tcW w:w="3237" w:type="dxa"/>
          </w:tcPr>
          <w:p w14:paraId="66EF12EE" w14:textId="77777777" w:rsidR="001A2F8C" w:rsidRPr="0003653A" w:rsidRDefault="001A2F8C" w:rsidP="009B61E1">
            <w:pPr>
              <w:snapToGrid w:val="0"/>
              <w:rPr>
                <w:rFonts w:ascii="Century Gothic" w:hAnsi="Century Gothic" w:cs="Arial"/>
                <w:szCs w:val="24"/>
              </w:rPr>
            </w:pPr>
          </w:p>
        </w:tc>
      </w:tr>
      <w:tr w:rsidR="001A2F8C" w:rsidRPr="0003653A" w14:paraId="3585C41D" w14:textId="77777777" w:rsidTr="1A9B8FCE">
        <w:trPr>
          <w:jc w:val="center"/>
        </w:trPr>
        <w:tc>
          <w:tcPr>
            <w:tcW w:w="2072" w:type="dxa"/>
            <w:shd w:val="clear" w:color="auto" w:fill="auto"/>
          </w:tcPr>
          <w:p w14:paraId="74123ACF" w14:textId="77777777" w:rsidR="001A2F8C" w:rsidRPr="00D6302D" w:rsidRDefault="001A2F8C" w:rsidP="009B61E1">
            <w:pPr>
              <w:rPr>
                <w:rFonts w:ascii="Century Gothic" w:hAnsi="Century Gothic" w:cs="Arial"/>
                <w:b/>
                <w:sz w:val="20"/>
              </w:rPr>
            </w:pPr>
            <w:r>
              <w:rPr>
                <w:rFonts w:ascii="Century Gothic" w:hAnsi="Century Gothic" w:cs="Arial"/>
                <w:sz w:val="20"/>
              </w:rPr>
              <w:t>Blinds/Curtains</w:t>
            </w:r>
          </w:p>
        </w:tc>
        <w:tc>
          <w:tcPr>
            <w:tcW w:w="448" w:type="dxa"/>
            <w:shd w:val="clear" w:color="auto" w:fill="auto"/>
            <w:vAlign w:val="center"/>
          </w:tcPr>
          <w:p w14:paraId="7A67021E" w14:textId="5A25C17C"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CC940E4" w14:textId="36028A5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2FCB5EBE" w14:textId="6A4F0C63" w:rsidR="001A2F8C" w:rsidRPr="00D6302D" w:rsidRDefault="001A2F8C" w:rsidP="009B61E1">
            <w:pPr>
              <w:jc w:val="center"/>
              <w:rPr>
                <w:rFonts w:ascii="Century Gothic" w:hAnsi="Century Gothic" w:cs="Arial"/>
                <w:sz w:val="20"/>
              </w:rPr>
            </w:pPr>
          </w:p>
        </w:tc>
        <w:tc>
          <w:tcPr>
            <w:tcW w:w="3960" w:type="dxa"/>
            <w:shd w:val="clear" w:color="auto" w:fill="auto"/>
          </w:tcPr>
          <w:p w14:paraId="27FE78CA" w14:textId="77777777" w:rsidR="001A2F8C" w:rsidRPr="001D1F4D" w:rsidRDefault="001A2F8C" w:rsidP="009B61E1">
            <w:pPr>
              <w:rPr>
                <w:rFonts w:ascii="Century Gothic" w:hAnsi="Century Gothic" w:cs="Arial"/>
                <w:sz w:val="20"/>
              </w:rPr>
            </w:pPr>
          </w:p>
        </w:tc>
        <w:tc>
          <w:tcPr>
            <w:tcW w:w="450" w:type="dxa"/>
          </w:tcPr>
          <w:p w14:paraId="686CA816"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2B793181"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636CEFB6"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65350EC1"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3F83E2B2"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419CA5AC" w14:textId="77777777" w:rsidR="001A2F8C" w:rsidRPr="0003653A" w:rsidRDefault="001A2F8C" w:rsidP="009B61E1">
            <w:pPr>
              <w:snapToGrid w:val="0"/>
              <w:rPr>
                <w:rFonts w:ascii="Century Gothic" w:hAnsi="Century Gothic" w:cs="Arial"/>
                <w:szCs w:val="24"/>
              </w:rPr>
            </w:pPr>
          </w:p>
        </w:tc>
        <w:tc>
          <w:tcPr>
            <w:tcW w:w="540" w:type="dxa"/>
          </w:tcPr>
          <w:p w14:paraId="318C9D9D" w14:textId="77777777" w:rsidR="001A2F8C" w:rsidRPr="0003653A" w:rsidRDefault="001A2F8C" w:rsidP="009B61E1">
            <w:pPr>
              <w:snapToGrid w:val="0"/>
              <w:rPr>
                <w:rFonts w:ascii="Century Gothic" w:hAnsi="Century Gothic" w:cs="Arial"/>
                <w:szCs w:val="24"/>
              </w:rPr>
            </w:pPr>
          </w:p>
        </w:tc>
        <w:tc>
          <w:tcPr>
            <w:tcW w:w="3237" w:type="dxa"/>
          </w:tcPr>
          <w:p w14:paraId="7A87599D" w14:textId="77777777" w:rsidR="001A2F8C" w:rsidRPr="0003653A" w:rsidRDefault="001A2F8C" w:rsidP="009B61E1">
            <w:pPr>
              <w:snapToGrid w:val="0"/>
              <w:rPr>
                <w:rFonts w:ascii="Century Gothic" w:hAnsi="Century Gothic" w:cs="Arial"/>
                <w:szCs w:val="24"/>
              </w:rPr>
            </w:pPr>
          </w:p>
        </w:tc>
      </w:tr>
      <w:tr w:rsidR="001A2F8C" w:rsidRPr="0003653A" w14:paraId="4C54D943" w14:textId="77777777" w:rsidTr="1A9B8FCE">
        <w:trPr>
          <w:jc w:val="center"/>
        </w:trPr>
        <w:tc>
          <w:tcPr>
            <w:tcW w:w="2072" w:type="dxa"/>
            <w:shd w:val="clear" w:color="auto" w:fill="auto"/>
          </w:tcPr>
          <w:p w14:paraId="67C14B8C"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Power Points/Light Switches</w:t>
            </w:r>
          </w:p>
        </w:tc>
        <w:tc>
          <w:tcPr>
            <w:tcW w:w="448" w:type="dxa"/>
            <w:shd w:val="clear" w:color="auto" w:fill="auto"/>
            <w:vAlign w:val="center"/>
          </w:tcPr>
          <w:p w14:paraId="7D7C30D8" w14:textId="757CA296"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06AB965" w14:textId="1A828247"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95712F6" w14:textId="759B268D" w:rsidR="001A2F8C" w:rsidRPr="00D6302D" w:rsidRDefault="001A2F8C" w:rsidP="009B61E1">
            <w:pPr>
              <w:jc w:val="center"/>
              <w:rPr>
                <w:rFonts w:ascii="Century Gothic" w:hAnsi="Century Gothic" w:cs="Arial"/>
                <w:sz w:val="20"/>
              </w:rPr>
            </w:pPr>
          </w:p>
        </w:tc>
        <w:tc>
          <w:tcPr>
            <w:tcW w:w="3960" w:type="dxa"/>
            <w:shd w:val="clear" w:color="auto" w:fill="auto"/>
          </w:tcPr>
          <w:p w14:paraId="5C7F34D7" w14:textId="77777777" w:rsidR="001A2F8C" w:rsidRPr="001D1F4D" w:rsidRDefault="001A2F8C" w:rsidP="009B61E1">
            <w:pPr>
              <w:rPr>
                <w:rFonts w:ascii="Century Gothic" w:hAnsi="Century Gothic" w:cs="Arial"/>
                <w:sz w:val="20"/>
              </w:rPr>
            </w:pPr>
          </w:p>
        </w:tc>
        <w:tc>
          <w:tcPr>
            <w:tcW w:w="450" w:type="dxa"/>
          </w:tcPr>
          <w:p w14:paraId="171B1544"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050BA088"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2A1A382E"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4AEA0E15"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102B1F83"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61649CEF" w14:textId="77777777" w:rsidR="001A2F8C" w:rsidRPr="0003653A" w:rsidRDefault="001A2F8C" w:rsidP="009B61E1">
            <w:pPr>
              <w:snapToGrid w:val="0"/>
              <w:rPr>
                <w:rFonts w:ascii="Century Gothic" w:hAnsi="Century Gothic" w:cs="Arial"/>
                <w:szCs w:val="24"/>
              </w:rPr>
            </w:pPr>
          </w:p>
        </w:tc>
        <w:tc>
          <w:tcPr>
            <w:tcW w:w="540" w:type="dxa"/>
          </w:tcPr>
          <w:p w14:paraId="6BE56D70" w14:textId="77777777" w:rsidR="001A2F8C" w:rsidRPr="0003653A" w:rsidRDefault="001A2F8C" w:rsidP="009B61E1">
            <w:pPr>
              <w:snapToGrid w:val="0"/>
              <w:rPr>
                <w:rFonts w:ascii="Century Gothic" w:hAnsi="Century Gothic" w:cs="Arial"/>
                <w:szCs w:val="24"/>
              </w:rPr>
            </w:pPr>
          </w:p>
        </w:tc>
        <w:tc>
          <w:tcPr>
            <w:tcW w:w="3237" w:type="dxa"/>
          </w:tcPr>
          <w:p w14:paraId="5BA4621D" w14:textId="77777777" w:rsidR="001A2F8C" w:rsidRPr="0003653A" w:rsidRDefault="001A2F8C" w:rsidP="009B61E1">
            <w:pPr>
              <w:snapToGrid w:val="0"/>
              <w:rPr>
                <w:rFonts w:ascii="Century Gothic" w:hAnsi="Century Gothic" w:cs="Arial"/>
                <w:szCs w:val="24"/>
              </w:rPr>
            </w:pPr>
          </w:p>
        </w:tc>
      </w:tr>
      <w:tr w:rsidR="001A2F8C" w:rsidRPr="0003653A" w14:paraId="0454A0EF" w14:textId="77777777" w:rsidTr="1A9B8FCE">
        <w:trPr>
          <w:jc w:val="center"/>
        </w:trPr>
        <w:tc>
          <w:tcPr>
            <w:tcW w:w="2072" w:type="dxa"/>
            <w:shd w:val="clear" w:color="auto" w:fill="auto"/>
          </w:tcPr>
          <w:p w14:paraId="6E1FBA4D"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Skirting</w:t>
            </w:r>
          </w:p>
        </w:tc>
        <w:tc>
          <w:tcPr>
            <w:tcW w:w="448" w:type="dxa"/>
            <w:shd w:val="clear" w:color="auto" w:fill="auto"/>
            <w:vAlign w:val="center"/>
          </w:tcPr>
          <w:p w14:paraId="523B0971" w14:textId="49764DF3"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DE61C6D" w14:textId="1BCCA0A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FDD5C69" w14:textId="5C22E156" w:rsidR="001A2F8C" w:rsidRPr="00D6302D" w:rsidRDefault="001A2F8C" w:rsidP="009B61E1">
            <w:pPr>
              <w:ind w:right="-108" w:hanging="18"/>
              <w:jc w:val="center"/>
              <w:rPr>
                <w:rFonts w:ascii="Century Gothic" w:hAnsi="Century Gothic" w:cs="Arial"/>
                <w:sz w:val="20"/>
              </w:rPr>
            </w:pPr>
          </w:p>
        </w:tc>
        <w:tc>
          <w:tcPr>
            <w:tcW w:w="3960" w:type="dxa"/>
            <w:shd w:val="clear" w:color="auto" w:fill="auto"/>
          </w:tcPr>
          <w:p w14:paraId="2A2F07AE" w14:textId="77777777" w:rsidR="001A2F8C" w:rsidRPr="001D1F4D" w:rsidRDefault="001A2F8C" w:rsidP="009B61E1">
            <w:pPr>
              <w:rPr>
                <w:rFonts w:ascii="Century Gothic" w:hAnsi="Century Gothic" w:cs="Arial"/>
                <w:sz w:val="20"/>
              </w:rPr>
            </w:pPr>
          </w:p>
        </w:tc>
        <w:tc>
          <w:tcPr>
            <w:tcW w:w="450" w:type="dxa"/>
          </w:tcPr>
          <w:p w14:paraId="69466863"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4D1F976C"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5000F4EE"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4FC1417A"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43F9B831"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5E1C0598" w14:textId="77777777" w:rsidR="001A2F8C" w:rsidRPr="0003653A" w:rsidRDefault="001A2F8C" w:rsidP="009B61E1">
            <w:pPr>
              <w:snapToGrid w:val="0"/>
              <w:rPr>
                <w:rFonts w:ascii="Century Gothic" w:hAnsi="Century Gothic" w:cs="Arial"/>
                <w:szCs w:val="24"/>
              </w:rPr>
            </w:pPr>
          </w:p>
        </w:tc>
        <w:tc>
          <w:tcPr>
            <w:tcW w:w="540" w:type="dxa"/>
          </w:tcPr>
          <w:p w14:paraId="740F713B" w14:textId="77777777" w:rsidR="001A2F8C" w:rsidRPr="0003653A" w:rsidRDefault="001A2F8C" w:rsidP="009B61E1">
            <w:pPr>
              <w:snapToGrid w:val="0"/>
              <w:rPr>
                <w:rFonts w:ascii="Century Gothic" w:hAnsi="Century Gothic" w:cs="Arial"/>
                <w:szCs w:val="24"/>
              </w:rPr>
            </w:pPr>
          </w:p>
        </w:tc>
        <w:tc>
          <w:tcPr>
            <w:tcW w:w="3237" w:type="dxa"/>
          </w:tcPr>
          <w:p w14:paraId="0F77DC8C" w14:textId="77777777" w:rsidR="001A2F8C" w:rsidRPr="0003653A" w:rsidRDefault="001A2F8C" w:rsidP="009B61E1">
            <w:pPr>
              <w:snapToGrid w:val="0"/>
              <w:rPr>
                <w:rFonts w:ascii="Century Gothic" w:hAnsi="Century Gothic" w:cs="Arial"/>
                <w:szCs w:val="24"/>
              </w:rPr>
            </w:pPr>
          </w:p>
        </w:tc>
      </w:tr>
      <w:tr w:rsidR="001A2F8C" w:rsidRPr="0003653A" w14:paraId="7BBCBF7A" w14:textId="77777777" w:rsidTr="1A9B8FCE">
        <w:trPr>
          <w:jc w:val="center"/>
        </w:trPr>
        <w:tc>
          <w:tcPr>
            <w:tcW w:w="2072" w:type="dxa"/>
            <w:shd w:val="clear" w:color="auto" w:fill="auto"/>
          </w:tcPr>
          <w:p w14:paraId="3DAE9B89"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Floor</w:t>
            </w:r>
            <w:r>
              <w:rPr>
                <w:rFonts w:ascii="Century Gothic" w:hAnsi="Century Gothic" w:cs="Arial"/>
                <w:sz w:val="20"/>
              </w:rPr>
              <w:t>ing</w:t>
            </w:r>
          </w:p>
        </w:tc>
        <w:tc>
          <w:tcPr>
            <w:tcW w:w="448" w:type="dxa"/>
            <w:shd w:val="clear" w:color="auto" w:fill="auto"/>
            <w:vAlign w:val="center"/>
          </w:tcPr>
          <w:p w14:paraId="6E919EC6" w14:textId="5A994E0D"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385011F" w14:textId="143B1B3B"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088F162" w14:textId="412B92A8" w:rsidR="001A2F8C" w:rsidRPr="00D6302D" w:rsidRDefault="001A2F8C" w:rsidP="009B61E1">
            <w:pPr>
              <w:ind w:right="-108" w:hanging="18"/>
              <w:jc w:val="center"/>
              <w:rPr>
                <w:rFonts w:ascii="Century Gothic" w:hAnsi="Century Gothic" w:cs="Arial"/>
                <w:sz w:val="20"/>
              </w:rPr>
            </w:pPr>
          </w:p>
        </w:tc>
        <w:tc>
          <w:tcPr>
            <w:tcW w:w="3960" w:type="dxa"/>
            <w:shd w:val="clear" w:color="auto" w:fill="auto"/>
          </w:tcPr>
          <w:p w14:paraId="20A0FE64" w14:textId="77777777" w:rsidR="001A2F8C" w:rsidRPr="001D1F4D" w:rsidRDefault="001A2F8C" w:rsidP="009B61E1">
            <w:pPr>
              <w:rPr>
                <w:rFonts w:ascii="Century Gothic" w:hAnsi="Century Gothic" w:cs="Arial"/>
                <w:sz w:val="20"/>
              </w:rPr>
            </w:pPr>
          </w:p>
        </w:tc>
        <w:tc>
          <w:tcPr>
            <w:tcW w:w="450" w:type="dxa"/>
          </w:tcPr>
          <w:p w14:paraId="5B4C083C"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0EE4DD33"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7D069ED4"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020818CA"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0BABB4E8"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5547F29D" w14:textId="77777777" w:rsidR="001A2F8C" w:rsidRPr="0003653A" w:rsidRDefault="001A2F8C" w:rsidP="009B61E1">
            <w:pPr>
              <w:snapToGrid w:val="0"/>
              <w:rPr>
                <w:rFonts w:ascii="Century Gothic" w:hAnsi="Century Gothic" w:cs="Arial"/>
                <w:szCs w:val="24"/>
              </w:rPr>
            </w:pPr>
          </w:p>
        </w:tc>
        <w:tc>
          <w:tcPr>
            <w:tcW w:w="540" w:type="dxa"/>
          </w:tcPr>
          <w:p w14:paraId="443342B3" w14:textId="77777777" w:rsidR="001A2F8C" w:rsidRPr="0003653A" w:rsidRDefault="001A2F8C" w:rsidP="009B61E1">
            <w:pPr>
              <w:snapToGrid w:val="0"/>
              <w:rPr>
                <w:rFonts w:ascii="Century Gothic" w:hAnsi="Century Gothic" w:cs="Arial"/>
                <w:szCs w:val="24"/>
              </w:rPr>
            </w:pPr>
          </w:p>
        </w:tc>
        <w:tc>
          <w:tcPr>
            <w:tcW w:w="3237" w:type="dxa"/>
          </w:tcPr>
          <w:p w14:paraId="7D929721" w14:textId="77777777" w:rsidR="001A2F8C" w:rsidRPr="0003653A" w:rsidRDefault="001A2F8C" w:rsidP="009B61E1">
            <w:pPr>
              <w:snapToGrid w:val="0"/>
              <w:rPr>
                <w:rFonts w:ascii="Century Gothic" w:hAnsi="Century Gothic" w:cs="Arial"/>
                <w:szCs w:val="24"/>
              </w:rPr>
            </w:pPr>
          </w:p>
        </w:tc>
      </w:tr>
      <w:tr w:rsidR="001A2F8C" w:rsidRPr="0003653A" w14:paraId="65BB1218" w14:textId="77777777" w:rsidTr="1A9B8FCE">
        <w:trPr>
          <w:jc w:val="center"/>
        </w:trPr>
        <w:tc>
          <w:tcPr>
            <w:tcW w:w="2072" w:type="dxa"/>
            <w:shd w:val="clear" w:color="auto" w:fill="auto"/>
          </w:tcPr>
          <w:p w14:paraId="130A9A24"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Toilet/Cistern/ Seat</w:t>
            </w:r>
          </w:p>
        </w:tc>
        <w:tc>
          <w:tcPr>
            <w:tcW w:w="448" w:type="dxa"/>
            <w:shd w:val="clear" w:color="auto" w:fill="auto"/>
            <w:vAlign w:val="center"/>
          </w:tcPr>
          <w:p w14:paraId="18C8236F" w14:textId="46541C58"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1041052" w14:textId="3A9058A3"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23F30011" w14:textId="3FA61EE2" w:rsidR="001A2F8C" w:rsidRPr="00D6302D" w:rsidRDefault="001A2F8C" w:rsidP="009B61E1">
            <w:pPr>
              <w:jc w:val="center"/>
              <w:rPr>
                <w:rFonts w:ascii="Century Gothic" w:hAnsi="Century Gothic" w:cs="Arial"/>
                <w:sz w:val="20"/>
              </w:rPr>
            </w:pPr>
          </w:p>
        </w:tc>
        <w:tc>
          <w:tcPr>
            <w:tcW w:w="3960" w:type="dxa"/>
            <w:shd w:val="clear" w:color="auto" w:fill="auto"/>
          </w:tcPr>
          <w:p w14:paraId="3C5663B1" w14:textId="77777777" w:rsidR="001A2F8C" w:rsidRPr="001D1F4D" w:rsidRDefault="001A2F8C" w:rsidP="009B61E1">
            <w:pPr>
              <w:rPr>
                <w:rFonts w:ascii="Century Gothic" w:hAnsi="Century Gothic" w:cs="Arial"/>
                <w:sz w:val="20"/>
              </w:rPr>
            </w:pPr>
          </w:p>
        </w:tc>
        <w:tc>
          <w:tcPr>
            <w:tcW w:w="450" w:type="dxa"/>
          </w:tcPr>
          <w:p w14:paraId="593B5D22"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5570C767"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629EA364"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7AEF1F85"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42993C9C"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0BB6F9ED" w14:textId="77777777" w:rsidR="001A2F8C" w:rsidRPr="0003653A" w:rsidRDefault="001A2F8C" w:rsidP="009B61E1">
            <w:pPr>
              <w:snapToGrid w:val="0"/>
              <w:rPr>
                <w:rFonts w:ascii="Century Gothic" w:hAnsi="Century Gothic" w:cs="Arial"/>
                <w:szCs w:val="24"/>
              </w:rPr>
            </w:pPr>
          </w:p>
        </w:tc>
        <w:tc>
          <w:tcPr>
            <w:tcW w:w="540" w:type="dxa"/>
          </w:tcPr>
          <w:p w14:paraId="059EB6FE" w14:textId="77777777" w:rsidR="001A2F8C" w:rsidRPr="0003653A" w:rsidRDefault="001A2F8C" w:rsidP="009B61E1">
            <w:pPr>
              <w:snapToGrid w:val="0"/>
              <w:rPr>
                <w:rFonts w:ascii="Century Gothic" w:hAnsi="Century Gothic" w:cs="Arial"/>
                <w:szCs w:val="24"/>
              </w:rPr>
            </w:pPr>
          </w:p>
        </w:tc>
        <w:tc>
          <w:tcPr>
            <w:tcW w:w="3237" w:type="dxa"/>
          </w:tcPr>
          <w:p w14:paraId="34DEE319" w14:textId="77777777" w:rsidR="001A2F8C" w:rsidRPr="0003653A" w:rsidRDefault="001A2F8C" w:rsidP="009B61E1">
            <w:pPr>
              <w:snapToGrid w:val="0"/>
              <w:rPr>
                <w:rFonts w:ascii="Century Gothic" w:hAnsi="Century Gothic" w:cs="Arial"/>
                <w:szCs w:val="24"/>
              </w:rPr>
            </w:pPr>
          </w:p>
        </w:tc>
      </w:tr>
      <w:tr w:rsidR="001A2F8C" w:rsidRPr="0003653A" w14:paraId="083CEF42" w14:textId="77777777" w:rsidTr="1A9B8FCE">
        <w:trPr>
          <w:jc w:val="center"/>
        </w:trPr>
        <w:tc>
          <w:tcPr>
            <w:tcW w:w="2072" w:type="dxa"/>
            <w:shd w:val="clear" w:color="auto" w:fill="auto"/>
          </w:tcPr>
          <w:p w14:paraId="54B1FEA8" w14:textId="77777777" w:rsidR="001A2F8C" w:rsidRPr="00D6302D" w:rsidRDefault="001A2F8C" w:rsidP="009B61E1">
            <w:pPr>
              <w:rPr>
                <w:rFonts w:ascii="Century Gothic" w:hAnsi="Century Gothic" w:cs="Arial"/>
                <w:b/>
                <w:sz w:val="20"/>
              </w:rPr>
            </w:pPr>
            <w:r>
              <w:rPr>
                <w:rFonts w:ascii="Century Gothic" w:hAnsi="Century Gothic" w:cs="Arial"/>
                <w:sz w:val="20"/>
              </w:rPr>
              <w:t xml:space="preserve">Toilet </w:t>
            </w:r>
            <w:r w:rsidRPr="00D6302D">
              <w:rPr>
                <w:rFonts w:ascii="Century Gothic" w:hAnsi="Century Gothic" w:cs="Arial"/>
                <w:sz w:val="20"/>
              </w:rPr>
              <w:t>Roll Holder</w:t>
            </w:r>
          </w:p>
        </w:tc>
        <w:tc>
          <w:tcPr>
            <w:tcW w:w="448" w:type="dxa"/>
            <w:shd w:val="clear" w:color="auto" w:fill="auto"/>
            <w:vAlign w:val="center"/>
          </w:tcPr>
          <w:p w14:paraId="4B834800" w14:textId="23D02AB8"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66E0118" w14:textId="4EA53384"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52CA812" w14:textId="62FB947F" w:rsidR="001A2F8C" w:rsidRPr="00D6302D" w:rsidRDefault="001A2F8C" w:rsidP="009B61E1">
            <w:pPr>
              <w:ind w:right="-108" w:hanging="18"/>
              <w:jc w:val="center"/>
              <w:rPr>
                <w:rFonts w:ascii="Century Gothic" w:hAnsi="Century Gothic" w:cs="Arial"/>
                <w:sz w:val="20"/>
              </w:rPr>
            </w:pPr>
          </w:p>
        </w:tc>
        <w:tc>
          <w:tcPr>
            <w:tcW w:w="3960" w:type="dxa"/>
            <w:shd w:val="clear" w:color="auto" w:fill="auto"/>
          </w:tcPr>
          <w:p w14:paraId="5D3896C6" w14:textId="77777777" w:rsidR="001A2F8C" w:rsidRPr="001D1F4D" w:rsidRDefault="001A2F8C" w:rsidP="009B61E1">
            <w:pPr>
              <w:rPr>
                <w:rFonts w:ascii="Century Gothic" w:hAnsi="Century Gothic" w:cs="Arial"/>
                <w:sz w:val="20"/>
              </w:rPr>
            </w:pPr>
          </w:p>
        </w:tc>
        <w:tc>
          <w:tcPr>
            <w:tcW w:w="450" w:type="dxa"/>
          </w:tcPr>
          <w:p w14:paraId="5EFD1AC5"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2EF8E689"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1DB0EFFC"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27F364B3"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3F6AEBD0"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03E55AAA" w14:textId="77777777" w:rsidR="001A2F8C" w:rsidRPr="0003653A" w:rsidRDefault="001A2F8C" w:rsidP="009B61E1">
            <w:pPr>
              <w:snapToGrid w:val="0"/>
              <w:rPr>
                <w:rFonts w:ascii="Century Gothic" w:hAnsi="Century Gothic" w:cs="Arial"/>
                <w:szCs w:val="24"/>
              </w:rPr>
            </w:pPr>
          </w:p>
        </w:tc>
        <w:tc>
          <w:tcPr>
            <w:tcW w:w="540" w:type="dxa"/>
          </w:tcPr>
          <w:p w14:paraId="10D3E5E8" w14:textId="77777777" w:rsidR="001A2F8C" w:rsidRPr="0003653A" w:rsidRDefault="001A2F8C" w:rsidP="009B61E1">
            <w:pPr>
              <w:snapToGrid w:val="0"/>
              <w:rPr>
                <w:rFonts w:ascii="Century Gothic" w:hAnsi="Century Gothic" w:cs="Arial"/>
                <w:szCs w:val="24"/>
              </w:rPr>
            </w:pPr>
          </w:p>
        </w:tc>
        <w:tc>
          <w:tcPr>
            <w:tcW w:w="3237" w:type="dxa"/>
          </w:tcPr>
          <w:p w14:paraId="2C27A6F6" w14:textId="77777777" w:rsidR="001A2F8C" w:rsidRPr="0003653A" w:rsidRDefault="001A2F8C" w:rsidP="009B61E1">
            <w:pPr>
              <w:snapToGrid w:val="0"/>
              <w:rPr>
                <w:rFonts w:ascii="Century Gothic" w:hAnsi="Century Gothic" w:cs="Arial"/>
                <w:szCs w:val="24"/>
              </w:rPr>
            </w:pPr>
          </w:p>
        </w:tc>
      </w:tr>
      <w:tr w:rsidR="001A2F8C" w:rsidRPr="0003653A" w14:paraId="008D764C" w14:textId="77777777" w:rsidTr="1A9B8FCE">
        <w:tblPrEx>
          <w:tblCellMar>
            <w:right w:w="0" w:type="dxa"/>
          </w:tblCellMar>
        </w:tblPrEx>
        <w:trPr>
          <w:jc w:val="center"/>
        </w:trPr>
        <w:tc>
          <w:tcPr>
            <w:tcW w:w="2072" w:type="dxa"/>
            <w:shd w:val="clear" w:color="auto" w:fill="auto"/>
          </w:tcPr>
          <w:p w14:paraId="24B359D2"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Additional</w:t>
            </w:r>
          </w:p>
        </w:tc>
        <w:tc>
          <w:tcPr>
            <w:tcW w:w="448" w:type="dxa"/>
            <w:shd w:val="clear" w:color="auto" w:fill="auto"/>
            <w:vAlign w:val="center"/>
          </w:tcPr>
          <w:p w14:paraId="0F899287" w14:textId="0403AB04"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BC6F23A" w14:textId="32B621AD"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A4762DB" w14:textId="687CC884" w:rsidR="001A2F8C" w:rsidRPr="00D6302D" w:rsidRDefault="001A2F8C" w:rsidP="009B61E1">
            <w:pPr>
              <w:jc w:val="center"/>
              <w:rPr>
                <w:rFonts w:ascii="Century Gothic" w:hAnsi="Century Gothic" w:cs="Arial"/>
                <w:sz w:val="20"/>
              </w:rPr>
            </w:pPr>
          </w:p>
        </w:tc>
        <w:tc>
          <w:tcPr>
            <w:tcW w:w="3960" w:type="dxa"/>
            <w:shd w:val="clear" w:color="auto" w:fill="auto"/>
          </w:tcPr>
          <w:p w14:paraId="6FA81F7B" w14:textId="77777777" w:rsidR="001A2F8C" w:rsidRPr="001D1F4D" w:rsidRDefault="001A2F8C" w:rsidP="009B61E1">
            <w:pPr>
              <w:rPr>
                <w:rFonts w:ascii="Century Gothic" w:hAnsi="Century Gothic" w:cs="Arial"/>
                <w:sz w:val="20"/>
              </w:rPr>
            </w:pPr>
          </w:p>
        </w:tc>
        <w:tc>
          <w:tcPr>
            <w:tcW w:w="450" w:type="dxa"/>
          </w:tcPr>
          <w:p w14:paraId="1FCCAD2B"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0A1C0B4A"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0E9BFFD"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52775042"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64EDDDA"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AA1C0EC" w14:textId="77777777" w:rsidR="001A2F8C" w:rsidRPr="0003653A" w:rsidRDefault="001A2F8C" w:rsidP="009B61E1">
            <w:pPr>
              <w:snapToGrid w:val="0"/>
              <w:jc w:val="center"/>
              <w:rPr>
                <w:rFonts w:ascii="Century Gothic" w:hAnsi="Century Gothic" w:cs="Arial"/>
                <w:szCs w:val="24"/>
              </w:rPr>
            </w:pPr>
          </w:p>
        </w:tc>
        <w:tc>
          <w:tcPr>
            <w:tcW w:w="540" w:type="dxa"/>
          </w:tcPr>
          <w:p w14:paraId="0A72F794" w14:textId="77777777" w:rsidR="001A2F8C" w:rsidRPr="0003653A" w:rsidRDefault="001A2F8C" w:rsidP="009B61E1">
            <w:pPr>
              <w:snapToGrid w:val="0"/>
              <w:rPr>
                <w:rFonts w:ascii="Century Gothic" w:hAnsi="Century Gothic" w:cs="Arial"/>
                <w:szCs w:val="24"/>
              </w:rPr>
            </w:pPr>
          </w:p>
        </w:tc>
        <w:tc>
          <w:tcPr>
            <w:tcW w:w="3237" w:type="dxa"/>
          </w:tcPr>
          <w:p w14:paraId="77909412" w14:textId="77777777" w:rsidR="001A2F8C" w:rsidRPr="0003653A" w:rsidRDefault="001A2F8C" w:rsidP="009B61E1">
            <w:pPr>
              <w:snapToGrid w:val="0"/>
              <w:rPr>
                <w:rFonts w:ascii="Century Gothic" w:hAnsi="Century Gothic" w:cs="Arial"/>
                <w:szCs w:val="24"/>
              </w:rPr>
            </w:pPr>
          </w:p>
        </w:tc>
      </w:tr>
      <w:tr w:rsidR="001A2F8C" w:rsidRPr="0003653A" w14:paraId="723EB2F7" w14:textId="77777777" w:rsidTr="1A9B8FCE">
        <w:tblPrEx>
          <w:tblCellMar>
            <w:left w:w="0" w:type="dxa"/>
            <w:right w:w="0" w:type="dxa"/>
          </w:tblCellMar>
        </w:tblPrEx>
        <w:trPr>
          <w:jc w:val="center"/>
        </w:trPr>
        <w:tc>
          <w:tcPr>
            <w:tcW w:w="2072" w:type="dxa"/>
            <w:shd w:val="clear" w:color="auto" w:fill="D9D9D9" w:themeFill="background1" w:themeFillShade="D9"/>
          </w:tcPr>
          <w:p w14:paraId="4DFFE98C" w14:textId="77777777" w:rsidR="001A2F8C" w:rsidRPr="000E6F7B" w:rsidRDefault="001A2F8C" w:rsidP="009B61E1">
            <w:pPr>
              <w:ind w:left="90"/>
              <w:rPr>
                <w:rFonts w:ascii="Century Gothic" w:hAnsi="Century Gothic" w:cs="Arial"/>
                <w:sz w:val="20"/>
              </w:rPr>
            </w:pPr>
            <w:r w:rsidRPr="000E6F7B">
              <w:rPr>
                <w:rFonts w:ascii="Century Gothic" w:hAnsi="Century Gothic" w:cs="Arial"/>
                <w:b/>
                <w:sz w:val="20"/>
              </w:rPr>
              <w:t>KITCHEN</w:t>
            </w:r>
          </w:p>
        </w:tc>
        <w:tc>
          <w:tcPr>
            <w:tcW w:w="448" w:type="dxa"/>
            <w:shd w:val="clear" w:color="auto" w:fill="D9D9D9" w:themeFill="background1" w:themeFillShade="D9"/>
            <w:vAlign w:val="center"/>
          </w:tcPr>
          <w:p w14:paraId="6DAF7294"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7ECB9172"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6297C204"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72FAFA2D" w14:textId="77777777" w:rsidR="001A2F8C" w:rsidRPr="0003653A" w:rsidRDefault="001A2F8C" w:rsidP="009B61E1">
            <w:pPr>
              <w:rPr>
                <w:rFonts w:ascii="Century Gothic" w:hAnsi="Century Gothic" w:cs="Arial"/>
                <w:szCs w:val="24"/>
              </w:rPr>
            </w:pPr>
          </w:p>
        </w:tc>
        <w:tc>
          <w:tcPr>
            <w:tcW w:w="450" w:type="dxa"/>
            <w:shd w:val="clear" w:color="auto" w:fill="D9D9D9" w:themeFill="background1" w:themeFillShade="D9"/>
          </w:tcPr>
          <w:p w14:paraId="215C91AD" w14:textId="77777777" w:rsidR="001A2F8C" w:rsidRPr="0003653A" w:rsidRDefault="001A2F8C" w:rsidP="009B61E1">
            <w:pPr>
              <w:snapToGrid w:val="0"/>
              <w:rPr>
                <w:rFonts w:ascii="Century Gothic" w:hAnsi="Century Gothic" w:cs="Arial"/>
                <w:color w:val="FFFFFF"/>
                <w:szCs w:val="24"/>
              </w:rPr>
            </w:pPr>
          </w:p>
        </w:tc>
        <w:tc>
          <w:tcPr>
            <w:tcW w:w="2970" w:type="dxa"/>
            <w:shd w:val="clear" w:color="auto" w:fill="D9D9D9" w:themeFill="background1" w:themeFillShade="D9"/>
          </w:tcPr>
          <w:p w14:paraId="774D611A" w14:textId="77777777" w:rsidR="001A2F8C" w:rsidRPr="0003653A" w:rsidRDefault="001A2F8C" w:rsidP="009B61E1">
            <w:pPr>
              <w:snapToGrid w:val="0"/>
              <w:rPr>
                <w:rFonts w:ascii="Century Gothic" w:hAnsi="Century Gothic" w:cs="Arial"/>
                <w:color w:val="FFFFFF"/>
                <w:szCs w:val="24"/>
              </w:rPr>
            </w:pPr>
          </w:p>
        </w:tc>
        <w:tc>
          <w:tcPr>
            <w:tcW w:w="270" w:type="dxa"/>
            <w:shd w:val="clear" w:color="auto" w:fill="000000" w:themeFill="text1"/>
          </w:tcPr>
          <w:p w14:paraId="6E9318AE" w14:textId="77777777" w:rsidR="001A2F8C" w:rsidRPr="0003653A" w:rsidRDefault="001A2F8C" w:rsidP="009B61E1">
            <w:pPr>
              <w:snapToGrid w:val="0"/>
              <w:spacing w:after="100" w:afterAutospacing="1"/>
              <w:rPr>
                <w:rFonts w:ascii="Century Gothic" w:hAnsi="Century Gothic" w:cs="Arial"/>
                <w:color w:val="FFFFFF"/>
                <w:szCs w:val="24"/>
              </w:rPr>
            </w:pPr>
          </w:p>
        </w:tc>
        <w:tc>
          <w:tcPr>
            <w:tcW w:w="416" w:type="dxa"/>
            <w:shd w:val="clear" w:color="auto" w:fill="D9D9D9" w:themeFill="background1" w:themeFillShade="D9"/>
          </w:tcPr>
          <w:p w14:paraId="1C26BD54" w14:textId="77777777" w:rsidR="001A2F8C" w:rsidRPr="0003653A" w:rsidRDefault="001A2F8C" w:rsidP="009B61E1">
            <w:pPr>
              <w:snapToGrid w:val="0"/>
              <w:rPr>
                <w:rFonts w:ascii="Century Gothic" w:hAnsi="Century Gothic" w:cs="Arial"/>
                <w:color w:val="FFFFFF"/>
                <w:szCs w:val="24"/>
              </w:rPr>
            </w:pPr>
          </w:p>
        </w:tc>
        <w:tc>
          <w:tcPr>
            <w:tcW w:w="484" w:type="dxa"/>
            <w:shd w:val="clear" w:color="auto" w:fill="D9D9D9" w:themeFill="background1" w:themeFillShade="D9"/>
          </w:tcPr>
          <w:p w14:paraId="153A0B92" w14:textId="77777777" w:rsidR="001A2F8C" w:rsidRPr="0003653A" w:rsidRDefault="001A2F8C" w:rsidP="009B61E1">
            <w:pPr>
              <w:snapToGrid w:val="0"/>
              <w:rPr>
                <w:rFonts w:ascii="Century Gothic" w:hAnsi="Century Gothic" w:cs="Arial"/>
                <w:color w:val="FFFFFF"/>
                <w:szCs w:val="24"/>
              </w:rPr>
            </w:pPr>
          </w:p>
        </w:tc>
        <w:tc>
          <w:tcPr>
            <w:tcW w:w="450" w:type="dxa"/>
            <w:shd w:val="clear" w:color="auto" w:fill="D9D9D9" w:themeFill="background1" w:themeFillShade="D9"/>
          </w:tcPr>
          <w:p w14:paraId="6EDAA186" w14:textId="77777777" w:rsidR="001A2F8C" w:rsidRPr="0003653A" w:rsidRDefault="001A2F8C" w:rsidP="009B61E1">
            <w:pPr>
              <w:snapToGrid w:val="0"/>
              <w:rPr>
                <w:rFonts w:ascii="Century Gothic" w:hAnsi="Century Gothic" w:cs="Arial"/>
                <w:color w:val="FFFFFF"/>
                <w:szCs w:val="24"/>
              </w:rPr>
            </w:pPr>
          </w:p>
        </w:tc>
        <w:tc>
          <w:tcPr>
            <w:tcW w:w="540" w:type="dxa"/>
            <w:shd w:val="clear" w:color="auto" w:fill="D9D9D9" w:themeFill="background1" w:themeFillShade="D9"/>
          </w:tcPr>
          <w:p w14:paraId="54738871"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6F462D24" w14:textId="77777777" w:rsidR="001A2F8C" w:rsidRPr="0003653A" w:rsidRDefault="001A2F8C" w:rsidP="009B61E1">
            <w:pPr>
              <w:snapToGrid w:val="0"/>
              <w:rPr>
                <w:rFonts w:ascii="Century Gothic" w:hAnsi="Century Gothic" w:cs="Arial"/>
                <w:szCs w:val="24"/>
              </w:rPr>
            </w:pPr>
          </w:p>
        </w:tc>
      </w:tr>
      <w:tr w:rsidR="001A2F8C" w:rsidRPr="0003653A" w14:paraId="5A43343C" w14:textId="77777777" w:rsidTr="1A9B8FCE">
        <w:tblPrEx>
          <w:tblCellMar>
            <w:right w:w="0" w:type="dxa"/>
          </w:tblCellMar>
        </w:tblPrEx>
        <w:trPr>
          <w:jc w:val="center"/>
        </w:trPr>
        <w:tc>
          <w:tcPr>
            <w:tcW w:w="2072" w:type="dxa"/>
            <w:shd w:val="clear" w:color="auto" w:fill="auto"/>
          </w:tcPr>
          <w:p w14:paraId="6A64955B"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Door/Doorway Frames</w:t>
            </w:r>
            <w:r>
              <w:rPr>
                <w:rFonts w:ascii="Century Gothic" w:hAnsi="Century Gothic" w:cs="Arial"/>
                <w:sz w:val="20"/>
              </w:rPr>
              <w:t>/Handles</w:t>
            </w:r>
          </w:p>
        </w:tc>
        <w:tc>
          <w:tcPr>
            <w:tcW w:w="448" w:type="dxa"/>
            <w:shd w:val="clear" w:color="auto" w:fill="auto"/>
            <w:vAlign w:val="center"/>
          </w:tcPr>
          <w:p w14:paraId="2FC2A5FE" w14:textId="1BC46796"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966C442" w14:textId="1036B1B5"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68400A6" w14:textId="16255DE0" w:rsidR="001A2F8C" w:rsidRPr="00D6302D" w:rsidRDefault="001A2F8C" w:rsidP="009B61E1">
            <w:pPr>
              <w:jc w:val="center"/>
              <w:rPr>
                <w:rFonts w:ascii="Century Gothic" w:hAnsi="Century Gothic" w:cs="Arial"/>
                <w:sz w:val="20"/>
              </w:rPr>
            </w:pPr>
          </w:p>
        </w:tc>
        <w:tc>
          <w:tcPr>
            <w:tcW w:w="3960" w:type="dxa"/>
            <w:shd w:val="clear" w:color="auto" w:fill="auto"/>
          </w:tcPr>
          <w:p w14:paraId="2119D6FE" w14:textId="77777777" w:rsidR="001A2F8C" w:rsidRPr="009D13F2" w:rsidRDefault="001A2F8C" w:rsidP="009B61E1">
            <w:pPr>
              <w:rPr>
                <w:rFonts w:ascii="Century Gothic" w:hAnsi="Century Gothic" w:cs="Arial"/>
                <w:sz w:val="20"/>
              </w:rPr>
            </w:pPr>
          </w:p>
        </w:tc>
        <w:tc>
          <w:tcPr>
            <w:tcW w:w="450" w:type="dxa"/>
          </w:tcPr>
          <w:p w14:paraId="77599D52"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43F544D4"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335E648A"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743CEB6"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0F5DE806"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09AE1BC" w14:textId="77777777" w:rsidR="001A2F8C" w:rsidRPr="0003653A" w:rsidRDefault="001A2F8C" w:rsidP="009B61E1">
            <w:pPr>
              <w:snapToGrid w:val="0"/>
              <w:jc w:val="center"/>
              <w:rPr>
                <w:rFonts w:ascii="Century Gothic" w:hAnsi="Century Gothic" w:cs="Arial"/>
                <w:szCs w:val="24"/>
              </w:rPr>
            </w:pPr>
          </w:p>
        </w:tc>
        <w:tc>
          <w:tcPr>
            <w:tcW w:w="540" w:type="dxa"/>
          </w:tcPr>
          <w:p w14:paraId="70D29B92" w14:textId="77777777" w:rsidR="001A2F8C" w:rsidRPr="0003653A" w:rsidRDefault="001A2F8C" w:rsidP="009B61E1">
            <w:pPr>
              <w:snapToGrid w:val="0"/>
              <w:rPr>
                <w:rFonts w:ascii="Century Gothic" w:hAnsi="Century Gothic" w:cs="Arial"/>
                <w:szCs w:val="24"/>
              </w:rPr>
            </w:pPr>
          </w:p>
        </w:tc>
        <w:tc>
          <w:tcPr>
            <w:tcW w:w="3237" w:type="dxa"/>
          </w:tcPr>
          <w:p w14:paraId="5AA72BAB" w14:textId="77777777" w:rsidR="001A2F8C" w:rsidRPr="0003653A" w:rsidRDefault="001A2F8C" w:rsidP="009B61E1">
            <w:pPr>
              <w:snapToGrid w:val="0"/>
              <w:rPr>
                <w:rFonts w:ascii="Century Gothic" w:hAnsi="Century Gothic" w:cs="Arial"/>
                <w:szCs w:val="24"/>
              </w:rPr>
            </w:pPr>
          </w:p>
        </w:tc>
      </w:tr>
      <w:tr w:rsidR="001A2F8C" w:rsidRPr="0003653A" w14:paraId="79DA411A" w14:textId="77777777" w:rsidTr="1A9B8FCE">
        <w:tblPrEx>
          <w:tblCellMar>
            <w:right w:w="0" w:type="dxa"/>
          </w:tblCellMar>
        </w:tblPrEx>
        <w:trPr>
          <w:jc w:val="center"/>
        </w:trPr>
        <w:tc>
          <w:tcPr>
            <w:tcW w:w="2072" w:type="dxa"/>
            <w:shd w:val="clear" w:color="auto" w:fill="auto"/>
          </w:tcPr>
          <w:p w14:paraId="5F37B7F6"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Ceiling</w:t>
            </w:r>
          </w:p>
        </w:tc>
        <w:tc>
          <w:tcPr>
            <w:tcW w:w="448" w:type="dxa"/>
            <w:shd w:val="clear" w:color="auto" w:fill="auto"/>
            <w:vAlign w:val="center"/>
          </w:tcPr>
          <w:p w14:paraId="77995438" w14:textId="58C6A2A2"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040F236" w14:textId="1D4C27A6"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698E3D9" w14:textId="328F1FC2" w:rsidR="001A2F8C" w:rsidRPr="00D6302D" w:rsidRDefault="001A2F8C" w:rsidP="009B61E1">
            <w:pPr>
              <w:jc w:val="center"/>
              <w:rPr>
                <w:rFonts w:ascii="Century Gothic" w:hAnsi="Century Gothic" w:cs="Arial"/>
                <w:sz w:val="20"/>
              </w:rPr>
            </w:pPr>
          </w:p>
        </w:tc>
        <w:tc>
          <w:tcPr>
            <w:tcW w:w="3960" w:type="dxa"/>
            <w:shd w:val="clear" w:color="auto" w:fill="auto"/>
          </w:tcPr>
          <w:p w14:paraId="1269DAB2" w14:textId="77777777" w:rsidR="001A2F8C" w:rsidRPr="009D13F2" w:rsidRDefault="001A2F8C" w:rsidP="009B61E1">
            <w:pPr>
              <w:rPr>
                <w:rFonts w:ascii="Century Gothic" w:hAnsi="Century Gothic" w:cs="Arial"/>
                <w:sz w:val="20"/>
              </w:rPr>
            </w:pPr>
          </w:p>
        </w:tc>
        <w:tc>
          <w:tcPr>
            <w:tcW w:w="450" w:type="dxa"/>
          </w:tcPr>
          <w:p w14:paraId="01F7907F"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116F0399"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AE9C58B"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254C68D9"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7F5F1057"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7D02CCB1" w14:textId="77777777" w:rsidR="001A2F8C" w:rsidRPr="0003653A" w:rsidRDefault="001A2F8C" w:rsidP="009B61E1">
            <w:pPr>
              <w:snapToGrid w:val="0"/>
              <w:jc w:val="center"/>
              <w:rPr>
                <w:rFonts w:ascii="Century Gothic" w:hAnsi="Century Gothic" w:cs="Arial"/>
                <w:szCs w:val="24"/>
              </w:rPr>
            </w:pPr>
          </w:p>
        </w:tc>
        <w:tc>
          <w:tcPr>
            <w:tcW w:w="540" w:type="dxa"/>
          </w:tcPr>
          <w:p w14:paraId="6F73A280" w14:textId="77777777" w:rsidR="001A2F8C" w:rsidRPr="0003653A" w:rsidRDefault="001A2F8C" w:rsidP="009B61E1">
            <w:pPr>
              <w:snapToGrid w:val="0"/>
              <w:rPr>
                <w:rFonts w:ascii="Century Gothic" w:hAnsi="Century Gothic" w:cs="Arial"/>
                <w:szCs w:val="24"/>
              </w:rPr>
            </w:pPr>
          </w:p>
        </w:tc>
        <w:tc>
          <w:tcPr>
            <w:tcW w:w="3237" w:type="dxa"/>
          </w:tcPr>
          <w:p w14:paraId="422E009C" w14:textId="77777777" w:rsidR="001A2F8C" w:rsidRPr="0003653A" w:rsidRDefault="001A2F8C" w:rsidP="009B61E1">
            <w:pPr>
              <w:snapToGrid w:val="0"/>
              <w:rPr>
                <w:rFonts w:ascii="Century Gothic" w:hAnsi="Century Gothic" w:cs="Arial"/>
                <w:szCs w:val="24"/>
              </w:rPr>
            </w:pPr>
          </w:p>
        </w:tc>
      </w:tr>
      <w:tr w:rsidR="001A2F8C" w:rsidRPr="0003653A" w14:paraId="297DDA8D" w14:textId="77777777" w:rsidTr="1A9B8FCE">
        <w:tblPrEx>
          <w:tblCellMar>
            <w:right w:w="0" w:type="dxa"/>
          </w:tblCellMar>
        </w:tblPrEx>
        <w:trPr>
          <w:jc w:val="center"/>
        </w:trPr>
        <w:tc>
          <w:tcPr>
            <w:tcW w:w="2072" w:type="dxa"/>
            <w:shd w:val="clear" w:color="auto" w:fill="auto"/>
          </w:tcPr>
          <w:p w14:paraId="450079E2"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Light Fittings</w:t>
            </w:r>
          </w:p>
        </w:tc>
        <w:tc>
          <w:tcPr>
            <w:tcW w:w="448" w:type="dxa"/>
            <w:shd w:val="clear" w:color="auto" w:fill="auto"/>
            <w:vAlign w:val="center"/>
          </w:tcPr>
          <w:p w14:paraId="3E509B42" w14:textId="575A031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56109BF" w14:textId="0D99DC4E"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6BFA4E6" w14:textId="37C236F6" w:rsidR="001A2F8C" w:rsidRPr="00D6302D" w:rsidRDefault="001A2F8C" w:rsidP="009B61E1">
            <w:pPr>
              <w:jc w:val="center"/>
              <w:rPr>
                <w:rFonts w:ascii="Century Gothic" w:hAnsi="Century Gothic" w:cs="Arial"/>
                <w:sz w:val="20"/>
              </w:rPr>
            </w:pPr>
          </w:p>
        </w:tc>
        <w:tc>
          <w:tcPr>
            <w:tcW w:w="3960" w:type="dxa"/>
            <w:shd w:val="clear" w:color="auto" w:fill="auto"/>
          </w:tcPr>
          <w:p w14:paraId="6125F474" w14:textId="77777777" w:rsidR="001A2F8C" w:rsidRPr="009D13F2" w:rsidRDefault="001A2F8C" w:rsidP="009B61E1">
            <w:pPr>
              <w:rPr>
                <w:rFonts w:ascii="Century Gothic" w:hAnsi="Century Gothic" w:cs="Arial"/>
                <w:sz w:val="20"/>
              </w:rPr>
            </w:pPr>
          </w:p>
        </w:tc>
        <w:tc>
          <w:tcPr>
            <w:tcW w:w="450" w:type="dxa"/>
          </w:tcPr>
          <w:p w14:paraId="081FEB5F"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4B955E33"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3C4B9754"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3AF95253"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09D807B5"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3FAC5E28" w14:textId="77777777" w:rsidR="001A2F8C" w:rsidRPr="0003653A" w:rsidRDefault="001A2F8C" w:rsidP="009B61E1">
            <w:pPr>
              <w:snapToGrid w:val="0"/>
              <w:jc w:val="center"/>
              <w:rPr>
                <w:rFonts w:ascii="Century Gothic" w:hAnsi="Century Gothic" w:cs="Arial"/>
                <w:szCs w:val="24"/>
              </w:rPr>
            </w:pPr>
          </w:p>
        </w:tc>
        <w:tc>
          <w:tcPr>
            <w:tcW w:w="540" w:type="dxa"/>
          </w:tcPr>
          <w:p w14:paraId="52A4EF3C" w14:textId="77777777" w:rsidR="001A2F8C" w:rsidRPr="0003653A" w:rsidRDefault="001A2F8C" w:rsidP="009B61E1">
            <w:pPr>
              <w:snapToGrid w:val="0"/>
              <w:rPr>
                <w:rFonts w:ascii="Century Gothic" w:hAnsi="Century Gothic" w:cs="Arial"/>
                <w:szCs w:val="24"/>
              </w:rPr>
            </w:pPr>
          </w:p>
        </w:tc>
        <w:tc>
          <w:tcPr>
            <w:tcW w:w="3237" w:type="dxa"/>
          </w:tcPr>
          <w:p w14:paraId="1C7AAE4F" w14:textId="77777777" w:rsidR="001A2F8C" w:rsidRPr="0003653A" w:rsidRDefault="001A2F8C" w:rsidP="009B61E1">
            <w:pPr>
              <w:snapToGrid w:val="0"/>
              <w:rPr>
                <w:rFonts w:ascii="Century Gothic" w:hAnsi="Century Gothic" w:cs="Arial"/>
                <w:szCs w:val="24"/>
              </w:rPr>
            </w:pPr>
          </w:p>
        </w:tc>
      </w:tr>
      <w:tr w:rsidR="001A2F8C" w:rsidRPr="0003653A" w14:paraId="0831AF04" w14:textId="77777777" w:rsidTr="1A9B8FCE">
        <w:tblPrEx>
          <w:tblCellMar>
            <w:right w:w="0" w:type="dxa"/>
          </w:tblCellMar>
        </w:tblPrEx>
        <w:trPr>
          <w:jc w:val="center"/>
        </w:trPr>
        <w:tc>
          <w:tcPr>
            <w:tcW w:w="2072" w:type="dxa"/>
            <w:shd w:val="clear" w:color="auto" w:fill="auto"/>
          </w:tcPr>
          <w:p w14:paraId="5C36227F"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Walls/Picture Hooks</w:t>
            </w:r>
          </w:p>
        </w:tc>
        <w:tc>
          <w:tcPr>
            <w:tcW w:w="448" w:type="dxa"/>
            <w:shd w:val="clear" w:color="auto" w:fill="auto"/>
            <w:vAlign w:val="center"/>
          </w:tcPr>
          <w:p w14:paraId="23D642B9" w14:textId="33351B7D"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DCA6BDA" w14:textId="62A55D5F"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9987054" w14:textId="30C33AE8" w:rsidR="001A2F8C" w:rsidRPr="00D6302D" w:rsidRDefault="001A2F8C" w:rsidP="009B61E1">
            <w:pPr>
              <w:jc w:val="center"/>
              <w:rPr>
                <w:rFonts w:ascii="Century Gothic" w:hAnsi="Century Gothic" w:cs="Arial"/>
                <w:sz w:val="20"/>
              </w:rPr>
            </w:pPr>
          </w:p>
        </w:tc>
        <w:tc>
          <w:tcPr>
            <w:tcW w:w="3960" w:type="dxa"/>
            <w:shd w:val="clear" w:color="auto" w:fill="auto"/>
          </w:tcPr>
          <w:p w14:paraId="3819E9CF" w14:textId="77777777" w:rsidR="001A2F8C" w:rsidRPr="009D13F2" w:rsidRDefault="001A2F8C" w:rsidP="009B61E1">
            <w:pPr>
              <w:rPr>
                <w:rFonts w:ascii="Century Gothic" w:hAnsi="Century Gothic" w:cs="Arial"/>
                <w:sz w:val="20"/>
              </w:rPr>
            </w:pPr>
          </w:p>
        </w:tc>
        <w:tc>
          <w:tcPr>
            <w:tcW w:w="450" w:type="dxa"/>
          </w:tcPr>
          <w:p w14:paraId="552B72E1"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7EE302EB"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5F3E1C3"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5828E15C"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35A795D"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30EEB0B0" w14:textId="77777777" w:rsidR="001A2F8C" w:rsidRPr="0003653A" w:rsidRDefault="001A2F8C" w:rsidP="009B61E1">
            <w:pPr>
              <w:snapToGrid w:val="0"/>
              <w:jc w:val="center"/>
              <w:rPr>
                <w:rFonts w:ascii="Century Gothic" w:hAnsi="Century Gothic" w:cs="Arial"/>
                <w:szCs w:val="24"/>
              </w:rPr>
            </w:pPr>
          </w:p>
        </w:tc>
        <w:tc>
          <w:tcPr>
            <w:tcW w:w="540" w:type="dxa"/>
          </w:tcPr>
          <w:p w14:paraId="4FFD29DA" w14:textId="77777777" w:rsidR="001A2F8C" w:rsidRPr="0003653A" w:rsidRDefault="001A2F8C" w:rsidP="009B61E1">
            <w:pPr>
              <w:snapToGrid w:val="0"/>
              <w:rPr>
                <w:rFonts w:ascii="Century Gothic" w:hAnsi="Century Gothic" w:cs="Arial"/>
                <w:szCs w:val="24"/>
              </w:rPr>
            </w:pPr>
          </w:p>
        </w:tc>
        <w:tc>
          <w:tcPr>
            <w:tcW w:w="3237" w:type="dxa"/>
          </w:tcPr>
          <w:p w14:paraId="3E3B68D6" w14:textId="77777777" w:rsidR="001A2F8C" w:rsidRPr="0003653A" w:rsidRDefault="001A2F8C" w:rsidP="009B61E1">
            <w:pPr>
              <w:snapToGrid w:val="0"/>
              <w:rPr>
                <w:rFonts w:ascii="Century Gothic" w:hAnsi="Century Gothic" w:cs="Arial"/>
                <w:szCs w:val="24"/>
              </w:rPr>
            </w:pPr>
          </w:p>
        </w:tc>
      </w:tr>
      <w:tr w:rsidR="001A2F8C" w:rsidRPr="0003653A" w14:paraId="5F51BCC0" w14:textId="77777777" w:rsidTr="1A9B8FCE">
        <w:tblPrEx>
          <w:tblCellMar>
            <w:right w:w="0" w:type="dxa"/>
          </w:tblCellMar>
        </w:tblPrEx>
        <w:trPr>
          <w:jc w:val="center"/>
        </w:trPr>
        <w:tc>
          <w:tcPr>
            <w:tcW w:w="2072" w:type="dxa"/>
            <w:shd w:val="clear" w:color="auto" w:fill="auto"/>
          </w:tcPr>
          <w:p w14:paraId="7513D4B0"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Windows/ Window Safety Devices</w:t>
            </w:r>
          </w:p>
        </w:tc>
        <w:tc>
          <w:tcPr>
            <w:tcW w:w="448" w:type="dxa"/>
            <w:shd w:val="clear" w:color="auto" w:fill="auto"/>
            <w:vAlign w:val="center"/>
          </w:tcPr>
          <w:p w14:paraId="14D35289" w14:textId="176C629B"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A120925" w14:textId="7CFBF8D3"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0F58CD5" w14:textId="4CB7B152" w:rsidR="001A2F8C" w:rsidRPr="00D6302D" w:rsidRDefault="001A2F8C" w:rsidP="009B61E1">
            <w:pPr>
              <w:jc w:val="center"/>
              <w:rPr>
                <w:rFonts w:ascii="Century Gothic" w:hAnsi="Century Gothic" w:cs="Arial"/>
                <w:sz w:val="20"/>
              </w:rPr>
            </w:pPr>
          </w:p>
        </w:tc>
        <w:tc>
          <w:tcPr>
            <w:tcW w:w="3960" w:type="dxa"/>
            <w:shd w:val="clear" w:color="auto" w:fill="auto"/>
          </w:tcPr>
          <w:p w14:paraId="1728B0A8" w14:textId="77777777" w:rsidR="001A2F8C" w:rsidRPr="009D13F2" w:rsidRDefault="001A2F8C" w:rsidP="009B61E1">
            <w:pPr>
              <w:rPr>
                <w:rFonts w:ascii="Century Gothic" w:hAnsi="Century Gothic" w:cs="Arial"/>
                <w:sz w:val="20"/>
              </w:rPr>
            </w:pPr>
          </w:p>
        </w:tc>
        <w:tc>
          <w:tcPr>
            <w:tcW w:w="450" w:type="dxa"/>
          </w:tcPr>
          <w:p w14:paraId="0F0DD874"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21358F31"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EC3155B"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3D1713A2"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95903F2"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6F92971" w14:textId="77777777" w:rsidR="001A2F8C" w:rsidRPr="0003653A" w:rsidRDefault="001A2F8C" w:rsidP="009B61E1">
            <w:pPr>
              <w:snapToGrid w:val="0"/>
              <w:jc w:val="center"/>
              <w:rPr>
                <w:rFonts w:ascii="Century Gothic" w:hAnsi="Century Gothic" w:cs="Arial"/>
                <w:szCs w:val="24"/>
              </w:rPr>
            </w:pPr>
          </w:p>
        </w:tc>
        <w:tc>
          <w:tcPr>
            <w:tcW w:w="540" w:type="dxa"/>
          </w:tcPr>
          <w:p w14:paraId="3FB79550" w14:textId="77777777" w:rsidR="001A2F8C" w:rsidRPr="0003653A" w:rsidRDefault="001A2F8C" w:rsidP="009B61E1">
            <w:pPr>
              <w:snapToGrid w:val="0"/>
              <w:rPr>
                <w:rFonts w:ascii="Century Gothic" w:hAnsi="Century Gothic" w:cs="Arial"/>
                <w:szCs w:val="24"/>
              </w:rPr>
            </w:pPr>
          </w:p>
        </w:tc>
        <w:tc>
          <w:tcPr>
            <w:tcW w:w="3237" w:type="dxa"/>
          </w:tcPr>
          <w:p w14:paraId="00E7FFEC" w14:textId="77777777" w:rsidR="001A2F8C" w:rsidRPr="0003653A" w:rsidRDefault="001A2F8C" w:rsidP="009B61E1">
            <w:pPr>
              <w:snapToGrid w:val="0"/>
              <w:rPr>
                <w:rFonts w:ascii="Century Gothic" w:hAnsi="Century Gothic" w:cs="Arial"/>
                <w:szCs w:val="24"/>
              </w:rPr>
            </w:pPr>
          </w:p>
        </w:tc>
      </w:tr>
      <w:tr w:rsidR="001A2F8C" w:rsidRPr="0003653A" w14:paraId="24FACE9B" w14:textId="77777777" w:rsidTr="1A9B8FCE">
        <w:tblPrEx>
          <w:tblCellMar>
            <w:right w:w="0" w:type="dxa"/>
          </w:tblCellMar>
        </w:tblPrEx>
        <w:trPr>
          <w:jc w:val="center"/>
        </w:trPr>
        <w:tc>
          <w:tcPr>
            <w:tcW w:w="2072" w:type="dxa"/>
            <w:shd w:val="clear" w:color="auto" w:fill="auto"/>
          </w:tcPr>
          <w:p w14:paraId="5DC2FE8C" w14:textId="77777777" w:rsidR="001A2F8C" w:rsidRPr="00D6302D" w:rsidRDefault="001A2F8C" w:rsidP="009B61E1">
            <w:pPr>
              <w:rPr>
                <w:rFonts w:ascii="Century Gothic" w:hAnsi="Century Gothic" w:cs="Arial"/>
                <w:b/>
                <w:sz w:val="20"/>
              </w:rPr>
            </w:pPr>
            <w:r>
              <w:rPr>
                <w:rFonts w:ascii="Century Gothic" w:hAnsi="Century Gothic" w:cs="Arial"/>
                <w:sz w:val="20"/>
              </w:rPr>
              <w:t>Blinds/Curtains</w:t>
            </w:r>
          </w:p>
        </w:tc>
        <w:tc>
          <w:tcPr>
            <w:tcW w:w="448" w:type="dxa"/>
            <w:shd w:val="clear" w:color="auto" w:fill="auto"/>
            <w:vAlign w:val="center"/>
          </w:tcPr>
          <w:p w14:paraId="1CAC1C46" w14:textId="340F7FC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1C573FD" w14:textId="6985A565"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EFF5A1F" w14:textId="3E1A64DD" w:rsidR="001A2F8C" w:rsidRPr="00D6302D" w:rsidRDefault="001A2F8C" w:rsidP="009B61E1">
            <w:pPr>
              <w:jc w:val="center"/>
              <w:rPr>
                <w:rFonts w:ascii="Century Gothic" w:hAnsi="Century Gothic" w:cs="Arial"/>
                <w:sz w:val="20"/>
              </w:rPr>
            </w:pPr>
          </w:p>
        </w:tc>
        <w:tc>
          <w:tcPr>
            <w:tcW w:w="3960" w:type="dxa"/>
            <w:shd w:val="clear" w:color="auto" w:fill="auto"/>
          </w:tcPr>
          <w:p w14:paraId="05312D5C" w14:textId="77777777" w:rsidR="001A2F8C" w:rsidRPr="009D13F2" w:rsidRDefault="001A2F8C" w:rsidP="009B61E1">
            <w:pPr>
              <w:rPr>
                <w:rFonts w:ascii="Century Gothic" w:hAnsi="Century Gothic" w:cs="Arial"/>
                <w:sz w:val="20"/>
              </w:rPr>
            </w:pPr>
          </w:p>
        </w:tc>
        <w:tc>
          <w:tcPr>
            <w:tcW w:w="450" w:type="dxa"/>
          </w:tcPr>
          <w:p w14:paraId="4AA5CA95"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55599DC1"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A05D6F8"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D14CA79"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21A870C1"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5FA6C10" w14:textId="77777777" w:rsidR="001A2F8C" w:rsidRPr="0003653A" w:rsidRDefault="001A2F8C" w:rsidP="009B61E1">
            <w:pPr>
              <w:snapToGrid w:val="0"/>
              <w:jc w:val="center"/>
              <w:rPr>
                <w:rFonts w:ascii="Century Gothic" w:hAnsi="Century Gothic" w:cs="Arial"/>
                <w:szCs w:val="24"/>
              </w:rPr>
            </w:pPr>
          </w:p>
        </w:tc>
        <w:tc>
          <w:tcPr>
            <w:tcW w:w="540" w:type="dxa"/>
          </w:tcPr>
          <w:p w14:paraId="03107463" w14:textId="77777777" w:rsidR="001A2F8C" w:rsidRPr="0003653A" w:rsidRDefault="001A2F8C" w:rsidP="009B61E1">
            <w:pPr>
              <w:snapToGrid w:val="0"/>
              <w:rPr>
                <w:rFonts w:ascii="Century Gothic" w:hAnsi="Century Gothic" w:cs="Arial"/>
                <w:szCs w:val="24"/>
              </w:rPr>
            </w:pPr>
          </w:p>
        </w:tc>
        <w:tc>
          <w:tcPr>
            <w:tcW w:w="3237" w:type="dxa"/>
          </w:tcPr>
          <w:p w14:paraId="294DB3E3" w14:textId="77777777" w:rsidR="001A2F8C" w:rsidRPr="0003653A" w:rsidRDefault="001A2F8C" w:rsidP="009B61E1">
            <w:pPr>
              <w:snapToGrid w:val="0"/>
              <w:rPr>
                <w:rFonts w:ascii="Century Gothic" w:hAnsi="Century Gothic" w:cs="Arial"/>
                <w:szCs w:val="24"/>
              </w:rPr>
            </w:pPr>
          </w:p>
        </w:tc>
      </w:tr>
      <w:tr w:rsidR="001A2F8C" w:rsidRPr="0003653A" w14:paraId="120A36FF" w14:textId="77777777" w:rsidTr="1A9B8FCE">
        <w:tblPrEx>
          <w:tblCellMar>
            <w:right w:w="0" w:type="dxa"/>
          </w:tblCellMar>
        </w:tblPrEx>
        <w:trPr>
          <w:jc w:val="center"/>
        </w:trPr>
        <w:tc>
          <w:tcPr>
            <w:tcW w:w="2072" w:type="dxa"/>
            <w:shd w:val="clear" w:color="auto" w:fill="auto"/>
          </w:tcPr>
          <w:p w14:paraId="44D4D132"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lastRenderedPageBreak/>
              <w:t>Power Points/Light Switches</w:t>
            </w:r>
          </w:p>
        </w:tc>
        <w:tc>
          <w:tcPr>
            <w:tcW w:w="448" w:type="dxa"/>
            <w:shd w:val="clear" w:color="auto" w:fill="auto"/>
            <w:vAlign w:val="center"/>
          </w:tcPr>
          <w:p w14:paraId="336A508B" w14:textId="51A56987"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0A0B51F" w14:textId="4726FF83"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0512AD3" w14:textId="159C5678" w:rsidR="001A2F8C" w:rsidRPr="00D6302D" w:rsidRDefault="001A2F8C" w:rsidP="009B61E1">
            <w:pPr>
              <w:jc w:val="center"/>
              <w:rPr>
                <w:rFonts w:ascii="Century Gothic" w:hAnsi="Century Gothic" w:cs="Arial"/>
                <w:sz w:val="20"/>
              </w:rPr>
            </w:pPr>
          </w:p>
        </w:tc>
        <w:tc>
          <w:tcPr>
            <w:tcW w:w="3960" w:type="dxa"/>
            <w:shd w:val="clear" w:color="auto" w:fill="auto"/>
          </w:tcPr>
          <w:p w14:paraId="44E49BD9" w14:textId="77777777" w:rsidR="001A2F8C" w:rsidRPr="009D13F2" w:rsidRDefault="001A2F8C" w:rsidP="009B61E1">
            <w:pPr>
              <w:rPr>
                <w:rFonts w:ascii="Century Gothic" w:hAnsi="Century Gothic" w:cs="Arial"/>
                <w:sz w:val="20"/>
              </w:rPr>
            </w:pPr>
          </w:p>
        </w:tc>
        <w:tc>
          <w:tcPr>
            <w:tcW w:w="450" w:type="dxa"/>
          </w:tcPr>
          <w:p w14:paraId="113B9A58"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69CE0E9"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3B6D144D"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62B096A7"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2B9065DA"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DA02639" w14:textId="77777777" w:rsidR="001A2F8C" w:rsidRPr="0003653A" w:rsidRDefault="001A2F8C" w:rsidP="009B61E1">
            <w:pPr>
              <w:snapToGrid w:val="0"/>
              <w:jc w:val="center"/>
              <w:rPr>
                <w:rFonts w:ascii="Century Gothic" w:hAnsi="Century Gothic" w:cs="Arial"/>
                <w:szCs w:val="24"/>
              </w:rPr>
            </w:pPr>
          </w:p>
        </w:tc>
        <w:tc>
          <w:tcPr>
            <w:tcW w:w="540" w:type="dxa"/>
          </w:tcPr>
          <w:p w14:paraId="63E7443A" w14:textId="77777777" w:rsidR="001A2F8C" w:rsidRPr="0003653A" w:rsidRDefault="001A2F8C" w:rsidP="009B61E1">
            <w:pPr>
              <w:snapToGrid w:val="0"/>
              <w:rPr>
                <w:rFonts w:ascii="Century Gothic" w:hAnsi="Century Gothic" w:cs="Arial"/>
                <w:szCs w:val="24"/>
              </w:rPr>
            </w:pPr>
          </w:p>
        </w:tc>
        <w:tc>
          <w:tcPr>
            <w:tcW w:w="3237" w:type="dxa"/>
          </w:tcPr>
          <w:p w14:paraId="3A315803" w14:textId="77777777" w:rsidR="001A2F8C" w:rsidRPr="0003653A" w:rsidRDefault="001A2F8C" w:rsidP="009B61E1">
            <w:pPr>
              <w:snapToGrid w:val="0"/>
              <w:rPr>
                <w:rFonts w:ascii="Century Gothic" w:hAnsi="Century Gothic" w:cs="Arial"/>
                <w:szCs w:val="24"/>
              </w:rPr>
            </w:pPr>
          </w:p>
        </w:tc>
      </w:tr>
      <w:tr w:rsidR="001A2F8C" w:rsidRPr="0003653A" w14:paraId="2B424DE7" w14:textId="77777777" w:rsidTr="1A9B8FCE">
        <w:tblPrEx>
          <w:tblCellMar>
            <w:right w:w="0" w:type="dxa"/>
          </w:tblCellMar>
        </w:tblPrEx>
        <w:trPr>
          <w:jc w:val="center"/>
        </w:trPr>
        <w:tc>
          <w:tcPr>
            <w:tcW w:w="2072" w:type="dxa"/>
            <w:shd w:val="clear" w:color="auto" w:fill="auto"/>
          </w:tcPr>
          <w:p w14:paraId="2CEC8830"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Skirting</w:t>
            </w:r>
          </w:p>
        </w:tc>
        <w:tc>
          <w:tcPr>
            <w:tcW w:w="448" w:type="dxa"/>
            <w:shd w:val="clear" w:color="auto" w:fill="auto"/>
            <w:vAlign w:val="center"/>
          </w:tcPr>
          <w:p w14:paraId="09317215" w14:textId="51CE4C63"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8F23E89" w14:textId="3E252D0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055DC5F" w14:textId="29ADE774" w:rsidR="001A2F8C" w:rsidRPr="00D6302D" w:rsidRDefault="001A2F8C" w:rsidP="009B61E1"/>
        </w:tc>
        <w:tc>
          <w:tcPr>
            <w:tcW w:w="3960" w:type="dxa"/>
            <w:shd w:val="clear" w:color="auto" w:fill="auto"/>
          </w:tcPr>
          <w:p w14:paraId="48F3F0BE" w14:textId="77777777" w:rsidR="001A2F8C" w:rsidRPr="009D13F2" w:rsidRDefault="001A2F8C" w:rsidP="009B61E1">
            <w:pPr>
              <w:rPr>
                <w:rFonts w:ascii="Century Gothic" w:hAnsi="Century Gothic" w:cs="Arial"/>
                <w:sz w:val="20"/>
              </w:rPr>
            </w:pPr>
          </w:p>
        </w:tc>
        <w:tc>
          <w:tcPr>
            <w:tcW w:w="450" w:type="dxa"/>
          </w:tcPr>
          <w:p w14:paraId="516786C2"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0BA9A33C"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5E7F7B6"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2F16BC76"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648CF50"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245FEBE" w14:textId="77777777" w:rsidR="001A2F8C" w:rsidRPr="0003653A" w:rsidRDefault="001A2F8C" w:rsidP="009B61E1">
            <w:pPr>
              <w:snapToGrid w:val="0"/>
              <w:jc w:val="center"/>
              <w:rPr>
                <w:rFonts w:ascii="Century Gothic" w:hAnsi="Century Gothic" w:cs="Arial"/>
                <w:szCs w:val="24"/>
              </w:rPr>
            </w:pPr>
          </w:p>
        </w:tc>
        <w:tc>
          <w:tcPr>
            <w:tcW w:w="540" w:type="dxa"/>
          </w:tcPr>
          <w:p w14:paraId="524A67DC" w14:textId="77777777" w:rsidR="001A2F8C" w:rsidRPr="0003653A" w:rsidRDefault="001A2F8C" w:rsidP="009B61E1">
            <w:pPr>
              <w:snapToGrid w:val="0"/>
              <w:rPr>
                <w:rFonts w:ascii="Century Gothic" w:hAnsi="Century Gothic" w:cs="Arial"/>
                <w:szCs w:val="24"/>
              </w:rPr>
            </w:pPr>
          </w:p>
        </w:tc>
        <w:tc>
          <w:tcPr>
            <w:tcW w:w="3237" w:type="dxa"/>
          </w:tcPr>
          <w:p w14:paraId="0B7F3C8B" w14:textId="77777777" w:rsidR="001A2F8C" w:rsidRPr="0003653A" w:rsidRDefault="001A2F8C" w:rsidP="009B61E1">
            <w:pPr>
              <w:snapToGrid w:val="0"/>
              <w:rPr>
                <w:rFonts w:ascii="Century Gothic" w:hAnsi="Century Gothic" w:cs="Arial"/>
                <w:szCs w:val="24"/>
              </w:rPr>
            </w:pPr>
          </w:p>
        </w:tc>
      </w:tr>
      <w:tr w:rsidR="001A2F8C" w:rsidRPr="0003653A" w14:paraId="639CB901" w14:textId="77777777" w:rsidTr="1A9B8FCE">
        <w:tblPrEx>
          <w:tblCellMar>
            <w:right w:w="0" w:type="dxa"/>
          </w:tblCellMar>
        </w:tblPrEx>
        <w:trPr>
          <w:jc w:val="center"/>
        </w:trPr>
        <w:tc>
          <w:tcPr>
            <w:tcW w:w="2072" w:type="dxa"/>
            <w:shd w:val="clear" w:color="auto" w:fill="auto"/>
          </w:tcPr>
          <w:p w14:paraId="29B3739B"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Floor</w:t>
            </w:r>
            <w:r>
              <w:rPr>
                <w:rFonts w:ascii="Century Gothic" w:hAnsi="Century Gothic" w:cs="Arial"/>
                <w:sz w:val="20"/>
              </w:rPr>
              <w:t>ing</w:t>
            </w:r>
          </w:p>
        </w:tc>
        <w:tc>
          <w:tcPr>
            <w:tcW w:w="448" w:type="dxa"/>
            <w:shd w:val="clear" w:color="auto" w:fill="auto"/>
            <w:vAlign w:val="center"/>
          </w:tcPr>
          <w:p w14:paraId="6466CF3B" w14:textId="725564D4"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729070A" w14:textId="333DBA6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BFFE718" w14:textId="0F9506EA" w:rsidR="001A2F8C" w:rsidRPr="00D6302D" w:rsidRDefault="001A2F8C" w:rsidP="009B61E1"/>
        </w:tc>
        <w:tc>
          <w:tcPr>
            <w:tcW w:w="3960" w:type="dxa"/>
            <w:shd w:val="clear" w:color="auto" w:fill="auto"/>
          </w:tcPr>
          <w:p w14:paraId="0351631B" w14:textId="77777777" w:rsidR="001A2F8C" w:rsidRPr="009D13F2" w:rsidRDefault="001A2F8C" w:rsidP="009B61E1">
            <w:pPr>
              <w:rPr>
                <w:rFonts w:ascii="Century Gothic" w:hAnsi="Century Gothic" w:cs="Arial"/>
                <w:sz w:val="20"/>
              </w:rPr>
            </w:pPr>
          </w:p>
        </w:tc>
        <w:tc>
          <w:tcPr>
            <w:tcW w:w="450" w:type="dxa"/>
          </w:tcPr>
          <w:p w14:paraId="6453BF0D"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7BD5310F"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3CC80D67"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61B6F31F"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299C9C6"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0DE7EC8" w14:textId="77777777" w:rsidR="001A2F8C" w:rsidRPr="0003653A" w:rsidRDefault="001A2F8C" w:rsidP="009B61E1">
            <w:pPr>
              <w:snapToGrid w:val="0"/>
              <w:jc w:val="center"/>
              <w:rPr>
                <w:rFonts w:ascii="Century Gothic" w:hAnsi="Century Gothic" w:cs="Arial"/>
                <w:szCs w:val="24"/>
              </w:rPr>
            </w:pPr>
          </w:p>
        </w:tc>
        <w:tc>
          <w:tcPr>
            <w:tcW w:w="540" w:type="dxa"/>
          </w:tcPr>
          <w:p w14:paraId="12B28DEF" w14:textId="77777777" w:rsidR="001A2F8C" w:rsidRPr="0003653A" w:rsidRDefault="001A2F8C" w:rsidP="009B61E1">
            <w:pPr>
              <w:snapToGrid w:val="0"/>
              <w:rPr>
                <w:rFonts w:ascii="Century Gothic" w:hAnsi="Century Gothic" w:cs="Arial"/>
                <w:szCs w:val="24"/>
              </w:rPr>
            </w:pPr>
          </w:p>
        </w:tc>
        <w:tc>
          <w:tcPr>
            <w:tcW w:w="3237" w:type="dxa"/>
          </w:tcPr>
          <w:p w14:paraId="66FBC40B" w14:textId="77777777" w:rsidR="001A2F8C" w:rsidRPr="0003653A" w:rsidRDefault="001A2F8C" w:rsidP="009B61E1">
            <w:pPr>
              <w:snapToGrid w:val="0"/>
              <w:rPr>
                <w:rFonts w:ascii="Century Gothic" w:hAnsi="Century Gothic" w:cs="Arial"/>
                <w:szCs w:val="24"/>
              </w:rPr>
            </w:pPr>
          </w:p>
        </w:tc>
      </w:tr>
      <w:tr w:rsidR="001A2F8C" w:rsidRPr="0003653A" w14:paraId="02079270" w14:textId="77777777" w:rsidTr="1A9B8FCE">
        <w:tblPrEx>
          <w:tblCellMar>
            <w:right w:w="0" w:type="dxa"/>
          </w:tblCellMar>
        </w:tblPrEx>
        <w:trPr>
          <w:jc w:val="center"/>
        </w:trPr>
        <w:tc>
          <w:tcPr>
            <w:tcW w:w="2072" w:type="dxa"/>
            <w:shd w:val="clear" w:color="auto" w:fill="auto"/>
          </w:tcPr>
          <w:p w14:paraId="0E72417E"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Overhead Cupboards</w:t>
            </w:r>
          </w:p>
        </w:tc>
        <w:tc>
          <w:tcPr>
            <w:tcW w:w="448" w:type="dxa"/>
            <w:shd w:val="clear" w:color="auto" w:fill="auto"/>
            <w:vAlign w:val="center"/>
          </w:tcPr>
          <w:p w14:paraId="5047485A" w14:textId="510A0450"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9AF8CC5" w14:textId="62254FEB"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EB846DF" w14:textId="6336F435" w:rsidR="001A2F8C" w:rsidRPr="00D6302D" w:rsidRDefault="001A2F8C" w:rsidP="009B61E1">
            <w:pPr>
              <w:jc w:val="center"/>
              <w:rPr>
                <w:rFonts w:ascii="Century Gothic" w:hAnsi="Century Gothic" w:cs="Arial"/>
                <w:sz w:val="20"/>
              </w:rPr>
            </w:pPr>
          </w:p>
        </w:tc>
        <w:tc>
          <w:tcPr>
            <w:tcW w:w="3960" w:type="dxa"/>
            <w:shd w:val="clear" w:color="auto" w:fill="auto"/>
          </w:tcPr>
          <w:p w14:paraId="3E83A2AB" w14:textId="77777777" w:rsidR="001A2F8C" w:rsidRPr="009D13F2" w:rsidRDefault="001A2F8C" w:rsidP="009B61E1">
            <w:pPr>
              <w:rPr>
                <w:rFonts w:ascii="Century Gothic" w:hAnsi="Century Gothic" w:cs="Arial"/>
                <w:sz w:val="20"/>
              </w:rPr>
            </w:pPr>
          </w:p>
        </w:tc>
        <w:tc>
          <w:tcPr>
            <w:tcW w:w="450" w:type="dxa"/>
          </w:tcPr>
          <w:p w14:paraId="5B0442CD"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4D8393A7"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BC45E0F"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75950F9"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8842D09"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1C07E2D" w14:textId="77777777" w:rsidR="001A2F8C" w:rsidRPr="0003653A" w:rsidRDefault="001A2F8C" w:rsidP="009B61E1">
            <w:pPr>
              <w:snapToGrid w:val="0"/>
              <w:jc w:val="center"/>
              <w:rPr>
                <w:rFonts w:ascii="Century Gothic" w:hAnsi="Century Gothic" w:cs="Arial"/>
                <w:szCs w:val="24"/>
              </w:rPr>
            </w:pPr>
          </w:p>
        </w:tc>
        <w:tc>
          <w:tcPr>
            <w:tcW w:w="540" w:type="dxa"/>
          </w:tcPr>
          <w:p w14:paraId="20B537E7" w14:textId="77777777" w:rsidR="001A2F8C" w:rsidRPr="0003653A" w:rsidRDefault="001A2F8C" w:rsidP="009B61E1">
            <w:pPr>
              <w:snapToGrid w:val="0"/>
              <w:rPr>
                <w:rFonts w:ascii="Century Gothic" w:hAnsi="Century Gothic" w:cs="Arial"/>
                <w:szCs w:val="24"/>
              </w:rPr>
            </w:pPr>
          </w:p>
        </w:tc>
        <w:tc>
          <w:tcPr>
            <w:tcW w:w="3237" w:type="dxa"/>
          </w:tcPr>
          <w:p w14:paraId="632E4B31" w14:textId="77777777" w:rsidR="001A2F8C" w:rsidRPr="0003653A" w:rsidRDefault="001A2F8C" w:rsidP="009B61E1">
            <w:pPr>
              <w:snapToGrid w:val="0"/>
              <w:rPr>
                <w:rFonts w:ascii="Century Gothic" w:hAnsi="Century Gothic" w:cs="Arial"/>
                <w:szCs w:val="24"/>
              </w:rPr>
            </w:pPr>
          </w:p>
        </w:tc>
      </w:tr>
      <w:tr w:rsidR="001A2F8C" w:rsidRPr="0003653A" w14:paraId="5F01E2ED" w14:textId="77777777" w:rsidTr="1A9B8FCE">
        <w:tblPrEx>
          <w:tblCellMar>
            <w:right w:w="0" w:type="dxa"/>
          </w:tblCellMar>
        </w:tblPrEx>
        <w:trPr>
          <w:jc w:val="center"/>
        </w:trPr>
        <w:tc>
          <w:tcPr>
            <w:tcW w:w="2072" w:type="dxa"/>
            <w:shd w:val="clear" w:color="auto" w:fill="auto"/>
          </w:tcPr>
          <w:p w14:paraId="77897AEC"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Drawers</w:t>
            </w:r>
          </w:p>
        </w:tc>
        <w:tc>
          <w:tcPr>
            <w:tcW w:w="448" w:type="dxa"/>
            <w:shd w:val="clear" w:color="auto" w:fill="auto"/>
            <w:vAlign w:val="center"/>
          </w:tcPr>
          <w:p w14:paraId="703D9E54" w14:textId="08544F1A"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6EFF155" w14:textId="4C77DB4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E0A0440" w14:textId="4E436DBE" w:rsidR="001A2F8C" w:rsidRPr="00D6302D" w:rsidRDefault="001A2F8C" w:rsidP="009B61E1">
            <w:pPr>
              <w:jc w:val="center"/>
              <w:rPr>
                <w:rFonts w:ascii="Century Gothic" w:hAnsi="Century Gothic" w:cs="Arial"/>
                <w:sz w:val="20"/>
              </w:rPr>
            </w:pPr>
          </w:p>
        </w:tc>
        <w:tc>
          <w:tcPr>
            <w:tcW w:w="3960" w:type="dxa"/>
            <w:shd w:val="clear" w:color="auto" w:fill="auto"/>
          </w:tcPr>
          <w:p w14:paraId="2151D1D6" w14:textId="77777777" w:rsidR="001A2F8C" w:rsidRPr="009D13F2" w:rsidRDefault="001A2F8C" w:rsidP="009B61E1">
            <w:pPr>
              <w:rPr>
                <w:rFonts w:ascii="Century Gothic" w:hAnsi="Century Gothic" w:cs="Arial"/>
                <w:sz w:val="20"/>
              </w:rPr>
            </w:pPr>
          </w:p>
        </w:tc>
        <w:tc>
          <w:tcPr>
            <w:tcW w:w="450" w:type="dxa"/>
          </w:tcPr>
          <w:p w14:paraId="5AEBB643"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1FBC1909"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E1928F1"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64461A4"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862C458"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40132FDF" w14:textId="77777777" w:rsidR="001A2F8C" w:rsidRPr="0003653A" w:rsidRDefault="001A2F8C" w:rsidP="009B61E1">
            <w:pPr>
              <w:snapToGrid w:val="0"/>
              <w:jc w:val="center"/>
              <w:rPr>
                <w:rFonts w:ascii="Century Gothic" w:hAnsi="Century Gothic" w:cs="Arial"/>
                <w:szCs w:val="24"/>
              </w:rPr>
            </w:pPr>
          </w:p>
        </w:tc>
        <w:tc>
          <w:tcPr>
            <w:tcW w:w="540" w:type="dxa"/>
          </w:tcPr>
          <w:p w14:paraId="3B2057ED" w14:textId="77777777" w:rsidR="001A2F8C" w:rsidRPr="0003653A" w:rsidRDefault="001A2F8C" w:rsidP="009B61E1">
            <w:pPr>
              <w:snapToGrid w:val="0"/>
              <w:rPr>
                <w:rFonts w:ascii="Century Gothic" w:hAnsi="Century Gothic" w:cs="Arial"/>
                <w:szCs w:val="24"/>
              </w:rPr>
            </w:pPr>
          </w:p>
        </w:tc>
        <w:tc>
          <w:tcPr>
            <w:tcW w:w="3237" w:type="dxa"/>
          </w:tcPr>
          <w:p w14:paraId="62D9F7BC" w14:textId="77777777" w:rsidR="001A2F8C" w:rsidRPr="0003653A" w:rsidRDefault="001A2F8C" w:rsidP="009B61E1">
            <w:pPr>
              <w:snapToGrid w:val="0"/>
              <w:rPr>
                <w:rFonts w:ascii="Century Gothic" w:hAnsi="Century Gothic" w:cs="Arial"/>
                <w:szCs w:val="24"/>
              </w:rPr>
            </w:pPr>
          </w:p>
        </w:tc>
      </w:tr>
      <w:tr w:rsidR="001A2F8C" w:rsidRPr="0003653A" w14:paraId="15E787AC" w14:textId="77777777" w:rsidTr="1A9B8FCE">
        <w:tblPrEx>
          <w:tblCellMar>
            <w:right w:w="0" w:type="dxa"/>
          </w:tblCellMar>
        </w:tblPrEx>
        <w:trPr>
          <w:jc w:val="center"/>
        </w:trPr>
        <w:tc>
          <w:tcPr>
            <w:tcW w:w="2072" w:type="dxa"/>
            <w:shd w:val="clear" w:color="auto" w:fill="auto"/>
          </w:tcPr>
          <w:p w14:paraId="666B930F"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Underbench Cupboards</w:t>
            </w:r>
          </w:p>
        </w:tc>
        <w:tc>
          <w:tcPr>
            <w:tcW w:w="448" w:type="dxa"/>
            <w:shd w:val="clear" w:color="auto" w:fill="auto"/>
            <w:vAlign w:val="center"/>
          </w:tcPr>
          <w:p w14:paraId="47F5950B" w14:textId="256B4A59"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363A4BC" w14:textId="2D247575"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0B37CB1" w14:textId="0BD5FFB9" w:rsidR="001A2F8C" w:rsidRPr="00D6302D" w:rsidRDefault="001A2F8C" w:rsidP="009B61E1">
            <w:pPr>
              <w:jc w:val="center"/>
              <w:rPr>
                <w:rFonts w:ascii="Century Gothic" w:hAnsi="Century Gothic" w:cs="Arial"/>
                <w:sz w:val="20"/>
              </w:rPr>
            </w:pPr>
          </w:p>
        </w:tc>
        <w:tc>
          <w:tcPr>
            <w:tcW w:w="3960" w:type="dxa"/>
            <w:shd w:val="clear" w:color="auto" w:fill="auto"/>
          </w:tcPr>
          <w:p w14:paraId="50C35536" w14:textId="77777777" w:rsidR="001A2F8C" w:rsidRPr="009D13F2" w:rsidRDefault="001A2F8C" w:rsidP="009B61E1">
            <w:pPr>
              <w:rPr>
                <w:rFonts w:ascii="Century Gothic" w:hAnsi="Century Gothic" w:cs="Arial"/>
                <w:sz w:val="20"/>
              </w:rPr>
            </w:pPr>
          </w:p>
        </w:tc>
        <w:tc>
          <w:tcPr>
            <w:tcW w:w="450" w:type="dxa"/>
          </w:tcPr>
          <w:p w14:paraId="70A8DA52"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18CC7699"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6EE9A54"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3AA3850C"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2E33F301"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9FE3872" w14:textId="77777777" w:rsidR="001A2F8C" w:rsidRPr="0003653A" w:rsidRDefault="001A2F8C" w:rsidP="009B61E1">
            <w:pPr>
              <w:snapToGrid w:val="0"/>
              <w:jc w:val="center"/>
              <w:rPr>
                <w:rFonts w:ascii="Century Gothic" w:hAnsi="Century Gothic" w:cs="Arial"/>
                <w:szCs w:val="24"/>
              </w:rPr>
            </w:pPr>
          </w:p>
        </w:tc>
        <w:tc>
          <w:tcPr>
            <w:tcW w:w="540" w:type="dxa"/>
          </w:tcPr>
          <w:p w14:paraId="48C8210A" w14:textId="77777777" w:rsidR="001A2F8C" w:rsidRPr="0003653A" w:rsidRDefault="001A2F8C" w:rsidP="009B61E1">
            <w:pPr>
              <w:snapToGrid w:val="0"/>
              <w:rPr>
                <w:rFonts w:ascii="Century Gothic" w:hAnsi="Century Gothic" w:cs="Arial"/>
                <w:szCs w:val="24"/>
              </w:rPr>
            </w:pPr>
          </w:p>
        </w:tc>
        <w:tc>
          <w:tcPr>
            <w:tcW w:w="3237" w:type="dxa"/>
          </w:tcPr>
          <w:p w14:paraId="40A85C3E" w14:textId="77777777" w:rsidR="001A2F8C" w:rsidRPr="0003653A" w:rsidRDefault="001A2F8C" w:rsidP="009B61E1">
            <w:pPr>
              <w:snapToGrid w:val="0"/>
              <w:rPr>
                <w:rFonts w:ascii="Century Gothic" w:hAnsi="Century Gothic" w:cs="Arial"/>
                <w:szCs w:val="24"/>
              </w:rPr>
            </w:pPr>
          </w:p>
        </w:tc>
      </w:tr>
      <w:tr w:rsidR="001A2F8C" w:rsidRPr="0003653A" w14:paraId="3EFE9C52" w14:textId="77777777" w:rsidTr="1A9B8FCE">
        <w:tblPrEx>
          <w:tblCellMar>
            <w:right w:w="0" w:type="dxa"/>
          </w:tblCellMar>
        </w:tblPrEx>
        <w:trPr>
          <w:jc w:val="center"/>
        </w:trPr>
        <w:tc>
          <w:tcPr>
            <w:tcW w:w="2072" w:type="dxa"/>
            <w:shd w:val="clear" w:color="auto" w:fill="auto"/>
          </w:tcPr>
          <w:p w14:paraId="6E4CA075"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Bench Tops</w:t>
            </w:r>
          </w:p>
        </w:tc>
        <w:tc>
          <w:tcPr>
            <w:tcW w:w="448" w:type="dxa"/>
            <w:shd w:val="clear" w:color="auto" w:fill="auto"/>
            <w:vAlign w:val="center"/>
          </w:tcPr>
          <w:p w14:paraId="0CB49394" w14:textId="20101120"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68E5DF9" w14:textId="6ABADF98"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EB7DEB1" w14:textId="2BC00CB0" w:rsidR="001A2F8C" w:rsidRPr="00D6302D" w:rsidRDefault="001A2F8C" w:rsidP="009B61E1">
            <w:pPr>
              <w:jc w:val="center"/>
              <w:rPr>
                <w:rFonts w:ascii="Century Gothic" w:hAnsi="Century Gothic" w:cs="Arial"/>
                <w:sz w:val="20"/>
              </w:rPr>
            </w:pPr>
          </w:p>
        </w:tc>
        <w:tc>
          <w:tcPr>
            <w:tcW w:w="3960" w:type="dxa"/>
            <w:shd w:val="clear" w:color="auto" w:fill="auto"/>
          </w:tcPr>
          <w:p w14:paraId="0EE6FFD9" w14:textId="77777777" w:rsidR="001A2F8C" w:rsidRPr="009D13F2" w:rsidRDefault="001A2F8C" w:rsidP="009B61E1">
            <w:pPr>
              <w:rPr>
                <w:rFonts w:ascii="Century Gothic" w:hAnsi="Century Gothic" w:cs="Arial"/>
                <w:sz w:val="20"/>
              </w:rPr>
            </w:pPr>
          </w:p>
        </w:tc>
        <w:tc>
          <w:tcPr>
            <w:tcW w:w="450" w:type="dxa"/>
          </w:tcPr>
          <w:p w14:paraId="4EF1EF9D"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2823453"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81E2945"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8222318"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60A92031"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344D4C9" w14:textId="77777777" w:rsidR="001A2F8C" w:rsidRPr="0003653A" w:rsidRDefault="001A2F8C" w:rsidP="009B61E1">
            <w:pPr>
              <w:snapToGrid w:val="0"/>
              <w:jc w:val="center"/>
              <w:rPr>
                <w:rFonts w:ascii="Century Gothic" w:hAnsi="Century Gothic" w:cs="Arial"/>
                <w:szCs w:val="24"/>
              </w:rPr>
            </w:pPr>
          </w:p>
        </w:tc>
        <w:tc>
          <w:tcPr>
            <w:tcW w:w="540" w:type="dxa"/>
          </w:tcPr>
          <w:p w14:paraId="12A40CD2" w14:textId="77777777" w:rsidR="001A2F8C" w:rsidRPr="0003653A" w:rsidRDefault="001A2F8C" w:rsidP="009B61E1">
            <w:pPr>
              <w:snapToGrid w:val="0"/>
              <w:rPr>
                <w:rFonts w:ascii="Century Gothic" w:hAnsi="Century Gothic" w:cs="Arial"/>
                <w:szCs w:val="24"/>
              </w:rPr>
            </w:pPr>
          </w:p>
        </w:tc>
        <w:tc>
          <w:tcPr>
            <w:tcW w:w="3237" w:type="dxa"/>
          </w:tcPr>
          <w:p w14:paraId="3A8C9A0C" w14:textId="77777777" w:rsidR="001A2F8C" w:rsidRPr="0003653A" w:rsidRDefault="001A2F8C" w:rsidP="009B61E1">
            <w:pPr>
              <w:snapToGrid w:val="0"/>
              <w:rPr>
                <w:rFonts w:ascii="Century Gothic" w:hAnsi="Century Gothic" w:cs="Arial"/>
                <w:szCs w:val="24"/>
              </w:rPr>
            </w:pPr>
          </w:p>
        </w:tc>
      </w:tr>
      <w:tr w:rsidR="001A2F8C" w:rsidRPr="0003653A" w14:paraId="1CB512F1" w14:textId="77777777" w:rsidTr="1A9B8FCE">
        <w:tblPrEx>
          <w:tblCellMar>
            <w:right w:w="0" w:type="dxa"/>
          </w:tblCellMar>
        </w:tblPrEx>
        <w:trPr>
          <w:jc w:val="center"/>
        </w:trPr>
        <w:tc>
          <w:tcPr>
            <w:tcW w:w="2072" w:type="dxa"/>
            <w:shd w:val="clear" w:color="auto" w:fill="auto"/>
          </w:tcPr>
          <w:p w14:paraId="48BFC716"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Splash Back</w:t>
            </w:r>
            <w:r>
              <w:rPr>
                <w:rFonts w:ascii="Century Gothic" w:hAnsi="Century Gothic" w:cs="Arial"/>
                <w:sz w:val="20"/>
              </w:rPr>
              <w:t>/ Tiling</w:t>
            </w:r>
          </w:p>
        </w:tc>
        <w:tc>
          <w:tcPr>
            <w:tcW w:w="448" w:type="dxa"/>
            <w:shd w:val="clear" w:color="auto" w:fill="auto"/>
            <w:vAlign w:val="center"/>
          </w:tcPr>
          <w:p w14:paraId="004573E8" w14:textId="236DB578"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37C47C1" w14:textId="1E20BF1C"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1D95AA1" w14:textId="01B3836C" w:rsidR="001A2F8C" w:rsidRPr="00D6302D" w:rsidRDefault="001A2F8C" w:rsidP="009B61E1">
            <w:pPr>
              <w:jc w:val="center"/>
              <w:rPr>
                <w:rFonts w:ascii="Century Gothic" w:hAnsi="Century Gothic" w:cs="Arial"/>
                <w:sz w:val="20"/>
              </w:rPr>
            </w:pPr>
          </w:p>
        </w:tc>
        <w:tc>
          <w:tcPr>
            <w:tcW w:w="3960" w:type="dxa"/>
            <w:shd w:val="clear" w:color="auto" w:fill="auto"/>
          </w:tcPr>
          <w:p w14:paraId="1A76BE73" w14:textId="77777777" w:rsidR="001A2F8C" w:rsidRPr="009D13F2" w:rsidRDefault="001A2F8C" w:rsidP="009B61E1">
            <w:pPr>
              <w:rPr>
                <w:rFonts w:ascii="Century Gothic" w:hAnsi="Century Gothic" w:cs="Arial"/>
                <w:sz w:val="20"/>
              </w:rPr>
            </w:pPr>
          </w:p>
        </w:tc>
        <w:tc>
          <w:tcPr>
            <w:tcW w:w="450" w:type="dxa"/>
          </w:tcPr>
          <w:p w14:paraId="5874FAF2"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1ACC0675"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2020899A"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1B4B9D48"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EDD9FCF"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7489B12" w14:textId="77777777" w:rsidR="001A2F8C" w:rsidRPr="0003653A" w:rsidRDefault="001A2F8C" w:rsidP="009B61E1">
            <w:pPr>
              <w:snapToGrid w:val="0"/>
              <w:jc w:val="center"/>
              <w:rPr>
                <w:rFonts w:ascii="Century Gothic" w:hAnsi="Century Gothic" w:cs="Arial"/>
                <w:szCs w:val="24"/>
              </w:rPr>
            </w:pPr>
          </w:p>
        </w:tc>
        <w:tc>
          <w:tcPr>
            <w:tcW w:w="540" w:type="dxa"/>
          </w:tcPr>
          <w:p w14:paraId="1771D756" w14:textId="77777777" w:rsidR="001A2F8C" w:rsidRPr="0003653A" w:rsidRDefault="001A2F8C" w:rsidP="009B61E1">
            <w:pPr>
              <w:snapToGrid w:val="0"/>
              <w:rPr>
                <w:rFonts w:ascii="Century Gothic" w:hAnsi="Century Gothic" w:cs="Arial"/>
                <w:szCs w:val="24"/>
              </w:rPr>
            </w:pPr>
          </w:p>
        </w:tc>
        <w:tc>
          <w:tcPr>
            <w:tcW w:w="3237" w:type="dxa"/>
          </w:tcPr>
          <w:p w14:paraId="055EB0E6" w14:textId="77777777" w:rsidR="001A2F8C" w:rsidRPr="0003653A" w:rsidRDefault="001A2F8C" w:rsidP="009B61E1">
            <w:pPr>
              <w:snapToGrid w:val="0"/>
              <w:rPr>
                <w:rFonts w:ascii="Century Gothic" w:hAnsi="Century Gothic" w:cs="Arial"/>
                <w:szCs w:val="24"/>
              </w:rPr>
            </w:pPr>
          </w:p>
        </w:tc>
      </w:tr>
      <w:tr w:rsidR="001A2F8C" w:rsidRPr="0003653A" w14:paraId="3ADB1F65" w14:textId="77777777" w:rsidTr="1A9B8FCE">
        <w:tblPrEx>
          <w:tblCellMar>
            <w:right w:w="0" w:type="dxa"/>
          </w:tblCellMar>
        </w:tblPrEx>
        <w:trPr>
          <w:jc w:val="center"/>
        </w:trPr>
        <w:tc>
          <w:tcPr>
            <w:tcW w:w="2072" w:type="dxa"/>
            <w:shd w:val="clear" w:color="auto" w:fill="auto"/>
          </w:tcPr>
          <w:p w14:paraId="69A4618B"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Sink</w:t>
            </w:r>
          </w:p>
        </w:tc>
        <w:tc>
          <w:tcPr>
            <w:tcW w:w="448" w:type="dxa"/>
            <w:shd w:val="clear" w:color="auto" w:fill="auto"/>
            <w:vAlign w:val="center"/>
          </w:tcPr>
          <w:p w14:paraId="623F01F6" w14:textId="42D782F4"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63B2CDC" w14:textId="6950566F"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734BC61" w14:textId="5EC584A6" w:rsidR="001A2F8C" w:rsidRPr="00D6302D" w:rsidRDefault="001A2F8C" w:rsidP="009B61E1">
            <w:pPr>
              <w:jc w:val="center"/>
              <w:rPr>
                <w:rFonts w:ascii="Century Gothic" w:hAnsi="Century Gothic" w:cs="Arial"/>
                <w:sz w:val="20"/>
              </w:rPr>
            </w:pPr>
          </w:p>
        </w:tc>
        <w:tc>
          <w:tcPr>
            <w:tcW w:w="3960" w:type="dxa"/>
            <w:shd w:val="clear" w:color="auto" w:fill="auto"/>
          </w:tcPr>
          <w:p w14:paraId="4D2BA184" w14:textId="77777777" w:rsidR="001A2F8C" w:rsidRPr="009D13F2" w:rsidRDefault="001A2F8C" w:rsidP="009B61E1">
            <w:pPr>
              <w:rPr>
                <w:rFonts w:ascii="Century Gothic" w:hAnsi="Century Gothic" w:cs="Arial"/>
                <w:sz w:val="20"/>
              </w:rPr>
            </w:pPr>
          </w:p>
        </w:tc>
        <w:tc>
          <w:tcPr>
            <w:tcW w:w="450" w:type="dxa"/>
          </w:tcPr>
          <w:p w14:paraId="1DE01B59"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985E95E"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156924A"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5137043D"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6AA6C74"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30F853F" w14:textId="77777777" w:rsidR="001A2F8C" w:rsidRPr="0003653A" w:rsidRDefault="001A2F8C" w:rsidP="009B61E1">
            <w:pPr>
              <w:snapToGrid w:val="0"/>
              <w:jc w:val="center"/>
              <w:rPr>
                <w:rFonts w:ascii="Century Gothic" w:hAnsi="Century Gothic" w:cs="Arial"/>
                <w:szCs w:val="24"/>
              </w:rPr>
            </w:pPr>
          </w:p>
        </w:tc>
        <w:tc>
          <w:tcPr>
            <w:tcW w:w="540" w:type="dxa"/>
          </w:tcPr>
          <w:p w14:paraId="557772F7" w14:textId="77777777" w:rsidR="001A2F8C" w:rsidRPr="0003653A" w:rsidRDefault="001A2F8C" w:rsidP="009B61E1">
            <w:pPr>
              <w:snapToGrid w:val="0"/>
              <w:rPr>
                <w:rFonts w:ascii="Century Gothic" w:hAnsi="Century Gothic" w:cs="Arial"/>
                <w:szCs w:val="24"/>
              </w:rPr>
            </w:pPr>
          </w:p>
        </w:tc>
        <w:tc>
          <w:tcPr>
            <w:tcW w:w="3237" w:type="dxa"/>
          </w:tcPr>
          <w:p w14:paraId="62824698" w14:textId="77777777" w:rsidR="001A2F8C" w:rsidRPr="0003653A" w:rsidRDefault="001A2F8C" w:rsidP="009B61E1">
            <w:pPr>
              <w:snapToGrid w:val="0"/>
              <w:rPr>
                <w:rFonts w:ascii="Century Gothic" w:hAnsi="Century Gothic" w:cs="Arial"/>
                <w:szCs w:val="24"/>
              </w:rPr>
            </w:pPr>
          </w:p>
        </w:tc>
      </w:tr>
      <w:tr w:rsidR="001A2F8C" w:rsidRPr="0003653A" w14:paraId="472DC22C" w14:textId="77777777" w:rsidTr="1A9B8FCE">
        <w:tblPrEx>
          <w:tblCellMar>
            <w:right w:w="0" w:type="dxa"/>
          </w:tblCellMar>
        </w:tblPrEx>
        <w:trPr>
          <w:jc w:val="center"/>
        </w:trPr>
        <w:tc>
          <w:tcPr>
            <w:tcW w:w="2072" w:type="dxa"/>
            <w:shd w:val="clear" w:color="auto" w:fill="auto"/>
          </w:tcPr>
          <w:p w14:paraId="035027EF" w14:textId="77777777" w:rsidR="001A2F8C" w:rsidRPr="00D6302D" w:rsidRDefault="001A2F8C" w:rsidP="009B61E1">
            <w:pPr>
              <w:rPr>
                <w:rFonts w:ascii="Century Gothic" w:hAnsi="Century Gothic" w:cs="Arial"/>
                <w:sz w:val="20"/>
              </w:rPr>
            </w:pPr>
            <w:r>
              <w:rPr>
                <w:rFonts w:ascii="Century Gothic" w:hAnsi="Century Gothic" w:cs="Arial"/>
                <w:sz w:val="20"/>
              </w:rPr>
              <w:t>Tapware</w:t>
            </w:r>
          </w:p>
        </w:tc>
        <w:tc>
          <w:tcPr>
            <w:tcW w:w="448" w:type="dxa"/>
            <w:shd w:val="clear" w:color="auto" w:fill="auto"/>
            <w:vAlign w:val="center"/>
          </w:tcPr>
          <w:p w14:paraId="35189ED1" w14:textId="60C7939E"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C918B1A" w14:textId="4A10C22E"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6922063" w14:textId="5A7EB9E9" w:rsidR="001A2F8C" w:rsidRPr="00D6302D" w:rsidRDefault="001A2F8C" w:rsidP="009B61E1">
            <w:pPr>
              <w:jc w:val="center"/>
              <w:rPr>
                <w:rFonts w:ascii="Century Gothic" w:hAnsi="Century Gothic" w:cs="Arial"/>
                <w:sz w:val="20"/>
              </w:rPr>
            </w:pPr>
          </w:p>
        </w:tc>
        <w:tc>
          <w:tcPr>
            <w:tcW w:w="3960" w:type="dxa"/>
            <w:shd w:val="clear" w:color="auto" w:fill="auto"/>
          </w:tcPr>
          <w:p w14:paraId="6EF15BCA" w14:textId="77777777" w:rsidR="001A2F8C" w:rsidRPr="009D13F2" w:rsidRDefault="001A2F8C" w:rsidP="009B61E1">
            <w:pPr>
              <w:rPr>
                <w:rFonts w:ascii="Century Gothic" w:hAnsi="Century Gothic" w:cs="Arial"/>
                <w:sz w:val="20"/>
              </w:rPr>
            </w:pPr>
          </w:p>
        </w:tc>
        <w:tc>
          <w:tcPr>
            <w:tcW w:w="450" w:type="dxa"/>
          </w:tcPr>
          <w:p w14:paraId="3C5B4ED1"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15EB7A46"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5BE9AD0"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C45C6B2"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BE49027"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A7AFAD1" w14:textId="77777777" w:rsidR="001A2F8C" w:rsidRPr="0003653A" w:rsidRDefault="001A2F8C" w:rsidP="009B61E1">
            <w:pPr>
              <w:snapToGrid w:val="0"/>
              <w:jc w:val="center"/>
              <w:rPr>
                <w:rFonts w:ascii="Century Gothic" w:hAnsi="Century Gothic" w:cs="Arial"/>
                <w:szCs w:val="24"/>
              </w:rPr>
            </w:pPr>
          </w:p>
        </w:tc>
        <w:tc>
          <w:tcPr>
            <w:tcW w:w="540" w:type="dxa"/>
          </w:tcPr>
          <w:p w14:paraId="4AF4E4D0" w14:textId="77777777" w:rsidR="001A2F8C" w:rsidRPr="0003653A" w:rsidRDefault="001A2F8C" w:rsidP="009B61E1">
            <w:pPr>
              <w:snapToGrid w:val="0"/>
              <w:rPr>
                <w:rFonts w:ascii="Century Gothic" w:hAnsi="Century Gothic" w:cs="Arial"/>
                <w:szCs w:val="24"/>
              </w:rPr>
            </w:pPr>
          </w:p>
        </w:tc>
        <w:tc>
          <w:tcPr>
            <w:tcW w:w="3237" w:type="dxa"/>
          </w:tcPr>
          <w:p w14:paraId="2FFAE4F1" w14:textId="77777777" w:rsidR="001A2F8C" w:rsidRPr="0003653A" w:rsidRDefault="001A2F8C" w:rsidP="009B61E1">
            <w:pPr>
              <w:snapToGrid w:val="0"/>
              <w:rPr>
                <w:rFonts w:ascii="Century Gothic" w:hAnsi="Century Gothic" w:cs="Arial"/>
                <w:szCs w:val="24"/>
              </w:rPr>
            </w:pPr>
          </w:p>
        </w:tc>
      </w:tr>
      <w:tr w:rsidR="001A2F8C" w:rsidRPr="0003653A" w14:paraId="65F60111" w14:textId="77777777" w:rsidTr="1A9B8FCE">
        <w:tblPrEx>
          <w:tblCellMar>
            <w:right w:w="0" w:type="dxa"/>
          </w:tblCellMar>
        </w:tblPrEx>
        <w:trPr>
          <w:jc w:val="center"/>
        </w:trPr>
        <w:tc>
          <w:tcPr>
            <w:tcW w:w="2072" w:type="dxa"/>
            <w:shd w:val="clear" w:color="auto" w:fill="auto"/>
          </w:tcPr>
          <w:p w14:paraId="417EFCE8"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Exhaust Fan/Range Hood</w:t>
            </w:r>
          </w:p>
        </w:tc>
        <w:tc>
          <w:tcPr>
            <w:tcW w:w="448" w:type="dxa"/>
            <w:shd w:val="clear" w:color="auto" w:fill="auto"/>
            <w:vAlign w:val="center"/>
          </w:tcPr>
          <w:p w14:paraId="3FB931D7" w14:textId="63771174"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EB9CB9D" w14:textId="7FF64117"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8C51CF3" w14:textId="4AAEF5D0" w:rsidR="001A2F8C" w:rsidRPr="00D6302D" w:rsidRDefault="001A2F8C" w:rsidP="009B61E1">
            <w:pPr>
              <w:jc w:val="center"/>
              <w:rPr>
                <w:rFonts w:ascii="Century Gothic" w:hAnsi="Century Gothic" w:cs="Arial"/>
                <w:sz w:val="20"/>
              </w:rPr>
            </w:pPr>
          </w:p>
        </w:tc>
        <w:tc>
          <w:tcPr>
            <w:tcW w:w="3960" w:type="dxa"/>
            <w:shd w:val="clear" w:color="auto" w:fill="auto"/>
          </w:tcPr>
          <w:p w14:paraId="3CF48B17" w14:textId="77777777" w:rsidR="001A2F8C" w:rsidRPr="009D13F2" w:rsidRDefault="001A2F8C" w:rsidP="009B61E1">
            <w:pPr>
              <w:rPr>
                <w:rFonts w:ascii="Century Gothic" w:hAnsi="Century Gothic" w:cs="Arial"/>
                <w:sz w:val="20"/>
              </w:rPr>
            </w:pPr>
          </w:p>
        </w:tc>
        <w:tc>
          <w:tcPr>
            <w:tcW w:w="450" w:type="dxa"/>
          </w:tcPr>
          <w:p w14:paraId="0C88D217"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77F082EF"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0DC0F12"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53B164E"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76D39655"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E3B3F94" w14:textId="77777777" w:rsidR="001A2F8C" w:rsidRPr="0003653A" w:rsidRDefault="001A2F8C" w:rsidP="009B61E1">
            <w:pPr>
              <w:snapToGrid w:val="0"/>
              <w:jc w:val="center"/>
              <w:rPr>
                <w:rFonts w:ascii="Century Gothic" w:hAnsi="Century Gothic" w:cs="Arial"/>
                <w:szCs w:val="24"/>
              </w:rPr>
            </w:pPr>
          </w:p>
        </w:tc>
        <w:tc>
          <w:tcPr>
            <w:tcW w:w="540" w:type="dxa"/>
          </w:tcPr>
          <w:p w14:paraId="3202DE9E" w14:textId="77777777" w:rsidR="001A2F8C" w:rsidRPr="0003653A" w:rsidRDefault="001A2F8C" w:rsidP="009B61E1">
            <w:pPr>
              <w:snapToGrid w:val="0"/>
              <w:rPr>
                <w:rFonts w:ascii="Century Gothic" w:hAnsi="Century Gothic" w:cs="Arial"/>
                <w:szCs w:val="24"/>
              </w:rPr>
            </w:pPr>
          </w:p>
        </w:tc>
        <w:tc>
          <w:tcPr>
            <w:tcW w:w="3237" w:type="dxa"/>
          </w:tcPr>
          <w:p w14:paraId="332322AC" w14:textId="77777777" w:rsidR="001A2F8C" w:rsidRPr="0003653A" w:rsidRDefault="001A2F8C" w:rsidP="009B61E1">
            <w:pPr>
              <w:snapToGrid w:val="0"/>
              <w:rPr>
                <w:rFonts w:ascii="Century Gothic" w:hAnsi="Century Gothic" w:cs="Arial"/>
                <w:szCs w:val="24"/>
              </w:rPr>
            </w:pPr>
          </w:p>
        </w:tc>
      </w:tr>
      <w:tr w:rsidR="001A2F8C" w:rsidRPr="0003653A" w14:paraId="3B02F1BF" w14:textId="77777777" w:rsidTr="1A9B8FCE">
        <w:tblPrEx>
          <w:tblCellMar>
            <w:right w:w="0" w:type="dxa"/>
          </w:tblCellMar>
        </w:tblPrEx>
        <w:trPr>
          <w:jc w:val="center"/>
        </w:trPr>
        <w:tc>
          <w:tcPr>
            <w:tcW w:w="2072" w:type="dxa"/>
            <w:shd w:val="clear" w:color="auto" w:fill="auto"/>
          </w:tcPr>
          <w:p w14:paraId="2993C830"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Stove Top</w:t>
            </w:r>
            <w:r>
              <w:rPr>
                <w:rFonts w:ascii="Century Gothic" w:hAnsi="Century Gothic" w:cs="Arial"/>
                <w:sz w:val="20"/>
              </w:rPr>
              <w:t>/Hot Plates</w:t>
            </w:r>
          </w:p>
        </w:tc>
        <w:tc>
          <w:tcPr>
            <w:tcW w:w="448" w:type="dxa"/>
            <w:shd w:val="clear" w:color="auto" w:fill="auto"/>
            <w:vAlign w:val="center"/>
          </w:tcPr>
          <w:p w14:paraId="25739934" w14:textId="69E56F0C"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EC92978" w14:textId="252BFC27"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648C8AB" w14:textId="3519020F" w:rsidR="001A2F8C" w:rsidRPr="00D6302D" w:rsidRDefault="001A2F8C" w:rsidP="009B61E1">
            <w:pPr>
              <w:jc w:val="center"/>
              <w:rPr>
                <w:rFonts w:ascii="Century Gothic" w:hAnsi="Century Gothic" w:cs="Arial"/>
                <w:sz w:val="20"/>
              </w:rPr>
            </w:pPr>
          </w:p>
        </w:tc>
        <w:tc>
          <w:tcPr>
            <w:tcW w:w="3960" w:type="dxa"/>
            <w:shd w:val="clear" w:color="auto" w:fill="auto"/>
          </w:tcPr>
          <w:p w14:paraId="11472D6D" w14:textId="77777777" w:rsidR="001A2F8C" w:rsidRPr="009D13F2" w:rsidRDefault="001A2F8C" w:rsidP="009B61E1">
            <w:pPr>
              <w:rPr>
                <w:rFonts w:ascii="Century Gothic" w:hAnsi="Century Gothic" w:cs="Arial"/>
                <w:sz w:val="20"/>
              </w:rPr>
            </w:pPr>
          </w:p>
        </w:tc>
        <w:tc>
          <w:tcPr>
            <w:tcW w:w="450" w:type="dxa"/>
          </w:tcPr>
          <w:p w14:paraId="72A67840"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77601E4A"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3D770494"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19F779CF"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608BE16"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8711B32" w14:textId="77777777" w:rsidR="001A2F8C" w:rsidRPr="0003653A" w:rsidRDefault="001A2F8C" w:rsidP="009B61E1">
            <w:pPr>
              <w:snapToGrid w:val="0"/>
              <w:jc w:val="center"/>
              <w:rPr>
                <w:rFonts w:ascii="Century Gothic" w:hAnsi="Century Gothic" w:cs="Arial"/>
                <w:szCs w:val="24"/>
              </w:rPr>
            </w:pPr>
          </w:p>
        </w:tc>
        <w:tc>
          <w:tcPr>
            <w:tcW w:w="540" w:type="dxa"/>
          </w:tcPr>
          <w:p w14:paraId="062D38C4" w14:textId="77777777" w:rsidR="001A2F8C" w:rsidRPr="0003653A" w:rsidRDefault="001A2F8C" w:rsidP="009B61E1">
            <w:pPr>
              <w:snapToGrid w:val="0"/>
              <w:rPr>
                <w:rFonts w:ascii="Century Gothic" w:hAnsi="Century Gothic" w:cs="Arial"/>
                <w:szCs w:val="24"/>
              </w:rPr>
            </w:pPr>
          </w:p>
        </w:tc>
        <w:tc>
          <w:tcPr>
            <w:tcW w:w="3237" w:type="dxa"/>
          </w:tcPr>
          <w:p w14:paraId="0FE76463" w14:textId="77777777" w:rsidR="001A2F8C" w:rsidRPr="0003653A" w:rsidRDefault="001A2F8C" w:rsidP="009B61E1">
            <w:pPr>
              <w:snapToGrid w:val="0"/>
              <w:rPr>
                <w:rFonts w:ascii="Century Gothic" w:hAnsi="Century Gothic" w:cs="Arial"/>
                <w:szCs w:val="24"/>
              </w:rPr>
            </w:pPr>
          </w:p>
        </w:tc>
      </w:tr>
      <w:tr w:rsidR="001A2F8C" w:rsidRPr="0003653A" w14:paraId="111DC7D2" w14:textId="77777777" w:rsidTr="1A9B8FCE">
        <w:tblPrEx>
          <w:tblCellMar>
            <w:right w:w="0" w:type="dxa"/>
          </w:tblCellMar>
        </w:tblPrEx>
        <w:trPr>
          <w:jc w:val="center"/>
        </w:trPr>
        <w:tc>
          <w:tcPr>
            <w:tcW w:w="2072" w:type="dxa"/>
            <w:shd w:val="clear" w:color="auto" w:fill="auto"/>
          </w:tcPr>
          <w:p w14:paraId="7B0106AC"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Oven/Griller</w:t>
            </w:r>
          </w:p>
        </w:tc>
        <w:tc>
          <w:tcPr>
            <w:tcW w:w="448" w:type="dxa"/>
            <w:shd w:val="clear" w:color="auto" w:fill="auto"/>
            <w:vAlign w:val="center"/>
          </w:tcPr>
          <w:p w14:paraId="7169EFF7" w14:textId="21E20C62"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827BDC3" w14:textId="2375341E"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7A78C05" w14:textId="1B70B698" w:rsidR="001A2F8C" w:rsidRPr="00D6302D" w:rsidRDefault="001A2F8C" w:rsidP="009B61E1">
            <w:pPr>
              <w:jc w:val="center"/>
              <w:rPr>
                <w:rFonts w:ascii="Century Gothic" w:hAnsi="Century Gothic" w:cs="Arial"/>
                <w:sz w:val="20"/>
              </w:rPr>
            </w:pPr>
          </w:p>
        </w:tc>
        <w:tc>
          <w:tcPr>
            <w:tcW w:w="3960" w:type="dxa"/>
            <w:shd w:val="clear" w:color="auto" w:fill="auto"/>
          </w:tcPr>
          <w:p w14:paraId="71B3A622" w14:textId="77777777" w:rsidR="001A2F8C" w:rsidRPr="009D13F2" w:rsidRDefault="001A2F8C" w:rsidP="009B61E1">
            <w:pPr>
              <w:rPr>
                <w:rFonts w:ascii="Century Gothic" w:hAnsi="Century Gothic" w:cs="Arial"/>
                <w:sz w:val="20"/>
              </w:rPr>
            </w:pPr>
          </w:p>
        </w:tc>
        <w:tc>
          <w:tcPr>
            <w:tcW w:w="450" w:type="dxa"/>
          </w:tcPr>
          <w:p w14:paraId="13F94C2F"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5DEC54DB"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E802EB9"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268D4EE4"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61858F2"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3F1906C5" w14:textId="77777777" w:rsidR="001A2F8C" w:rsidRPr="0003653A" w:rsidRDefault="001A2F8C" w:rsidP="009B61E1">
            <w:pPr>
              <w:snapToGrid w:val="0"/>
              <w:jc w:val="center"/>
              <w:rPr>
                <w:rFonts w:ascii="Century Gothic" w:hAnsi="Century Gothic" w:cs="Arial"/>
                <w:szCs w:val="24"/>
              </w:rPr>
            </w:pPr>
          </w:p>
        </w:tc>
        <w:tc>
          <w:tcPr>
            <w:tcW w:w="540" w:type="dxa"/>
          </w:tcPr>
          <w:p w14:paraId="3E2578A7" w14:textId="77777777" w:rsidR="001A2F8C" w:rsidRPr="0003653A" w:rsidRDefault="001A2F8C" w:rsidP="009B61E1">
            <w:pPr>
              <w:snapToGrid w:val="0"/>
              <w:rPr>
                <w:rFonts w:ascii="Century Gothic" w:hAnsi="Century Gothic" w:cs="Arial"/>
                <w:szCs w:val="24"/>
              </w:rPr>
            </w:pPr>
          </w:p>
        </w:tc>
        <w:tc>
          <w:tcPr>
            <w:tcW w:w="3237" w:type="dxa"/>
          </w:tcPr>
          <w:p w14:paraId="3E926447" w14:textId="77777777" w:rsidR="001A2F8C" w:rsidRPr="0003653A" w:rsidRDefault="001A2F8C" w:rsidP="009B61E1">
            <w:pPr>
              <w:snapToGrid w:val="0"/>
              <w:rPr>
                <w:rFonts w:ascii="Century Gothic" w:hAnsi="Century Gothic" w:cs="Arial"/>
                <w:szCs w:val="24"/>
              </w:rPr>
            </w:pPr>
          </w:p>
        </w:tc>
      </w:tr>
      <w:tr w:rsidR="001A2F8C" w:rsidRPr="0003653A" w14:paraId="1AB58ABF" w14:textId="77777777" w:rsidTr="1A9B8FCE">
        <w:tblPrEx>
          <w:tblCellMar>
            <w:right w:w="0" w:type="dxa"/>
          </w:tblCellMar>
        </w:tblPrEx>
        <w:trPr>
          <w:jc w:val="center"/>
        </w:trPr>
        <w:tc>
          <w:tcPr>
            <w:tcW w:w="2072" w:type="dxa"/>
            <w:shd w:val="clear" w:color="auto" w:fill="auto"/>
          </w:tcPr>
          <w:p w14:paraId="3E877677"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Pantry</w:t>
            </w:r>
          </w:p>
        </w:tc>
        <w:tc>
          <w:tcPr>
            <w:tcW w:w="448" w:type="dxa"/>
            <w:shd w:val="clear" w:color="auto" w:fill="auto"/>
            <w:vAlign w:val="center"/>
          </w:tcPr>
          <w:p w14:paraId="6DD88F64" w14:textId="7801CA17"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801D934" w14:textId="625D3578"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9F66CB1" w14:textId="4E19A116" w:rsidR="001A2F8C" w:rsidRPr="00D6302D" w:rsidRDefault="001A2F8C" w:rsidP="009B61E1">
            <w:pPr>
              <w:jc w:val="center"/>
              <w:rPr>
                <w:rFonts w:ascii="Century Gothic" w:hAnsi="Century Gothic" w:cs="Arial"/>
                <w:sz w:val="20"/>
              </w:rPr>
            </w:pPr>
          </w:p>
        </w:tc>
        <w:tc>
          <w:tcPr>
            <w:tcW w:w="3960" w:type="dxa"/>
            <w:shd w:val="clear" w:color="auto" w:fill="auto"/>
          </w:tcPr>
          <w:p w14:paraId="2DB4A31C" w14:textId="77777777" w:rsidR="001A2F8C" w:rsidRPr="009D13F2" w:rsidRDefault="001A2F8C" w:rsidP="009B61E1">
            <w:pPr>
              <w:rPr>
                <w:rFonts w:ascii="Century Gothic" w:hAnsi="Century Gothic" w:cs="Arial"/>
                <w:sz w:val="20"/>
              </w:rPr>
            </w:pPr>
          </w:p>
        </w:tc>
        <w:tc>
          <w:tcPr>
            <w:tcW w:w="450" w:type="dxa"/>
          </w:tcPr>
          <w:p w14:paraId="05E236BA"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525A30F8"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9158B29"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A888167"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61D940A1"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6915633" w14:textId="77777777" w:rsidR="001A2F8C" w:rsidRPr="0003653A" w:rsidRDefault="001A2F8C" w:rsidP="009B61E1">
            <w:pPr>
              <w:snapToGrid w:val="0"/>
              <w:jc w:val="center"/>
              <w:rPr>
                <w:rFonts w:ascii="Century Gothic" w:hAnsi="Century Gothic" w:cs="Arial"/>
                <w:szCs w:val="24"/>
              </w:rPr>
            </w:pPr>
          </w:p>
        </w:tc>
        <w:tc>
          <w:tcPr>
            <w:tcW w:w="540" w:type="dxa"/>
          </w:tcPr>
          <w:p w14:paraId="70A4CA13" w14:textId="77777777" w:rsidR="001A2F8C" w:rsidRPr="0003653A" w:rsidRDefault="001A2F8C" w:rsidP="009B61E1">
            <w:pPr>
              <w:snapToGrid w:val="0"/>
              <w:rPr>
                <w:rFonts w:ascii="Century Gothic" w:hAnsi="Century Gothic" w:cs="Arial"/>
                <w:szCs w:val="24"/>
              </w:rPr>
            </w:pPr>
          </w:p>
        </w:tc>
        <w:tc>
          <w:tcPr>
            <w:tcW w:w="3237" w:type="dxa"/>
          </w:tcPr>
          <w:p w14:paraId="7CE93C26" w14:textId="77777777" w:rsidR="001A2F8C" w:rsidRPr="0003653A" w:rsidRDefault="001A2F8C" w:rsidP="009B61E1">
            <w:pPr>
              <w:snapToGrid w:val="0"/>
              <w:rPr>
                <w:rFonts w:ascii="Century Gothic" w:hAnsi="Century Gothic" w:cs="Arial"/>
                <w:szCs w:val="24"/>
              </w:rPr>
            </w:pPr>
          </w:p>
        </w:tc>
      </w:tr>
      <w:tr w:rsidR="001A2F8C" w:rsidRPr="0003653A" w14:paraId="18B53270" w14:textId="77777777" w:rsidTr="1A9B8FCE">
        <w:tblPrEx>
          <w:tblCellMar>
            <w:right w:w="0" w:type="dxa"/>
          </w:tblCellMar>
        </w:tblPrEx>
        <w:trPr>
          <w:jc w:val="center"/>
        </w:trPr>
        <w:tc>
          <w:tcPr>
            <w:tcW w:w="2072" w:type="dxa"/>
            <w:shd w:val="clear" w:color="auto" w:fill="auto"/>
          </w:tcPr>
          <w:p w14:paraId="41988E7D"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Dishwasher</w:t>
            </w:r>
          </w:p>
        </w:tc>
        <w:tc>
          <w:tcPr>
            <w:tcW w:w="448" w:type="dxa"/>
            <w:shd w:val="clear" w:color="auto" w:fill="auto"/>
            <w:vAlign w:val="center"/>
          </w:tcPr>
          <w:p w14:paraId="149F27BB" w14:textId="77B2C0EC"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8C3EE00" w14:textId="2CD91CE1"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F8E5143" w14:textId="4845A7DA" w:rsidR="001A2F8C" w:rsidRPr="00D6302D" w:rsidRDefault="001A2F8C" w:rsidP="009B61E1">
            <w:pPr>
              <w:jc w:val="center"/>
              <w:rPr>
                <w:rFonts w:ascii="Century Gothic" w:hAnsi="Century Gothic" w:cs="Arial"/>
                <w:sz w:val="20"/>
              </w:rPr>
            </w:pPr>
          </w:p>
        </w:tc>
        <w:tc>
          <w:tcPr>
            <w:tcW w:w="3960" w:type="dxa"/>
            <w:shd w:val="clear" w:color="auto" w:fill="auto"/>
          </w:tcPr>
          <w:p w14:paraId="21D05A53" w14:textId="77777777" w:rsidR="001A2F8C" w:rsidRPr="009D13F2" w:rsidRDefault="001A2F8C" w:rsidP="009B61E1">
            <w:pPr>
              <w:rPr>
                <w:rFonts w:ascii="Century Gothic" w:hAnsi="Century Gothic" w:cs="Arial"/>
                <w:sz w:val="20"/>
              </w:rPr>
            </w:pPr>
          </w:p>
        </w:tc>
        <w:tc>
          <w:tcPr>
            <w:tcW w:w="450" w:type="dxa"/>
          </w:tcPr>
          <w:p w14:paraId="5125D39B"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333B6A7"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1F2FA3C"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176BA45"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02D4C72E"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37E9E895" w14:textId="77777777" w:rsidR="001A2F8C" w:rsidRPr="0003653A" w:rsidRDefault="001A2F8C" w:rsidP="009B61E1">
            <w:pPr>
              <w:snapToGrid w:val="0"/>
              <w:jc w:val="center"/>
              <w:rPr>
                <w:rFonts w:ascii="Century Gothic" w:hAnsi="Century Gothic" w:cs="Arial"/>
                <w:szCs w:val="24"/>
              </w:rPr>
            </w:pPr>
          </w:p>
        </w:tc>
        <w:tc>
          <w:tcPr>
            <w:tcW w:w="540" w:type="dxa"/>
          </w:tcPr>
          <w:p w14:paraId="238C70CD" w14:textId="77777777" w:rsidR="001A2F8C" w:rsidRPr="0003653A" w:rsidRDefault="001A2F8C" w:rsidP="009B61E1">
            <w:pPr>
              <w:snapToGrid w:val="0"/>
              <w:rPr>
                <w:rFonts w:ascii="Century Gothic" w:hAnsi="Century Gothic" w:cs="Arial"/>
                <w:szCs w:val="24"/>
              </w:rPr>
            </w:pPr>
          </w:p>
        </w:tc>
        <w:tc>
          <w:tcPr>
            <w:tcW w:w="3237" w:type="dxa"/>
          </w:tcPr>
          <w:p w14:paraId="5DD03CB1" w14:textId="77777777" w:rsidR="001A2F8C" w:rsidRPr="0003653A" w:rsidRDefault="001A2F8C" w:rsidP="009B61E1">
            <w:pPr>
              <w:snapToGrid w:val="0"/>
              <w:rPr>
                <w:rFonts w:ascii="Century Gothic" w:hAnsi="Century Gothic" w:cs="Arial"/>
                <w:szCs w:val="24"/>
              </w:rPr>
            </w:pPr>
          </w:p>
        </w:tc>
      </w:tr>
      <w:tr w:rsidR="001A2F8C" w:rsidRPr="0003653A" w14:paraId="0EBFD175" w14:textId="77777777" w:rsidTr="1A9B8FCE">
        <w:tblPrEx>
          <w:tblCellMar>
            <w:right w:w="0" w:type="dxa"/>
          </w:tblCellMar>
        </w:tblPrEx>
        <w:trPr>
          <w:jc w:val="center"/>
        </w:trPr>
        <w:tc>
          <w:tcPr>
            <w:tcW w:w="2072" w:type="dxa"/>
            <w:shd w:val="clear" w:color="auto" w:fill="auto"/>
          </w:tcPr>
          <w:p w14:paraId="7A5CA7E2" w14:textId="77777777" w:rsidR="001A2F8C" w:rsidRPr="00D6302D" w:rsidRDefault="001A2F8C" w:rsidP="009B61E1">
            <w:pPr>
              <w:rPr>
                <w:rFonts w:ascii="Century Gothic" w:hAnsi="Century Gothic" w:cs="Arial"/>
                <w:sz w:val="20"/>
              </w:rPr>
            </w:pPr>
            <w:r>
              <w:rPr>
                <w:rFonts w:ascii="Century Gothic" w:hAnsi="Century Gothic" w:cs="Arial"/>
                <w:sz w:val="20"/>
              </w:rPr>
              <w:t>Fridge Recess Cabinetry</w:t>
            </w:r>
          </w:p>
        </w:tc>
        <w:tc>
          <w:tcPr>
            <w:tcW w:w="448" w:type="dxa"/>
            <w:shd w:val="clear" w:color="auto" w:fill="auto"/>
            <w:vAlign w:val="center"/>
          </w:tcPr>
          <w:p w14:paraId="4FA187F4" w14:textId="1FA0259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2E9896A" w14:textId="2035A6E0"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4495EF4" w14:textId="33452E63" w:rsidR="001A2F8C" w:rsidRPr="00D6302D" w:rsidRDefault="001A2F8C" w:rsidP="009B61E1">
            <w:pPr>
              <w:jc w:val="center"/>
              <w:rPr>
                <w:rFonts w:ascii="Century Gothic" w:hAnsi="Century Gothic" w:cs="Arial"/>
                <w:sz w:val="20"/>
              </w:rPr>
            </w:pPr>
          </w:p>
        </w:tc>
        <w:tc>
          <w:tcPr>
            <w:tcW w:w="3960" w:type="dxa"/>
            <w:shd w:val="clear" w:color="auto" w:fill="auto"/>
          </w:tcPr>
          <w:p w14:paraId="1DCCA05F" w14:textId="77777777" w:rsidR="001A2F8C" w:rsidRPr="009D13F2" w:rsidRDefault="001A2F8C" w:rsidP="009B61E1">
            <w:pPr>
              <w:rPr>
                <w:rFonts w:ascii="Century Gothic" w:hAnsi="Century Gothic" w:cs="Arial"/>
                <w:sz w:val="20"/>
              </w:rPr>
            </w:pPr>
          </w:p>
        </w:tc>
        <w:tc>
          <w:tcPr>
            <w:tcW w:w="450" w:type="dxa"/>
          </w:tcPr>
          <w:p w14:paraId="4E310BF1"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4AA3F591"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F108D6D"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90E4899"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0403B954"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DE97148" w14:textId="77777777" w:rsidR="001A2F8C" w:rsidRPr="0003653A" w:rsidRDefault="001A2F8C" w:rsidP="009B61E1">
            <w:pPr>
              <w:snapToGrid w:val="0"/>
              <w:jc w:val="center"/>
              <w:rPr>
                <w:rFonts w:ascii="Century Gothic" w:hAnsi="Century Gothic" w:cs="Arial"/>
                <w:szCs w:val="24"/>
              </w:rPr>
            </w:pPr>
          </w:p>
        </w:tc>
        <w:tc>
          <w:tcPr>
            <w:tcW w:w="540" w:type="dxa"/>
          </w:tcPr>
          <w:p w14:paraId="1FAB9F9D" w14:textId="77777777" w:rsidR="001A2F8C" w:rsidRPr="0003653A" w:rsidRDefault="001A2F8C" w:rsidP="009B61E1">
            <w:pPr>
              <w:snapToGrid w:val="0"/>
              <w:rPr>
                <w:rFonts w:ascii="Century Gothic" w:hAnsi="Century Gothic" w:cs="Arial"/>
                <w:szCs w:val="24"/>
              </w:rPr>
            </w:pPr>
          </w:p>
        </w:tc>
        <w:tc>
          <w:tcPr>
            <w:tcW w:w="3237" w:type="dxa"/>
          </w:tcPr>
          <w:p w14:paraId="16171651" w14:textId="77777777" w:rsidR="001A2F8C" w:rsidRPr="0003653A" w:rsidRDefault="001A2F8C" w:rsidP="009B61E1">
            <w:pPr>
              <w:snapToGrid w:val="0"/>
              <w:rPr>
                <w:rFonts w:ascii="Century Gothic" w:hAnsi="Century Gothic" w:cs="Arial"/>
                <w:szCs w:val="24"/>
              </w:rPr>
            </w:pPr>
          </w:p>
        </w:tc>
      </w:tr>
      <w:tr w:rsidR="001A2F8C" w:rsidRPr="0003653A" w14:paraId="19B4594E" w14:textId="77777777" w:rsidTr="1A9B8FCE">
        <w:tblPrEx>
          <w:tblCellMar>
            <w:right w:w="0" w:type="dxa"/>
          </w:tblCellMar>
        </w:tblPrEx>
        <w:trPr>
          <w:jc w:val="center"/>
        </w:trPr>
        <w:tc>
          <w:tcPr>
            <w:tcW w:w="2072" w:type="dxa"/>
            <w:shd w:val="clear" w:color="auto" w:fill="auto"/>
          </w:tcPr>
          <w:p w14:paraId="6FD33989"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Additional</w:t>
            </w:r>
          </w:p>
        </w:tc>
        <w:tc>
          <w:tcPr>
            <w:tcW w:w="448" w:type="dxa"/>
            <w:shd w:val="clear" w:color="auto" w:fill="auto"/>
            <w:vAlign w:val="center"/>
          </w:tcPr>
          <w:p w14:paraId="15533A47" w14:textId="5DCE84BE"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4EF72DC" w14:textId="454FAFA0"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1163D2F" w14:textId="00115DCA" w:rsidR="001A2F8C" w:rsidRPr="00D6302D" w:rsidRDefault="001A2F8C" w:rsidP="009B61E1">
            <w:pPr>
              <w:jc w:val="center"/>
              <w:rPr>
                <w:rFonts w:ascii="Century Gothic" w:hAnsi="Century Gothic" w:cs="Arial"/>
                <w:sz w:val="20"/>
              </w:rPr>
            </w:pPr>
          </w:p>
        </w:tc>
        <w:tc>
          <w:tcPr>
            <w:tcW w:w="3960" w:type="dxa"/>
            <w:shd w:val="clear" w:color="auto" w:fill="auto"/>
          </w:tcPr>
          <w:p w14:paraId="2D36170E" w14:textId="77777777" w:rsidR="001A2F8C" w:rsidRPr="001D1F4D" w:rsidRDefault="001A2F8C" w:rsidP="009B61E1">
            <w:pPr>
              <w:rPr>
                <w:rFonts w:ascii="Century Gothic" w:hAnsi="Century Gothic" w:cs="Arial"/>
                <w:sz w:val="20"/>
              </w:rPr>
            </w:pPr>
          </w:p>
        </w:tc>
        <w:tc>
          <w:tcPr>
            <w:tcW w:w="450" w:type="dxa"/>
          </w:tcPr>
          <w:p w14:paraId="0F1F4BE8"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EAFB243"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55689E8"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13F573C2"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A66914C"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BE0F6CF" w14:textId="77777777" w:rsidR="001A2F8C" w:rsidRPr="0003653A" w:rsidRDefault="001A2F8C" w:rsidP="009B61E1">
            <w:pPr>
              <w:snapToGrid w:val="0"/>
              <w:jc w:val="center"/>
              <w:rPr>
                <w:rFonts w:ascii="Century Gothic" w:hAnsi="Century Gothic" w:cs="Arial"/>
                <w:szCs w:val="24"/>
              </w:rPr>
            </w:pPr>
          </w:p>
        </w:tc>
        <w:tc>
          <w:tcPr>
            <w:tcW w:w="540" w:type="dxa"/>
          </w:tcPr>
          <w:p w14:paraId="60695A1C" w14:textId="77777777" w:rsidR="001A2F8C" w:rsidRPr="0003653A" w:rsidRDefault="001A2F8C" w:rsidP="009B61E1">
            <w:pPr>
              <w:snapToGrid w:val="0"/>
              <w:rPr>
                <w:rFonts w:ascii="Century Gothic" w:hAnsi="Century Gothic" w:cs="Arial"/>
                <w:szCs w:val="24"/>
              </w:rPr>
            </w:pPr>
          </w:p>
        </w:tc>
        <w:tc>
          <w:tcPr>
            <w:tcW w:w="3237" w:type="dxa"/>
          </w:tcPr>
          <w:p w14:paraId="44B2C820" w14:textId="77777777" w:rsidR="001A2F8C" w:rsidRPr="0003653A" w:rsidRDefault="001A2F8C" w:rsidP="009B61E1">
            <w:pPr>
              <w:snapToGrid w:val="0"/>
              <w:rPr>
                <w:rFonts w:ascii="Century Gothic" w:hAnsi="Century Gothic" w:cs="Arial"/>
                <w:szCs w:val="24"/>
              </w:rPr>
            </w:pPr>
          </w:p>
        </w:tc>
      </w:tr>
      <w:tr w:rsidR="001A2F8C" w:rsidRPr="0003653A" w14:paraId="350E5EDA" w14:textId="77777777" w:rsidTr="1A9B8FCE">
        <w:tblPrEx>
          <w:tblCellMar>
            <w:left w:w="0" w:type="dxa"/>
            <w:right w:w="0" w:type="dxa"/>
          </w:tblCellMar>
        </w:tblPrEx>
        <w:trPr>
          <w:jc w:val="center"/>
        </w:trPr>
        <w:tc>
          <w:tcPr>
            <w:tcW w:w="2072" w:type="dxa"/>
            <w:shd w:val="clear" w:color="auto" w:fill="D9D9D9" w:themeFill="background1" w:themeFillShade="D9"/>
          </w:tcPr>
          <w:p w14:paraId="36D2CB78" w14:textId="77777777" w:rsidR="001A2F8C" w:rsidRPr="000E6F7B" w:rsidRDefault="001A2F8C" w:rsidP="009B61E1">
            <w:pPr>
              <w:ind w:left="90"/>
              <w:rPr>
                <w:rFonts w:ascii="Century Gothic" w:hAnsi="Century Gothic" w:cs="Arial"/>
                <w:sz w:val="20"/>
              </w:rPr>
            </w:pPr>
            <w:r w:rsidRPr="000E6F7B">
              <w:rPr>
                <w:rFonts w:ascii="Century Gothic" w:hAnsi="Century Gothic" w:cs="Arial"/>
                <w:b/>
                <w:sz w:val="20"/>
              </w:rPr>
              <w:t>DINING</w:t>
            </w:r>
          </w:p>
        </w:tc>
        <w:tc>
          <w:tcPr>
            <w:tcW w:w="448" w:type="dxa"/>
            <w:shd w:val="clear" w:color="auto" w:fill="D9D9D9" w:themeFill="background1" w:themeFillShade="D9"/>
            <w:vAlign w:val="center"/>
          </w:tcPr>
          <w:p w14:paraId="4FD49508"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296636F7"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51575A27"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1F2A5B64" w14:textId="77777777" w:rsidR="001A2F8C" w:rsidRPr="0003653A" w:rsidRDefault="001A2F8C" w:rsidP="009B61E1">
            <w:pPr>
              <w:rPr>
                <w:rFonts w:ascii="Century Gothic" w:hAnsi="Century Gothic" w:cs="Arial"/>
                <w:szCs w:val="24"/>
              </w:rPr>
            </w:pPr>
          </w:p>
        </w:tc>
        <w:tc>
          <w:tcPr>
            <w:tcW w:w="450" w:type="dxa"/>
            <w:shd w:val="clear" w:color="auto" w:fill="D9D9D9" w:themeFill="background1" w:themeFillShade="D9"/>
          </w:tcPr>
          <w:p w14:paraId="3700E146" w14:textId="77777777" w:rsidR="001A2F8C" w:rsidRPr="0003653A" w:rsidRDefault="001A2F8C" w:rsidP="009B61E1">
            <w:pPr>
              <w:snapToGrid w:val="0"/>
              <w:rPr>
                <w:rFonts w:ascii="Century Gothic" w:hAnsi="Century Gothic" w:cs="Arial"/>
                <w:color w:val="FFFFFF"/>
                <w:szCs w:val="24"/>
              </w:rPr>
            </w:pPr>
          </w:p>
        </w:tc>
        <w:tc>
          <w:tcPr>
            <w:tcW w:w="2970" w:type="dxa"/>
            <w:shd w:val="clear" w:color="auto" w:fill="D9D9D9" w:themeFill="background1" w:themeFillShade="D9"/>
          </w:tcPr>
          <w:p w14:paraId="37CEFB05" w14:textId="77777777" w:rsidR="001A2F8C" w:rsidRPr="0003653A" w:rsidRDefault="001A2F8C" w:rsidP="009B61E1">
            <w:pPr>
              <w:snapToGrid w:val="0"/>
              <w:rPr>
                <w:rFonts w:ascii="Century Gothic" w:hAnsi="Century Gothic" w:cs="Arial"/>
                <w:color w:val="FFFFFF"/>
                <w:szCs w:val="24"/>
              </w:rPr>
            </w:pPr>
          </w:p>
        </w:tc>
        <w:tc>
          <w:tcPr>
            <w:tcW w:w="270" w:type="dxa"/>
            <w:shd w:val="clear" w:color="auto" w:fill="000000" w:themeFill="text1"/>
          </w:tcPr>
          <w:p w14:paraId="1A80B853" w14:textId="77777777" w:rsidR="001A2F8C" w:rsidRPr="0003653A" w:rsidRDefault="001A2F8C" w:rsidP="009B61E1">
            <w:pPr>
              <w:snapToGrid w:val="0"/>
              <w:spacing w:after="100" w:afterAutospacing="1"/>
              <w:rPr>
                <w:rFonts w:ascii="Century Gothic" w:hAnsi="Century Gothic" w:cs="Arial"/>
                <w:color w:val="FFFFFF"/>
                <w:szCs w:val="24"/>
              </w:rPr>
            </w:pPr>
          </w:p>
        </w:tc>
        <w:tc>
          <w:tcPr>
            <w:tcW w:w="416" w:type="dxa"/>
            <w:shd w:val="clear" w:color="auto" w:fill="D9D9D9" w:themeFill="background1" w:themeFillShade="D9"/>
          </w:tcPr>
          <w:p w14:paraId="572C02E5" w14:textId="77777777" w:rsidR="001A2F8C" w:rsidRPr="0003653A" w:rsidRDefault="001A2F8C" w:rsidP="009B61E1">
            <w:pPr>
              <w:snapToGrid w:val="0"/>
              <w:rPr>
                <w:rFonts w:ascii="Century Gothic" w:hAnsi="Century Gothic" w:cs="Arial"/>
                <w:color w:val="FFFFFF"/>
                <w:szCs w:val="24"/>
              </w:rPr>
            </w:pPr>
          </w:p>
        </w:tc>
        <w:tc>
          <w:tcPr>
            <w:tcW w:w="484" w:type="dxa"/>
            <w:shd w:val="clear" w:color="auto" w:fill="D9D9D9" w:themeFill="background1" w:themeFillShade="D9"/>
          </w:tcPr>
          <w:p w14:paraId="4E77F49D" w14:textId="77777777" w:rsidR="001A2F8C" w:rsidRPr="0003653A" w:rsidRDefault="001A2F8C" w:rsidP="009B61E1">
            <w:pPr>
              <w:snapToGrid w:val="0"/>
              <w:rPr>
                <w:rFonts w:ascii="Century Gothic" w:hAnsi="Century Gothic" w:cs="Arial"/>
                <w:color w:val="FFFFFF"/>
                <w:szCs w:val="24"/>
              </w:rPr>
            </w:pPr>
          </w:p>
        </w:tc>
        <w:tc>
          <w:tcPr>
            <w:tcW w:w="450" w:type="dxa"/>
            <w:shd w:val="clear" w:color="auto" w:fill="D9D9D9" w:themeFill="background1" w:themeFillShade="D9"/>
          </w:tcPr>
          <w:p w14:paraId="6AF01AAD" w14:textId="77777777" w:rsidR="001A2F8C" w:rsidRPr="0003653A" w:rsidRDefault="001A2F8C" w:rsidP="009B61E1">
            <w:pPr>
              <w:snapToGrid w:val="0"/>
              <w:rPr>
                <w:rFonts w:ascii="Century Gothic" w:hAnsi="Century Gothic" w:cs="Arial"/>
                <w:color w:val="FFFFFF"/>
                <w:szCs w:val="24"/>
              </w:rPr>
            </w:pPr>
          </w:p>
        </w:tc>
        <w:tc>
          <w:tcPr>
            <w:tcW w:w="540" w:type="dxa"/>
            <w:shd w:val="clear" w:color="auto" w:fill="D9D9D9" w:themeFill="background1" w:themeFillShade="D9"/>
          </w:tcPr>
          <w:p w14:paraId="183C516A"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5D0C1F01" w14:textId="77777777" w:rsidR="001A2F8C" w:rsidRPr="0003653A" w:rsidRDefault="001A2F8C" w:rsidP="009B61E1">
            <w:pPr>
              <w:snapToGrid w:val="0"/>
              <w:rPr>
                <w:rFonts w:ascii="Century Gothic" w:hAnsi="Century Gothic" w:cs="Arial"/>
                <w:szCs w:val="24"/>
              </w:rPr>
            </w:pPr>
          </w:p>
        </w:tc>
      </w:tr>
      <w:tr w:rsidR="00012A60" w:rsidRPr="0003653A" w14:paraId="7D0BF373" w14:textId="77777777" w:rsidTr="1A9B8FCE">
        <w:tblPrEx>
          <w:tblCellMar>
            <w:right w:w="0" w:type="dxa"/>
          </w:tblCellMar>
        </w:tblPrEx>
        <w:trPr>
          <w:jc w:val="center"/>
        </w:trPr>
        <w:tc>
          <w:tcPr>
            <w:tcW w:w="2072" w:type="dxa"/>
            <w:shd w:val="clear" w:color="auto" w:fill="auto"/>
          </w:tcPr>
          <w:p w14:paraId="0359A3D8" w14:textId="5A678803" w:rsidR="00012A60" w:rsidRPr="00D6302D" w:rsidRDefault="00012A60" w:rsidP="00012A60">
            <w:pPr>
              <w:rPr>
                <w:rFonts w:ascii="Century Gothic" w:hAnsi="Century Gothic" w:cs="Arial"/>
                <w:b/>
                <w:sz w:val="20"/>
              </w:rPr>
            </w:pPr>
            <w:r w:rsidRPr="00004797">
              <w:rPr>
                <w:rFonts w:ascii="Century Gothic" w:hAnsi="Century Gothic" w:cs="Arial"/>
                <w:sz w:val="20"/>
              </w:rPr>
              <w:t>Door/Doorway Frames/Handles</w:t>
            </w:r>
          </w:p>
        </w:tc>
        <w:tc>
          <w:tcPr>
            <w:tcW w:w="448" w:type="dxa"/>
            <w:shd w:val="clear" w:color="auto" w:fill="auto"/>
            <w:vAlign w:val="center"/>
          </w:tcPr>
          <w:p w14:paraId="20EF565C" w14:textId="56C74F07"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18D0C670" w14:textId="1D115535"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1C598750" w14:textId="3547CF59" w:rsidR="00012A60" w:rsidRPr="00D6302D" w:rsidRDefault="00012A60" w:rsidP="00012A60">
            <w:pPr>
              <w:jc w:val="center"/>
              <w:rPr>
                <w:rFonts w:ascii="Century Gothic" w:hAnsi="Century Gothic" w:cs="Arial"/>
                <w:sz w:val="20"/>
              </w:rPr>
            </w:pPr>
          </w:p>
        </w:tc>
        <w:tc>
          <w:tcPr>
            <w:tcW w:w="3960" w:type="dxa"/>
            <w:shd w:val="clear" w:color="auto" w:fill="auto"/>
          </w:tcPr>
          <w:p w14:paraId="31A8CCA0" w14:textId="77777777" w:rsidR="00012A60" w:rsidRPr="009D13F2" w:rsidRDefault="00012A60" w:rsidP="00012A60">
            <w:pPr>
              <w:rPr>
                <w:rFonts w:ascii="Century Gothic" w:hAnsi="Century Gothic" w:cs="Arial"/>
                <w:sz w:val="20"/>
              </w:rPr>
            </w:pPr>
          </w:p>
        </w:tc>
        <w:tc>
          <w:tcPr>
            <w:tcW w:w="450" w:type="dxa"/>
          </w:tcPr>
          <w:p w14:paraId="33BED152"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3A70FD4C"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1BB22387"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1C09C07F"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3D2A826E"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22DA9BF1" w14:textId="77777777" w:rsidR="00012A60" w:rsidRPr="0003653A" w:rsidRDefault="00012A60" w:rsidP="00012A60">
            <w:pPr>
              <w:snapToGrid w:val="0"/>
              <w:jc w:val="center"/>
              <w:rPr>
                <w:rFonts w:ascii="Century Gothic" w:hAnsi="Century Gothic" w:cs="Arial"/>
                <w:szCs w:val="24"/>
              </w:rPr>
            </w:pPr>
          </w:p>
        </w:tc>
        <w:tc>
          <w:tcPr>
            <w:tcW w:w="540" w:type="dxa"/>
          </w:tcPr>
          <w:p w14:paraId="379D2832" w14:textId="77777777" w:rsidR="00012A60" w:rsidRPr="0003653A" w:rsidRDefault="00012A60" w:rsidP="00012A60">
            <w:pPr>
              <w:snapToGrid w:val="0"/>
              <w:rPr>
                <w:rFonts w:ascii="Century Gothic" w:hAnsi="Century Gothic" w:cs="Arial"/>
                <w:szCs w:val="24"/>
              </w:rPr>
            </w:pPr>
          </w:p>
        </w:tc>
        <w:tc>
          <w:tcPr>
            <w:tcW w:w="3237" w:type="dxa"/>
          </w:tcPr>
          <w:p w14:paraId="231BD01F" w14:textId="77777777" w:rsidR="00012A60" w:rsidRPr="0003653A" w:rsidRDefault="00012A60" w:rsidP="00012A60">
            <w:pPr>
              <w:snapToGrid w:val="0"/>
              <w:rPr>
                <w:rFonts w:ascii="Century Gothic" w:hAnsi="Century Gothic" w:cs="Arial"/>
                <w:szCs w:val="24"/>
              </w:rPr>
            </w:pPr>
          </w:p>
        </w:tc>
      </w:tr>
      <w:tr w:rsidR="00012A60" w:rsidRPr="0003653A" w14:paraId="7581A180" w14:textId="77777777" w:rsidTr="1A9B8FCE">
        <w:tblPrEx>
          <w:tblCellMar>
            <w:right w:w="0" w:type="dxa"/>
          </w:tblCellMar>
        </w:tblPrEx>
        <w:trPr>
          <w:jc w:val="center"/>
        </w:trPr>
        <w:tc>
          <w:tcPr>
            <w:tcW w:w="2072" w:type="dxa"/>
            <w:shd w:val="clear" w:color="auto" w:fill="auto"/>
          </w:tcPr>
          <w:p w14:paraId="4E8779D6" w14:textId="4ABFA2FA" w:rsidR="00012A60" w:rsidRPr="00D6302D" w:rsidRDefault="00012A60" w:rsidP="00012A60">
            <w:pPr>
              <w:rPr>
                <w:rFonts w:ascii="Century Gothic" w:hAnsi="Century Gothic" w:cs="Arial"/>
                <w:b/>
                <w:sz w:val="20"/>
              </w:rPr>
            </w:pPr>
            <w:r>
              <w:rPr>
                <w:rFonts w:ascii="Century Gothic" w:hAnsi="Century Gothic" w:cs="Arial"/>
                <w:sz w:val="20"/>
              </w:rPr>
              <w:t>Ceiling/cornice</w:t>
            </w:r>
          </w:p>
        </w:tc>
        <w:tc>
          <w:tcPr>
            <w:tcW w:w="448" w:type="dxa"/>
            <w:shd w:val="clear" w:color="auto" w:fill="auto"/>
            <w:vAlign w:val="center"/>
          </w:tcPr>
          <w:p w14:paraId="3E59F8B5" w14:textId="372FAFDD"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1CA71C29" w14:textId="3CFEA20E"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51F013A8" w14:textId="1EEA4F52" w:rsidR="00012A60" w:rsidRPr="00D6302D" w:rsidRDefault="00012A60" w:rsidP="00012A60">
            <w:pPr>
              <w:jc w:val="center"/>
              <w:rPr>
                <w:rFonts w:ascii="Century Gothic" w:hAnsi="Century Gothic" w:cs="Arial"/>
                <w:sz w:val="20"/>
              </w:rPr>
            </w:pPr>
          </w:p>
        </w:tc>
        <w:tc>
          <w:tcPr>
            <w:tcW w:w="3960" w:type="dxa"/>
            <w:shd w:val="clear" w:color="auto" w:fill="auto"/>
          </w:tcPr>
          <w:p w14:paraId="022EE7CE" w14:textId="77777777" w:rsidR="00012A60" w:rsidRPr="009D13F2" w:rsidRDefault="00012A60" w:rsidP="00012A60">
            <w:pPr>
              <w:rPr>
                <w:rFonts w:ascii="Century Gothic" w:hAnsi="Century Gothic" w:cs="Arial"/>
                <w:sz w:val="20"/>
              </w:rPr>
            </w:pPr>
          </w:p>
        </w:tc>
        <w:tc>
          <w:tcPr>
            <w:tcW w:w="450" w:type="dxa"/>
          </w:tcPr>
          <w:p w14:paraId="5C7F8028"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226472D3"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0295CF8A"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48478E2A"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7C25C177"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4F7BEBC3" w14:textId="77777777" w:rsidR="00012A60" w:rsidRPr="0003653A" w:rsidRDefault="00012A60" w:rsidP="00012A60">
            <w:pPr>
              <w:snapToGrid w:val="0"/>
              <w:jc w:val="center"/>
              <w:rPr>
                <w:rFonts w:ascii="Century Gothic" w:hAnsi="Century Gothic" w:cs="Arial"/>
                <w:szCs w:val="24"/>
              </w:rPr>
            </w:pPr>
          </w:p>
        </w:tc>
        <w:tc>
          <w:tcPr>
            <w:tcW w:w="540" w:type="dxa"/>
          </w:tcPr>
          <w:p w14:paraId="601089A7" w14:textId="77777777" w:rsidR="00012A60" w:rsidRPr="0003653A" w:rsidRDefault="00012A60" w:rsidP="00012A60">
            <w:pPr>
              <w:snapToGrid w:val="0"/>
              <w:rPr>
                <w:rFonts w:ascii="Century Gothic" w:hAnsi="Century Gothic" w:cs="Arial"/>
                <w:szCs w:val="24"/>
              </w:rPr>
            </w:pPr>
          </w:p>
        </w:tc>
        <w:tc>
          <w:tcPr>
            <w:tcW w:w="3237" w:type="dxa"/>
          </w:tcPr>
          <w:p w14:paraId="757DC87F" w14:textId="77777777" w:rsidR="00012A60" w:rsidRPr="0003653A" w:rsidRDefault="00012A60" w:rsidP="00012A60">
            <w:pPr>
              <w:snapToGrid w:val="0"/>
              <w:rPr>
                <w:rFonts w:ascii="Century Gothic" w:hAnsi="Century Gothic" w:cs="Arial"/>
                <w:szCs w:val="24"/>
              </w:rPr>
            </w:pPr>
          </w:p>
        </w:tc>
      </w:tr>
      <w:tr w:rsidR="00012A60" w:rsidRPr="0003653A" w14:paraId="2B8D7DBB" w14:textId="77777777" w:rsidTr="1A9B8FCE">
        <w:tblPrEx>
          <w:tblCellMar>
            <w:right w:w="0" w:type="dxa"/>
          </w:tblCellMar>
        </w:tblPrEx>
        <w:trPr>
          <w:jc w:val="center"/>
        </w:trPr>
        <w:tc>
          <w:tcPr>
            <w:tcW w:w="2072" w:type="dxa"/>
            <w:shd w:val="clear" w:color="auto" w:fill="auto"/>
          </w:tcPr>
          <w:p w14:paraId="091DA4F6" w14:textId="7F62CFC9" w:rsidR="00012A60" w:rsidRPr="00D6302D" w:rsidRDefault="00012A60" w:rsidP="00012A60">
            <w:pPr>
              <w:rPr>
                <w:rFonts w:ascii="Century Gothic" w:hAnsi="Century Gothic" w:cs="Arial"/>
                <w:b/>
                <w:sz w:val="20"/>
              </w:rPr>
            </w:pPr>
            <w:r>
              <w:rPr>
                <w:rFonts w:ascii="Century Gothic" w:hAnsi="Century Gothic" w:cs="Arial"/>
                <w:sz w:val="20"/>
              </w:rPr>
              <w:lastRenderedPageBreak/>
              <w:t xml:space="preserve">Light Fittings </w:t>
            </w:r>
          </w:p>
        </w:tc>
        <w:tc>
          <w:tcPr>
            <w:tcW w:w="448" w:type="dxa"/>
            <w:shd w:val="clear" w:color="auto" w:fill="auto"/>
            <w:vAlign w:val="center"/>
          </w:tcPr>
          <w:p w14:paraId="514E35C7" w14:textId="3B7A6F7A"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4071E6EA" w14:textId="0F9BB7B9"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6CB46DC1" w14:textId="1DF1B091" w:rsidR="00012A60" w:rsidRPr="00D6302D" w:rsidRDefault="00012A60" w:rsidP="00012A60">
            <w:pPr>
              <w:jc w:val="center"/>
              <w:rPr>
                <w:rFonts w:ascii="Century Gothic" w:hAnsi="Century Gothic" w:cs="Arial"/>
                <w:sz w:val="20"/>
              </w:rPr>
            </w:pPr>
          </w:p>
        </w:tc>
        <w:tc>
          <w:tcPr>
            <w:tcW w:w="3960" w:type="dxa"/>
            <w:shd w:val="clear" w:color="auto" w:fill="auto"/>
          </w:tcPr>
          <w:p w14:paraId="60E381A4" w14:textId="77777777" w:rsidR="00012A60" w:rsidRPr="009D13F2" w:rsidRDefault="00012A60" w:rsidP="00012A60">
            <w:pPr>
              <w:rPr>
                <w:rFonts w:ascii="Century Gothic" w:hAnsi="Century Gothic" w:cs="Arial"/>
                <w:sz w:val="20"/>
              </w:rPr>
            </w:pPr>
          </w:p>
        </w:tc>
        <w:tc>
          <w:tcPr>
            <w:tcW w:w="450" w:type="dxa"/>
          </w:tcPr>
          <w:p w14:paraId="12F16C96"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52DF8192"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637A9807"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71272426"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05A2BD52"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4F459B79" w14:textId="77777777" w:rsidR="00012A60" w:rsidRPr="0003653A" w:rsidRDefault="00012A60" w:rsidP="00012A60">
            <w:pPr>
              <w:snapToGrid w:val="0"/>
              <w:jc w:val="center"/>
              <w:rPr>
                <w:rFonts w:ascii="Century Gothic" w:hAnsi="Century Gothic" w:cs="Arial"/>
                <w:szCs w:val="24"/>
              </w:rPr>
            </w:pPr>
          </w:p>
        </w:tc>
        <w:tc>
          <w:tcPr>
            <w:tcW w:w="540" w:type="dxa"/>
          </w:tcPr>
          <w:p w14:paraId="3C6A6300" w14:textId="77777777" w:rsidR="00012A60" w:rsidRPr="0003653A" w:rsidRDefault="00012A60" w:rsidP="00012A60">
            <w:pPr>
              <w:snapToGrid w:val="0"/>
              <w:rPr>
                <w:rFonts w:ascii="Century Gothic" w:hAnsi="Century Gothic" w:cs="Arial"/>
                <w:szCs w:val="24"/>
              </w:rPr>
            </w:pPr>
          </w:p>
        </w:tc>
        <w:tc>
          <w:tcPr>
            <w:tcW w:w="3237" w:type="dxa"/>
          </w:tcPr>
          <w:p w14:paraId="5864BC02" w14:textId="77777777" w:rsidR="00012A60" w:rsidRPr="0003653A" w:rsidRDefault="00012A60" w:rsidP="00012A60">
            <w:pPr>
              <w:snapToGrid w:val="0"/>
              <w:rPr>
                <w:rFonts w:ascii="Century Gothic" w:hAnsi="Century Gothic" w:cs="Arial"/>
                <w:szCs w:val="24"/>
              </w:rPr>
            </w:pPr>
          </w:p>
        </w:tc>
      </w:tr>
      <w:tr w:rsidR="00012A60" w:rsidRPr="0003653A" w14:paraId="251C5EA6" w14:textId="77777777" w:rsidTr="1A9B8FCE">
        <w:tblPrEx>
          <w:tblCellMar>
            <w:right w:w="0" w:type="dxa"/>
          </w:tblCellMar>
        </w:tblPrEx>
        <w:trPr>
          <w:jc w:val="center"/>
        </w:trPr>
        <w:tc>
          <w:tcPr>
            <w:tcW w:w="2072" w:type="dxa"/>
            <w:shd w:val="clear" w:color="auto" w:fill="auto"/>
          </w:tcPr>
          <w:p w14:paraId="6E1D4313" w14:textId="46C17D79" w:rsidR="00012A60" w:rsidRPr="00D6302D" w:rsidRDefault="00012A60" w:rsidP="00012A60">
            <w:pPr>
              <w:rPr>
                <w:rFonts w:ascii="Century Gothic" w:hAnsi="Century Gothic" w:cs="Arial"/>
                <w:b/>
                <w:sz w:val="20"/>
              </w:rPr>
            </w:pPr>
            <w:r w:rsidRPr="00D6302D">
              <w:rPr>
                <w:rFonts w:ascii="Century Gothic" w:hAnsi="Century Gothic" w:cs="Arial"/>
                <w:sz w:val="20"/>
              </w:rPr>
              <w:t>Walls/Hooks</w:t>
            </w:r>
            <w:r>
              <w:rPr>
                <w:rFonts w:ascii="Century Gothic" w:hAnsi="Century Gothic" w:cs="Arial"/>
                <w:sz w:val="20"/>
              </w:rPr>
              <w:t>/ door stoppers</w:t>
            </w:r>
          </w:p>
        </w:tc>
        <w:tc>
          <w:tcPr>
            <w:tcW w:w="448" w:type="dxa"/>
            <w:shd w:val="clear" w:color="auto" w:fill="auto"/>
            <w:vAlign w:val="center"/>
          </w:tcPr>
          <w:p w14:paraId="73A32F6D" w14:textId="63136C04"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565F6ECB" w14:textId="63E3F65E"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262A47E0" w14:textId="5C0F71DB" w:rsidR="00012A60" w:rsidRPr="00D6302D" w:rsidRDefault="00012A60" w:rsidP="00012A60">
            <w:pPr>
              <w:jc w:val="center"/>
              <w:rPr>
                <w:rFonts w:ascii="Century Gothic" w:hAnsi="Century Gothic" w:cs="Arial"/>
                <w:sz w:val="20"/>
              </w:rPr>
            </w:pPr>
          </w:p>
        </w:tc>
        <w:tc>
          <w:tcPr>
            <w:tcW w:w="3960" w:type="dxa"/>
            <w:shd w:val="clear" w:color="auto" w:fill="auto"/>
          </w:tcPr>
          <w:p w14:paraId="3F1425F4" w14:textId="77777777" w:rsidR="00012A60" w:rsidRPr="009D13F2" w:rsidRDefault="00012A60" w:rsidP="00012A60">
            <w:pPr>
              <w:rPr>
                <w:rFonts w:ascii="Century Gothic" w:hAnsi="Century Gothic" w:cs="Arial"/>
                <w:sz w:val="20"/>
              </w:rPr>
            </w:pPr>
          </w:p>
        </w:tc>
        <w:tc>
          <w:tcPr>
            <w:tcW w:w="450" w:type="dxa"/>
          </w:tcPr>
          <w:p w14:paraId="0300E9B8"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5512F6C8"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539246AD"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2DAE3A88"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10084B86"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29461E89" w14:textId="77777777" w:rsidR="00012A60" w:rsidRPr="0003653A" w:rsidRDefault="00012A60" w:rsidP="00012A60">
            <w:pPr>
              <w:snapToGrid w:val="0"/>
              <w:jc w:val="center"/>
              <w:rPr>
                <w:rFonts w:ascii="Century Gothic" w:hAnsi="Century Gothic" w:cs="Arial"/>
                <w:szCs w:val="24"/>
              </w:rPr>
            </w:pPr>
          </w:p>
        </w:tc>
        <w:tc>
          <w:tcPr>
            <w:tcW w:w="540" w:type="dxa"/>
          </w:tcPr>
          <w:p w14:paraId="020E32DC" w14:textId="77777777" w:rsidR="00012A60" w:rsidRPr="0003653A" w:rsidRDefault="00012A60" w:rsidP="00012A60">
            <w:pPr>
              <w:snapToGrid w:val="0"/>
              <w:rPr>
                <w:rFonts w:ascii="Century Gothic" w:hAnsi="Century Gothic" w:cs="Arial"/>
                <w:szCs w:val="24"/>
              </w:rPr>
            </w:pPr>
          </w:p>
        </w:tc>
        <w:tc>
          <w:tcPr>
            <w:tcW w:w="3237" w:type="dxa"/>
          </w:tcPr>
          <w:p w14:paraId="75C1C12A" w14:textId="77777777" w:rsidR="00012A60" w:rsidRPr="0003653A" w:rsidRDefault="00012A60" w:rsidP="00012A60">
            <w:pPr>
              <w:snapToGrid w:val="0"/>
              <w:rPr>
                <w:rFonts w:ascii="Century Gothic" w:hAnsi="Century Gothic" w:cs="Arial"/>
                <w:szCs w:val="24"/>
              </w:rPr>
            </w:pPr>
          </w:p>
        </w:tc>
      </w:tr>
      <w:tr w:rsidR="00012A60" w:rsidRPr="0003653A" w14:paraId="231F736C" w14:textId="77777777" w:rsidTr="1A9B8FCE">
        <w:tblPrEx>
          <w:tblCellMar>
            <w:right w:w="0" w:type="dxa"/>
          </w:tblCellMar>
        </w:tblPrEx>
        <w:trPr>
          <w:jc w:val="center"/>
        </w:trPr>
        <w:tc>
          <w:tcPr>
            <w:tcW w:w="2072" w:type="dxa"/>
            <w:shd w:val="clear" w:color="auto" w:fill="auto"/>
          </w:tcPr>
          <w:p w14:paraId="4C67D08F" w14:textId="3A8F0483" w:rsidR="00012A60" w:rsidRPr="00D6302D" w:rsidRDefault="00012A60" w:rsidP="00012A60">
            <w:pPr>
              <w:rPr>
                <w:rFonts w:ascii="Century Gothic" w:hAnsi="Century Gothic" w:cs="Arial"/>
                <w:b/>
                <w:sz w:val="20"/>
              </w:rPr>
            </w:pPr>
            <w:r w:rsidRPr="00D6302D">
              <w:rPr>
                <w:rFonts w:ascii="Century Gothic" w:hAnsi="Century Gothic" w:cs="Arial"/>
                <w:sz w:val="20"/>
              </w:rPr>
              <w:t>Windows/ Screens</w:t>
            </w:r>
          </w:p>
        </w:tc>
        <w:tc>
          <w:tcPr>
            <w:tcW w:w="448" w:type="dxa"/>
            <w:shd w:val="clear" w:color="auto" w:fill="auto"/>
            <w:vAlign w:val="center"/>
          </w:tcPr>
          <w:p w14:paraId="45B8D803" w14:textId="7B23C757"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5F43D1AA" w14:textId="3B6F5CE6"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47CF5A26" w14:textId="578FCDD3" w:rsidR="00012A60" w:rsidRPr="00D6302D" w:rsidRDefault="00012A60" w:rsidP="00012A60">
            <w:pPr>
              <w:jc w:val="center"/>
              <w:rPr>
                <w:rFonts w:ascii="Century Gothic" w:hAnsi="Century Gothic" w:cs="Arial"/>
                <w:sz w:val="20"/>
              </w:rPr>
            </w:pPr>
          </w:p>
        </w:tc>
        <w:tc>
          <w:tcPr>
            <w:tcW w:w="3960" w:type="dxa"/>
            <w:shd w:val="clear" w:color="auto" w:fill="auto"/>
          </w:tcPr>
          <w:p w14:paraId="78C23327" w14:textId="77777777" w:rsidR="00012A60" w:rsidRPr="009D13F2" w:rsidRDefault="00012A60" w:rsidP="00012A60">
            <w:pPr>
              <w:rPr>
                <w:rFonts w:ascii="Century Gothic" w:hAnsi="Century Gothic" w:cs="Arial"/>
                <w:sz w:val="20"/>
              </w:rPr>
            </w:pPr>
          </w:p>
        </w:tc>
        <w:tc>
          <w:tcPr>
            <w:tcW w:w="450" w:type="dxa"/>
          </w:tcPr>
          <w:p w14:paraId="4D3146B8"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7672DBE1"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2F6A3B2E"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196D11AE"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084BFC02"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660F8A41" w14:textId="77777777" w:rsidR="00012A60" w:rsidRPr="0003653A" w:rsidRDefault="00012A60" w:rsidP="00012A60">
            <w:pPr>
              <w:snapToGrid w:val="0"/>
              <w:jc w:val="center"/>
              <w:rPr>
                <w:rFonts w:ascii="Century Gothic" w:hAnsi="Century Gothic" w:cs="Arial"/>
                <w:szCs w:val="24"/>
              </w:rPr>
            </w:pPr>
          </w:p>
        </w:tc>
        <w:tc>
          <w:tcPr>
            <w:tcW w:w="540" w:type="dxa"/>
          </w:tcPr>
          <w:p w14:paraId="7D37BBEC" w14:textId="77777777" w:rsidR="00012A60" w:rsidRPr="0003653A" w:rsidRDefault="00012A60" w:rsidP="00012A60">
            <w:pPr>
              <w:snapToGrid w:val="0"/>
              <w:rPr>
                <w:rFonts w:ascii="Century Gothic" w:hAnsi="Century Gothic" w:cs="Arial"/>
                <w:szCs w:val="24"/>
              </w:rPr>
            </w:pPr>
          </w:p>
        </w:tc>
        <w:tc>
          <w:tcPr>
            <w:tcW w:w="3237" w:type="dxa"/>
          </w:tcPr>
          <w:p w14:paraId="5E31448B" w14:textId="77777777" w:rsidR="00012A60" w:rsidRPr="0003653A" w:rsidRDefault="00012A60" w:rsidP="00012A60">
            <w:pPr>
              <w:snapToGrid w:val="0"/>
              <w:rPr>
                <w:rFonts w:ascii="Century Gothic" w:hAnsi="Century Gothic" w:cs="Arial"/>
                <w:szCs w:val="24"/>
              </w:rPr>
            </w:pPr>
          </w:p>
        </w:tc>
      </w:tr>
      <w:tr w:rsidR="00012A60" w:rsidRPr="0003653A" w14:paraId="116BF52C" w14:textId="77777777" w:rsidTr="1A9B8FCE">
        <w:tblPrEx>
          <w:tblCellMar>
            <w:right w:w="0" w:type="dxa"/>
          </w:tblCellMar>
        </w:tblPrEx>
        <w:trPr>
          <w:jc w:val="center"/>
        </w:trPr>
        <w:tc>
          <w:tcPr>
            <w:tcW w:w="2072" w:type="dxa"/>
            <w:shd w:val="clear" w:color="auto" w:fill="auto"/>
          </w:tcPr>
          <w:p w14:paraId="089BB16E" w14:textId="545041CC" w:rsidR="00012A60" w:rsidRPr="00D6302D" w:rsidRDefault="00012A60" w:rsidP="00012A60">
            <w:pPr>
              <w:rPr>
                <w:rFonts w:ascii="Century Gothic" w:hAnsi="Century Gothic" w:cs="Arial"/>
                <w:b/>
                <w:sz w:val="20"/>
              </w:rPr>
            </w:pPr>
            <w:r>
              <w:rPr>
                <w:rFonts w:ascii="Century Gothic" w:hAnsi="Century Gothic" w:cs="Arial"/>
                <w:sz w:val="20"/>
              </w:rPr>
              <w:t>Blinds/Curtains</w:t>
            </w:r>
          </w:p>
        </w:tc>
        <w:tc>
          <w:tcPr>
            <w:tcW w:w="448" w:type="dxa"/>
            <w:shd w:val="clear" w:color="auto" w:fill="auto"/>
            <w:vAlign w:val="center"/>
          </w:tcPr>
          <w:p w14:paraId="57F28F78" w14:textId="26A35868"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0F76C584" w14:textId="3A4BBAD9"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5A84010A" w14:textId="42D80DBD" w:rsidR="00012A60" w:rsidRPr="00D6302D" w:rsidRDefault="00012A60" w:rsidP="00012A60">
            <w:pPr>
              <w:jc w:val="center"/>
              <w:rPr>
                <w:rFonts w:ascii="Century Gothic" w:hAnsi="Century Gothic" w:cs="Arial"/>
                <w:sz w:val="20"/>
              </w:rPr>
            </w:pPr>
          </w:p>
        </w:tc>
        <w:tc>
          <w:tcPr>
            <w:tcW w:w="3960" w:type="dxa"/>
            <w:shd w:val="clear" w:color="auto" w:fill="auto"/>
          </w:tcPr>
          <w:p w14:paraId="1528BD4B" w14:textId="77777777" w:rsidR="00012A60" w:rsidRPr="009D13F2" w:rsidRDefault="00012A60" w:rsidP="00012A60">
            <w:pPr>
              <w:rPr>
                <w:rFonts w:ascii="Century Gothic" w:hAnsi="Century Gothic" w:cs="Arial"/>
                <w:sz w:val="20"/>
              </w:rPr>
            </w:pPr>
          </w:p>
        </w:tc>
        <w:tc>
          <w:tcPr>
            <w:tcW w:w="450" w:type="dxa"/>
          </w:tcPr>
          <w:p w14:paraId="56F2A5DC"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35D1CAEE"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4C62D66A"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06C88511"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55A58782"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4A4C781E" w14:textId="77777777" w:rsidR="00012A60" w:rsidRPr="0003653A" w:rsidRDefault="00012A60" w:rsidP="00012A60">
            <w:pPr>
              <w:snapToGrid w:val="0"/>
              <w:jc w:val="center"/>
              <w:rPr>
                <w:rFonts w:ascii="Century Gothic" w:hAnsi="Century Gothic" w:cs="Arial"/>
                <w:szCs w:val="24"/>
              </w:rPr>
            </w:pPr>
          </w:p>
        </w:tc>
        <w:tc>
          <w:tcPr>
            <w:tcW w:w="540" w:type="dxa"/>
          </w:tcPr>
          <w:p w14:paraId="72A8F455" w14:textId="77777777" w:rsidR="00012A60" w:rsidRPr="0003653A" w:rsidRDefault="00012A60" w:rsidP="00012A60">
            <w:pPr>
              <w:snapToGrid w:val="0"/>
              <w:rPr>
                <w:rFonts w:ascii="Century Gothic" w:hAnsi="Century Gothic" w:cs="Arial"/>
                <w:szCs w:val="24"/>
              </w:rPr>
            </w:pPr>
          </w:p>
        </w:tc>
        <w:tc>
          <w:tcPr>
            <w:tcW w:w="3237" w:type="dxa"/>
          </w:tcPr>
          <w:p w14:paraId="56B24E20" w14:textId="77777777" w:rsidR="00012A60" w:rsidRPr="0003653A" w:rsidRDefault="00012A60" w:rsidP="00012A60">
            <w:pPr>
              <w:snapToGrid w:val="0"/>
              <w:rPr>
                <w:rFonts w:ascii="Century Gothic" w:hAnsi="Century Gothic" w:cs="Arial"/>
                <w:szCs w:val="24"/>
              </w:rPr>
            </w:pPr>
          </w:p>
        </w:tc>
      </w:tr>
      <w:tr w:rsidR="00012A60" w:rsidRPr="0003653A" w14:paraId="12A9D840" w14:textId="77777777" w:rsidTr="1A9B8FCE">
        <w:tblPrEx>
          <w:tblCellMar>
            <w:right w:w="0" w:type="dxa"/>
          </w:tblCellMar>
        </w:tblPrEx>
        <w:trPr>
          <w:jc w:val="center"/>
        </w:trPr>
        <w:tc>
          <w:tcPr>
            <w:tcW w:w="2072" w:type="dxa"/>
            <w:shd w:val="clear" w:color="auto" w:fill="auto"/>
          </w:tcPr>
          <w:p w14:paraId="75A960C3" w14:textId="5D9706EC" w:rsidR="00012A60" w:rsidRPr="00D6302D" w:rsidRDefault="00012A60" w:rsidP="00012A60">
            <w:pPr>
              <w:rPr>
                <w:rFonts w:ascii="Century Gothic" w:hAnsi="Century Gothic" w:cs="Arial"/>
                <w:b/>
                <w:sz w:val="20"/>
              </w:rPr>
            </w:pPr>
            <w:r w:rsidRPr="00D6302D">
              <w:rPr>
                <w:rFonts w:ascii="Century Gothic" w:hAnsi="Century Gothic" w:cs="Arial"/>
                <w:sz w:val="20"/>
              </w:rPr>
              <w:t>Power Points/Light Switches</w:t>
            </w:r>
          </w:p>
        </w:tc>
        <w:tc>
          <w:tcPr>
            <w:tcW w:w="448" w:type="dxa"/>
            <w:shd w:val="clear" w:color="auto" w:fill="auto"/>
            <w:vAlign w:val="center"/>
          </w:tcPr>
          <w:p w14:paraId="7DF2197D" w14:textId="638354BD"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4BC8CBF7" w14:textId="064BE1C4"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7145B0CC" w14:textId="7593EFB0" w:rsidR="00012A60" w:rsidRPr="00D6302D" w:rsidRDefault="00012A60" w:rsidP="00012A60">
            <w:pPr>
              <w:jc w:val="center"/>
              <w:rPr>
                <w:rFonts w:ascii="Century Gothic" w:hAnsi="Century Gothic" w:cs="Arial"/>
                <w:sz w:val="20"/>
              </w:rPr>
            </w:pPr>
          </w:p>
        </w:tc>
        <w:tc>
          <w:tcPr>
            <w:tcW w:w="3960" w:type="dxa"/>
            <w:shd w:val="clear" w:color="auto" w:fill="auto"/>
          </w:tcPr>
          <w:p w14:paraId="199C7BCC" w14:textId="77777777" w:rsidR="00012A60" w:rsidRPr="009D13F2" w:rsidRDefault="00012A60" w:rsidP="00012A60">
            <w:pPr>
              <w:rPr>
                <w:rFonts w:ascii="Century Gothic" w:hAnsi="Century Gothic" w:cs="Arial"/>
                <w:sz w:val="20"/>
              </w:rPr>
            </w:pPr>
          </w:p>
        </w:tc>
        <w:tc>
          <w:tcPr>
            <w:tcW w:w="450" w:type="dxa"/>
          </w:tcPr>
          <w:p w14:paraId="2345F3FD"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4DADF133"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250B0586"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32DFB0E9"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4A929C35"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757F749E" w14:textId="77777777" w:rsidR="00012A60" w:rsidRPr="0003653A" w:rsidRDefault="00012A60" w:rsidP="00012A60">
            <w:pPr>
              <w:snapToGrid w:val="0"/>
              <w:jc w:val="center"/>
              <w:rPr>
                <w:rFonts w:ascii="Century Gothic" w:hAnsi="Century Gothic" w:cs="Arial"/>
                <w:szCs w:val="24"/>
              </w:rPr>
            </w:pPr>
          </w:p>
        </w:tc>
        <w:tc>
          <w:tcPr>
            <w:tcW w:w="540" w:type="dxa"/>
          </w:tcPr>
          <w:p w14:paraId="35A9C9A9" w14:textId="77777777" w:rsidR="00012A60" w:rsidRPr="0003653A" w:rsidRDefault="00012A60" w:rsidP="00012A60">
            <w:pPr>
              <w:snapToGrid w:val="0"/>
              <w:rPr>
                <w:rFonts w:ascii="Century Gothic" w:hAnsi="Century Gothic" w:cs="Arial"/>
                <w:szCs w:val="24"/>
              </w:rPr>
            </w:pPr>
          </w:p>
        </w:tc>
        <w:tc>
          <w:tcPr>
            <w:tcW w:w="3237" w:type="dxa"/>
          </w:tcPr>
          <w:p w14:paraId="4DAA2066" w14:textId="77777777" w:rsidR="00012A60" w:rsidRPr="0003653A" w:rsidRDefault="00012A60" w:rsidP="00012A60">
            <w:pPr>
              <w:snapToGrid w:val="0"/>
              <w:rPr>
                <w:rFonts w:ascii="Century Gothic" w:hAnsi="Century Gothic" w:cs="Arial"/>
                <w:szCs w:val="24"/>
              </w:rPr>
            </w:pPr>
          </w:p>
        </w:tc>
      </w:tr>
      <w:tr w:rsidR="00012A60" w:rsidRPr="0003653A" w14:paraId="54E55A35" w14:textId="77777777" w:rsidTr="1A9B8FCE">
        <w:tblPrEx>
          <w:tblCellMar>
            <w:right w:w="0" w:type="dxa"/>
          </w:tblCellMar>
        </w:tblPrEx>
        <w:trPr>
          <w:jc w:val="center"/>
        </w:trPr>
        <w:tc>
          <w:tcPr>
            <w:tcW w:w="2072" w:type="dxa"/>
            <w:shd w:val="clear" w:color="auto" w:fill="auto"/>
          </w:tcPr>
          <w:p w14:paraId="18D9D802" w14:textId="1B760BAF" w:rsidR="00012A60" w:rsidRPr="00D6302D" w:rsidRDefault="00012A60" w:rsidP="00012A60">
            <w:pPr>
              <w:rPr>
                <w:rFonts w:ascii="Century Gothic" w:hAnsi="Century Gothic" w:cs="Arial"/>
                <w:b/>
                <w:sz w:val="20"/>
              </w:rPr>
            </w:pPr>
            <w:r w:rsidRPr="00D6302D">
              <w:rPr>
                <w:rFonts w:ascii="Century Gothic" w:hAnsi="Century Gothic" w:cs="Arial"/>
                <w:sz w:val="20"/>
              </w:rPr>
              <w:t>Skirting</w:t>
            </w:r>
          </w:p>
        </w:tc>
        <w:tc>
          <w:tcPr>
            <w:tcW w:w="448" w:type="dxa"/>
            <w:shd w:val="clear" w:color="auto" w:fill="auto"/>
            <w:vAlign w:val="center"/>
          </w:tcPr>
          <w:p w14:paraId="78408683" w14:textId="4056B106"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5E753BDC" w14:textId="2820C1E5"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528652E5" w14:textId="475F1F95" w:rsidR="00012A60" w:rsidRPr="00D6302D" w:rsidRDefault="00012A60" w:rsidP="00012A60"/>
        </w:tc>
        <w:tc>
          <w:tcPr>
            <w:tcW w:w="3960" w:type="dxa"/>
            <w:shd w:val="clear" w:color="auto" w:fill="auto"/>
          </w:tcPr>
          <w:p w14:paraId="0626EB38" w14:textId="77777777" w:rsidR="00012A60" w:rsidRPr="009D13F2" w:rsidRDefault="00012A60" w:rsidP="00012A60">
            <w:pPr>
              <w:rPr>
                <w:rFonts w:ascii="Century Gothic" w:hAnsi="Century Gothic" w:cs="Arial"/>
                <w:sz w:val="20"/>
              </w:rPr>
            </w:pPr>
          </w:p>
        </w:tc>
        <w:tc>
          <w:tcPr>
            <w:tcW w:w="450" w:type="dxa"/>
          </w:tcPr>
          <w:p w14:paraId="1E1A7686"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7841A87A"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09E93A33"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536A5CF7"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327D508A"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0C878BB0" w14:textId="77777777" w:rsidR="00012A60" w:rsidRPr="0003653A" w:rsidRDefault="00012A60" w:rsidP="00012A60">
            <w:pPr>
              <w:snapToGrid w:val="0"/>
              <w:jc w:val="center"/>
              <w:rPr>
                <w:rFonts w:ascii="Century Gothic" w:hAnsi="Century Gothic" w:cs="Arial"/>
                <w:szCs w:val="24"/>
              </w:rPr>
            </w:pPr>
          </w:p>
        </w:tc>
        <w:tc>
          <w:tcPr>
            <w:tcW w:w="540" w:type="dxa"/>
          </w:tcPr>
          <w:p w14:paraId="47069257" w14:textId="77777777" w:rsidR="00012A60" w:rsidRPr="0003653A" w:rsidRDefault="00012A60" w:rsidP="00012A60">
            <w:pPr>
              <w:snapToGrid w:val="0"/>
              <w:rPr>
                <w:rFonts w:ascii="Century Gothic" w:hAnsi="Century Gothic" w:cs="Arial"/>
                <w:szCs w:val="24"/>
              </w:rPr>
            </w:pPr>
          </w:p>
        </w:tc>
        <w:tc>
          <w:tcPr>
            <w:tcW w:w="3237" w:type="dxa"/>
          </w:tcPr>
          <w:p w14:paraId="6228DE4F" w14:textId="77777777" w:rsidR="00012A60" w:rsidRPr="0003653A" w:rsidRDefault="00012A60" w:rsidP="00012A60">
            <w:pPr>
              <w:snapToGrid w:val="0"/>
              <w:rPr>
                <w:rFonts w:ascii="Century Gothic" w:hAnsi="Century Gothic" w:cs="Arial"/>
                <w:szCs w:val="24"/>
              </w:rPr>
            </w:pPr>
          </w:p>
        </w:tc>
      </w:tr>
      <w:tr w:rsidR="00012A60" w:rsidRPr="0003653A" w14:paraId="489B30A7" w14:textId="77777777" w:rsidTr="1A9B8FCE">
        <w:tblPrEx>
          <w:tblCellMar>
            <w:right w:w="0" w:type="dxa"/>
          </w:tblCellMar>
        </w:tblPrEx>
        <w:trPr>
          <w:jc w:val="center"/>
        </w:trPr>
        <w:tc>
          <w:tcPr>
            <w:tcW w:w="2072" w:type="dxa"/>
            <w:shd w:val="clear" w:color="auto" w:fill="auto"/>
          </w:tcPr>
          <w:p w14:paraId="7DC29777" w14:textId="2E75AF1F" w:rsidR="00012A60" w:rsidRPr="00D6302D" w:rsidRDefault="00012A60" w:rsidP="00012A60">
            <w:pPr>
              <w:rPr>
                <w:rFonts w:ascii="Century Gothic" w:hAnsi="Century Gothic" w:cs="Arial"/>
                <w:b/>
                <w:sz w:val="20"/>
              </w:rPr>
            </w:pPr>
            <w:r w:rsidRPr="00D6302D">
              <w:rPr>
                <w:rFonts w:ascii="Century Gothic" w:hAnsi="Century Gothic" w:cs="Arial"/>
                <w:sz w:val="20"/>
              </w:rPr>
              <w:t>Floor</w:t>
            </w:r>
            <w:r>
              <w:rPr>
                <w:rFonts w:ascii="Century Gothic" w:hAnsi="Century Gothic" w:cs="Arial"/>
                <w:sz w:val="20"/>
              </w:rPr>
              <w:t xml:space="preserve">ing </w:t>
            </w:r>
          </w:p>
        </w:tc>
        <w:tc>
          <w:tcPr>
            <w:tcW w:w="448" w:type="dxa"/>
            <w:shd w:val="clear" w:color="auto" w:fill="auto"/>
            <w:vAlign w:val="center"/>
          </w:tcPr>
          <w:p w14:paraId="2D39A5DF" w14:textId="58D20F44"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179D1662" w14:textId="0BBB2FAF"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00707430" w14:textId="274B7FA8" w:rsidR="00012A60" w:rsidRPr="00D6302D" w:rsidRDefault="00012A60" w:rsidP="00012A60"/>
        </w:tc>
        <w:tc>
          <w:tcPr>
            <w:tcW w:w="3960" w:type="dxa"/>
            <w:shd w:val="clear" w:color="auto" w:fill="auto"/>
          </w:tcPr>
          <w:p w14:paraId="75260CF5" w14:textId="77777777" w:rsidR="00012A60" w:rsidRPr="009D13F2" w:rsidRDefault="00012A60" w:rsidP="00012A60">
            <w:pPr>
              <w:rPr>
                <w:rFonts w:ascii="Century Gothic" w:hAnsi="Century Gothic" w:cs="Arial"/>
                <w:sz w:val="20"/>
              </w:rPr>
            </w:pPr>
          </w:p>
        </w:tc>
        <w:tc>
          <w:tcPr>
            <w:tcW w:w="450" w:type="dxa"/>
          </w:tcPr>
          <w:p w14:paraId="4FCC03B2"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60B6B03C"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5B93CF34"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5080DCD3"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7AA469CF"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107C1E44" w14:textId="77777777" w:rsidR="00012A60" w:rsidRPr="0003653A" w:rsidRDefault="00012A60" w:rsidP="00012A60">
            <w:pPr>
              <w:snapToGrid w:val="0"/>
              <w:jc w:val="center"/>
              <w:rPr>
                <w:rFonts w:ascii="Century Gothic" w:hAnsi="Century Gothic" w:cs="Arial"/>
                <w:szCs w:val="24"/>
              </w:rPr>
            </w:pPr>
          </w:p>
        </w:tc>
        <w:tc>
          <w:tcPr>
            <w:tcW w:w="540" w:type="dxa"/>
          </w:tcPr>
          <w:p w14:paraId="04A1D81F" w14:textId="77777777" w:rsidR="00012A60" w:rsidRPr="0003653A" w:rsidRDefault="00012A60" w:rsidP="00012A60">
            <w:pPr>
              <w:snapToGrid w:val="0"/>
              <w:rPr>
                <w:rFonts w:ascii="Century Gothic" w:hAnsi="Century Gothic" w:cs="Arial"/>
                <w:szCs w:val="24"/>
              </w:rPr>
            </w:pPr>
          </w:p>
        </w:tc>
        <w:tc>
          <w:tcPr>
            <w:tcW w:w="3237" w:type="dxa"/>
          </w:tcPr>
          <w:p w14:paraId="4FECC054" w14:textId="77777777" w:rsidR="00012A60" w:rsidRPr="0003653A" w:rsidRDefault="00012A60" w:rsidP="00012A60">
            <w:pPr>
              <w:snapToGrid w:val="0"/>
              <w:rPr>
                <w:rFonts w:ascii="Century Gothic" w:hAnsi="Century Gothic" w:cs="Arial"/>
                <w:szCs w:val="24"/>
              </w:rPr>
            </w:pPr>
          </w:p>
        </w:tc>
      </w:tr>
      <w:tr w:rsidR="00012A60" w:rsidRPr="0003653A" w14:paraId="3D9746FF" w14:textId="77777777" w:rsidTr="1A9B8FCE">
        <w:tblPrEx>
          <w:tblCellMar>
            <w:right w:w="0" w:type="dxa"/>
          </w:tblCellMar>
        </w:tblPrEx>
        <w:trPr>
          <w:jc w:val="center"/>
        </w:trPr>
        <w:tc>
          <w:tcPr>
            <w:tcW w:w="2072" w:type="dxa"/>
            <w:shd w:val="clear" w:color="auto" w:fill="auto"/>
          </w:tcPr>
          <w:p w14:paraId="04A66438" w14:textId="77385D1B" w:rsidR="00012A60" w:rsidRPr="00D6302D" w:rsidRDefault="00012A60" w:rsidP="00012A60">
            <w:pPr>
              <w:rPr>
                <w:rFonts w:ascii="Century Gothic" w:hAnsi="Century Gothic" w:cs="Arial"/>
                <w:b/>
                <w:sz w:val="20"/>
              </w:rPr>
            </w:pPr>
            <w:r w:rsidRPr="00D6302D">
              <w:rPr>
                <w:rFonts w:ascii="Century Gothic" w:hAnsi="Century Gothic" w:cs="Arial"/>
                <w:sz w:val="20"/>
              </w:rPr>
              <w:t>Ceiling Fan/Air Conditioner</w:t>
            </w:r>
          </w:p>
        </w:tc>
        <w:tc>
          <w:tcPr>
            <w:tcW w:w="448" w:type="dxa"/>
            <w:shd w:val="clear" w:color="auto" w:fill="auto"/>
            <w:vAlign w:val="center"/>
          </w:tcPr>
          <w:p w14:paraId="7E5F5AE2" w14:textId="0DA0869D"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2B2E8631" w14:textId="2720F69C"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32DEC378" w14:textId="166D126C" w:rsidR="00012A60" w:rsidRPr="00D6302D" w:rsidRDefault="00012A60" w:rsidP="00012A60">
            <w:pPr>
              <w:jc w:val="center"/>
              <w:rPr>
                <w:rFonts w:ascii="Century Gothic" w:hAnsi="Century Gothic" w:cs="Arial"/>
                <w:sz w:val="20"/>
              </w:rPr>
            </w:pPr>
          </w:p>
        </w:tc>
        <w:tc>
          <w:tcPr>
            <w:tcW w:w="3960" w:type="dxa"/>
            <w:shd w:val="clear" w:color="auto" w:fill="auto"/>
          </w:tcPr>
          <w:p w14:paraId="26FD98E1" w14:textId="77777777" w:rsidR="00012A60" w:rsidRPr="009D13F2" w:rsidRDefault="00012A60" w:rsidP="00012A60">
            <w:pPr>
              <w:rPr>
                <w:rFonts w:ascii="Century Gothic" w:hAnsi="Century Gothic" w:cs="Arial"/>
                <w:sz w:val="20"/>
              </w:rPr>
            </w:pPr>
          </w:p>
        </w:tc>
        <w:tc>
          <w:tcPr>
            <w:tcW w:w="450" w:type="dxa"/>
          </w:tcPr>
          <w:p w14:paraId="69DEB1BF"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1F55ED91"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3E878CD9"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71332B02"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5305E52F"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243626D9" w14:textId="77777777" w:rsidR="00012A60" w:rsidRPr="0003653A" w:rsidRDefault="00012A60" w:rsidP="00012A60">
            <w:pPr>
              <w:snapToGrid w:val="0"/>
              <w:jc w:val="center"/>
              <w:rPr>
                <w:rFonts w:ascii="Century Gothic" w:hAnsi="Century Gothic" w:cs="Arial"/>
                <w:szCs w:val="24"/>
              </w:rPr>
            </w:pPr>
          </w:p>
        </w:tc>
        <w:tc>
          <w:tcPr>
            <w:tcW w:w="540" w:type="dxa"/>
          </w:tcPr>
          <w:p w14:paraId="4C7D2674" w14:textId="77777777" w:rsidR="00012A60" w:rsidRPr="0003653A" w:rsidRDefault="00012A60" w:rsidP="00012A60">
            <w:pPr>
              <w:snapToGrid w:val="0"/>
              <w:rPr>
                <w:rFonts w:ascii="Century Gothic" w:hAnsi="Century Gothic" w:cs="Arial"/>
                <w:szCs w:val="24"/>
              </w:rPr>
            </w:pPr>
          </w:p>
        </w:tc>
        <w:tc>
          <w:tcPr>
            <w:tcW w:w="3237" w:type="dxa"/>
          </w:tcPr>
          <w:p w14:paraId="7838FEE3" w14:textId="77777777" w:rsidR="00012A60" w:rsidRPr="0003653A" w:rsidRDefault="00012A60" w:rsidP="00012A60">
            <w:pPr>
              <w:snapToGrid w:val="0"/>
              <w:rPr>
                <w:rFonts w:ascii="Century Gothic" w:hAnsi="Century Gothic" w:cs="Arial"/>
                <w:szCs w:val="24"/>
              </w:rPr>
            </w:pPr>
          </w:p>
        </w:tc>
      </w:tr>
      <w:tr w:rsidR="001A2F8C" w:rsidRPr="0003653A" w14:paraId="49F5805C" w14:textId="77777777" w:rsidTr="1A9B8FCE">
        <w:tblPrEx>
          <w:tblCellMar>
            <w:right w:w="0" w:type="dxa"/>
          </w:tblCellMar>
        </w:tblPrEx>
        <w:trPr>
          <w:jc w:val="center"/>
        </w:trPr>
        <w:tc>
          <w:tcPr>
            <w:tcW w:w="2072" w:type="dxa"/>
            <w:shd w:val="clear" w:color="auto" w:fill="auto"/>
          </w:tcPr>
          <w:p w14:paraId="6F8B7A47"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Additional</w:t>
            </w:r>
          </w:p>
        </w:tc>
        <w:tc>
          <w:tcPr>
            <w:tcW w:w="448" w:type="dxa"/>
            <w:shd w:val="clear" w:color="auto" w:fill="auto"/>
            <w:vAlign w:val="center"/>
          </w:tcPr>
          <w:p w14:paraId="54DEE73C" w14:textId="6258DF8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659C2F1" w14:textId="36A194B1"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C98385F" w14:textId="71686A29" w:rsidR="001A2F8C" w:rsidRPr="00D6302D" w:rsidRDefault="001A2F8C" w:rsidP="009B61E1">
            <w:pPr>
              <w:jc w:val="center"/>
              <w:rPr>
                <w:rFonts w:ascii="Century Gothic" w:hAnsi="Century Gothic" w:cs="Arial"/>
                <w:sz w:val="20"/>
              </w:rPr>
            </w:pPr>
          </w:p>
        </w:tc>
        <w:tc>
          <w:tcPr>
            <w:tcW w:w="3960" w:type="dxa"/>
            <w:shd w:val="clear" w:color="auto" w:fill="auto"/>
          </w:tcPr>
          <w:p w14:paraId="36B75D6B" w14:textId="77777777" w:rsidR="001A2F8C" w:rsidRPr="001D1F4D" w:rsidRDefault="001A2F8C" w:rsidP="009B61E1">
            <w:pPr>
              <w:rPr>
                <w:rFonts w:ascii="Century Gothic" w:hAnsi="Century Gothic" w:cs="Arial"/>
                <w:sz w:val="20"/>
              </w:rPr>
            </w:pPr>
          </w:p>
        </w:tc>
        <w:tc>
          <w:tcPr>
            <w:tcW w:w="450" w:type="dxa"/>
          </w:tcPr>
          <w:p w14:paraId="3387A199"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754F283F"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8C7E588"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27BD7AEF"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2B21E54A"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4E65FFC7" w14:textId="77777777" w:rsidR="001A2F8C" w:rsidRPr="0003653A" w:rsidRDefault="001A2F8C" w:rsidP="009B61E1">
            <w:pPr>
              <w:snapToGrid w:val="0"/>
              <w:jc w:val="center"/>
              <w:rPr>
                <w:rFonts w:ascii="Century Gothic" w:hAnsi="Century Gothic" w:cs="Arial"/>
                <w:szCs w:val="24"/>
              </w:rPr>
            </w:pPr>
          </w:p>
        </w:tc>
        <w:tc>
          <w:tcPr>
            <w:tcW w:w="540" w:type="dxa"/>
          </w:tcPr>
          <w:p w14:paraId="3A126277" w14:textId="77777777" w:rsidR="001A2F8C" w:rsidRPr="0003653A" w:rsidRDefault="001A2F8C" w:rsidP="009B61E1">
            <w:pPr>
              <w:snapToGrid w:val="0"/>
              <w:rPr>
                <w:rFonts w:ascii="Century Gothic" w:hAnsi="Century Gothic" w:cs="Arial"/>
                <w:szCs w:val="24"/>
              </w:rPr>
            </w:pPr>
          </w:p>
        </w:tc>
        <w:tc>
          <w:tcPr>
            <w:tcW w:w="3237" w:type="dxa"/>
          </w:tcPr>
          <w:p w14:paraId="6E583BA8" w14:textId="77777777" w:rsidR="001A2F8C" w:rsidRPr="0003653A" w:rsidRDefault="001A2F8C" w:rsidP="009B61E1">
            <w:pPr>
              <w:snapToGrid w:val="0"/>
              <w:rPr>
                <w:rFonts w:ascii="Century Gothic" w:hAnsi="Century Gothic" w:cs="Arial"/>
                <w:szCs w:val="24"/>
              </w:rPr>
            </w:pPr>
          </w:p>
        </w:tc>
      </w:tr>
      <w:tr w:rsidR="001A2F8C" w:rsidRPr="0003653A" w14:paraId="0532D7C2" w14:textId="77777777" w:rsidTr="1A9B8FCE">
        <w:tblPrEx>
          <w:tblCellMar>
            <w:left w:w="0" w:type="dxa"/>
            <w:right w:w="0" w:type="dxa"/>
          </w:tblCellMar>
        </w:tblPrEx>
        <w:trPr>
          <w:jc w:val="center"/>
        </w:trPr>
        <w:tc>
          <w:tcPr>
            <w:tcW w:w="2072" w:type="dxa"/>
            <w:shd w:val="clear" w:color="auto" w:fill="D9D9D9" w:themeFill="background1" w:themeFillShade="D9"/>
          </w:tcPr>
          <w:p w14:paraId="6A4A2BA7" w14:textId="77777777" w:rsidR="001A2F8C" w:rsidRPr="000E6F7B" w:rsidRDefault="001A2F8C" w:rsidP="009B61E1">
            <w:pPr>
              <w:ind w:left="90"/>
              <w:rPr>
                <w:rFonts w:ascii="Century Gothic" w:hAnsi="Century Gothic" w:cs="Arial"/>
                <w:sz w:val="20"/>
              </w:rPr>
            </w:pPr>
            <w:r w:rsidRPr="000E6F7B">
              <w:rPr>
                <w:rFonts w:ascii="Century Gothic" w:hAnsi="Century Gothic" w:cs="Arial"/>
                <w:b/>
                <w:sz w:val="20"/>
              </w:rPr>
              <w:t>FAMILY ROOM</w:t>
            </w:r>
          </w:p>
        </w:tc>
        <w:tc>
          <w:tcPr>
            <w:tcW w:w="448" w:type="dxa"/>
            <w:shd w:val="clear" w:color="auto" w:fill="D9D9D9" w:themeFill="background1" w:themeFillShade="D9"/>
            <w:vAlign w:val="center"/>
          </w:tcPr>
          <w:p w14:paraId="3A798487"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62DE073B"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7AC85A9E"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734946B9" w14:textId="77777777" w:rsidR="001A2F8C" w:rsidRPr="009D13F2" w:rsidRDefault="001A2F8C" w:rsidP="009B61E1">
            <w:pPr>
              <w:rPr>
                <w:rFonts w:ascii="Century Gothic" w:hAnsi="Century Gothic" w:cs="Arial"/>
                <w:sz w:val="20"/>
              </w:rPr>
            </w:pPr>
          </w:p>
        </w:tc>
        <w:tc>
          <w:tcPr>
            <w:tcW w:w="450" w:type="dxa"/>
            <w:shd w:val="clear" w:color="auto" w:fill="D9D9D9" w:themeFill="background1" w:themeFillShade="D9"/>
          </w:tcPr>
          <w:p w14:paraId="5D2B13A0" w14:textId="77777777" w:rsidR="001A2F8C" w:rsidRPr="0003653A" w:rsidRDefault="001A2F8C" w:rsidP="009B61E1">
            <w:pPr>
              <w:snapToGrid w:val="0"/>
              <w:rPr>
                <w:rFonts w:ascii="Century Gothic" w:hAnsi="Century Gothic" w:cs="Arial"/>
                <w:color w:val="FFFFFF"/>
                <w:szCs w:val="24"/>
              </w:rPr>
            </w:pPr>
          </w:p>
        </w:tc>
        <w:tc>
          <w:tcPr>
            <w:tcW w:w="2970" w:type="dxa"/>
            <w:shd w:val="clear" w:color="auto" w:fill="D9D9D9" w:themeFill="background1" w:themeFillShade="D9"/>
          </w:tcPr>
          <w:p w14:paraId="589CDB08" w14:textId="77777777" w:rsidR="001A2F8C" w:rsidRPr="0003653A" w:rsidRDefault="001A2F8C" w:rsidP="009B61E1">
            <w:pPr>
              <w:snapToGrid w:val="0"/>
              <w:rPr>
                <w:rFonts w:ascii="Century Gothic" w:hAnsi="Century Gothic" w:cs="Arial"/>
                <w:color w:val="FFFFFF"/>
                <w:szCs w:val="24"/>
              </w:rPr>
            </w:pPr>
          </w:p>
        </w:tc>
        <w:tc>
          <w:tcPr>
            <w:tcW w:w="270" w:type="dxa"/>
            <w:shd w:val="clear" w:color="auto" w:fill="000000" w:themeFill="text1"/>
          </w:tcPr>
          <w:p w14:paraId="148BB00E" w14:textId="77777777" w:rsidR="001A2F8C" w:rsidRPr="0003653A" w:rsidRDefault="001A2F8C" w:rsidP="009B61E1">
            <w:pPr>
              <w:snapToGrid w:val="0"/>
              <w:spacing w:after="100" w:afterAutospacing="1"/>
              <w:rPr>
                <w:rFonts w:ascii="Century Gothic" w:hAnsi="Century Gothic" w:cs="Arial"/>
                <w:color w:val="FFFFFF"/>
                <w:szCs w:val="24"/>
              </w:rPr>
            </w:pPr>
          </w:p>
        </w:tc>
        <w:tc>
          <w:tcPr>
            <w:tcW w:w="416" w:type="dxa"/>
            <w:shd w:val="clear" w:color="auto" w:fill="D9D9D9" w:themeFill="background1" w:themeFillShade="D9"/>
          </w:tcPr>
          <w:p w14:paraId="4DEDBD03" w14:textId="77777777" w:rsidR="001A2F8C" w:rsidRPr="0003653A" w:rsidRDefault="001A2F8C" w:rsidP="009B61E1">
            <w:pPr>
              <w:snapToGrid w:val="0"/>
              <w:rPr>
                <w:rFonts w:ascii="Century Gothic" w:hAnsi="Century Gothic" w:cs="Arial"/>
                <w:color w:val="FFFFFF"/>
                <w:szCs w:val="24"/>
              </w:rPr>
            </w:pPr>
          </w:p>
        </w:tc>
        <w:tc>
          <w:tcPr>
            <w:tcW w:w="484" w:type="dxa"/>
            <w:shd w:val="clear" w:color="auto" w:fill="D9D9D9" w:themeFill="background1" w:themeFillShade="D9"/>
          </w:tcPr>
          <w:p w14:paraId="3478F136" w14:textId="77777777" w:rsidR="001A2F8C" w:rsidRPr="0003653A" w:rsidRDefault="001A2F8C" w:rsidP="009B61E1">
            <w:pPr>
              <w:snapToGrid w:val="0"/>
              <w:rPr>
                <w:rFonts w:ascii="Century Gothic" w:hAnsi="Century Gothic" w:cs="Arial"/>
                <w:color w:val="FFFFFF"/>
                <w:szCs w:val="24"/>
              </w:rPr>
            </w:pPr>
          </w:p>
        </w:tc>
        <w:tc>
          <w:tcPr>
            <w:tcW w:w="450" w:type="dxa"/>
            <w:shd w:val="clear" w:color="auto" w:fill="D9D9D9" w:themeFill="background1" w:themeFillShade="D9"/>
          </w:tcPr>
          <w:p w14:paraId="1ECA6548" w14:textId="77777777" w:rsidR="001A2F8C" w:rsidRPr="0003653A" w:rsidRDefault="001A2F8C" w:rsidP="009B61E1">
            <w:pPr>
              <w:snapToGrid w:val="0"/>
              <w:rPr>
                <w:rFonts w:ascii="Century Gothic" w:hAnsi="Century Gothic" w:cs="Arial"/>
                <w:color w:val="FFFFFF"/>
                <w:szCs w:val="24"/>
              </w:rPr>
            </w:pPr>
          </w:p>
        </w:tc>
        <w:tc>
          <w:tcPr>
            <w:tcW w:w="540" w:type="dxa"/>
            <w:shd w:val="clear" w:color="auto" w:fill="D9D9D9" w:themeFill="background1" w:themeFillShade="D9"/>
          </w:tcPr>
          <w:p w14:paraId="559C4BA1"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680E3C79" w14:textId="77777777" w:rsidR="001A2F8C" w:rsidRPr="0003653A" w:rsidRDefault="001A2F8C" w:rsidP="009B61E1">
            <w:pPr>
              <w:snapToGrid w:val="0"/>
              <w:rPr>
                <w:rFonts w:ascii="Century Gothic" w:hAnsi="Century Gothic" w:cs="Arial"/>
                <w:szCs w:val="24"/>
              </w:rPr>
            </w:pPr>
          </w:p>
        </w:tc>
      </w:tr>
      <w:tr w:rsidR="00012A60" w:rsidRPr="0003653A" w14:paraId="79B91141" w14:textId="77777777" w:rsidTr="1A9B8FCE">
        <w:tblPrEx>
          <w:tblCellMar>
            <w:right w:w="0" w:type="dxa"/>
          </w:tblCellMar>
        </w:tblPrEx>
        <w:trPr>
          <w:jc w:val="center"/>
        </w:trPr>
        <w:tc>
          <w:tcPr>
            <w:tcW w:w="2072" w:type="dxa"/>
            <w:shd w:val="clear" w:color="auto" w:fill="auto"/>
          </w:tcPr>
          <w:p w14:paraId="0A8BF33D" w14:textId="186CED92" w:rsidR="00012A60" w:rsidRPr="00D6302D" w:rsidRDefault="00012A60" w:rsidP="00012A60">
            <w:pPr>
              <w:rPr>
                <w:rFonts w:ascii="Century Gothic" w:hAnsi="Century Gothic" w:cs="Arial"/>
                <w:b/>
                <w:sz w:val="20"/>
              </w:rPr>
            </w:pPr>
            <w:r w:rsidRPr="00004797">
              <w:rPr>
                <w:rFonts w:ascii="Century Gothic" w:hAnsi="Century Gothic" w:cs="Arial"/>
                <w:sz w:val="20"/>
              </w:rPr>
              <w:t>Door/Doorway Frames/Handles</w:t>
            </w:r>
          </w:p>
        </w:tc>
        <w:tc>
          <w:tcPr>
            <w:tcW w:w="448" w:type="dxa"/>
            <w:shd w:val="clear" w:color="auto" w:fill="auto"/>
            <w:vAlign w:val="center"/>
          </w:tcPr>
          <w:p w14:paraId="35FF22C2" w14:textId="0683CAC9"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17E53DC7" w14:textId="6FD211DB"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507FB1D7" w14:textId="4DBD9830" w:rsidR="00012A60" w:rsidRPr="00D6302D" w:rsidRDefault="00012A60" w:rsidP="00012A60">
            <w:pPr>
              <w:jc w:val="center"/>
              <w:rPr>
                <w:rFonts w:ascii="Century Gothic" w:hAnsi="Century Gothic" w:cs="Arial"/>
                <w:sz w:val="20"/>
              </w:rPr>
            </w:pPr>
          </w:p>
        </w:tc>
        <w:tc>
          <w:tcPr>
            <w:tcW w:w="3960" w:type="dxa"/>
            <w:shd w:val="clear" w:color="auto" w:fill="auto"/>
          </w:tcPr>
          <w:p w14:paraId="4DD667EF" w14:textId="77777777" w:rsidR="00012A60" w:rsidRPr="009D13F2" w:rsidRDefault="00012A60" w:rsidP="00012A60">
            <w:pPr>
              <w:rPr>
                <w:rFonts w:ascii="Century Gothic" w:hAnsi="Century Gothic" w:cs="Arial"/>
                <w:sz w:val="20"/>
              </w:rPr>
            </w:pPr>
          </w:p>
        </w:tc>
        <w:tc>
          <w:tcPr>
            <w:tcW w:w="450" w:type="dxa"/>
          </w:tcPr>
          <w:p w14:paraId="355E2C11"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78CD65C2"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7AC5BEA8"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0F30248D"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44F6EFE4"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505DE049" w14:textId="77777777" w:rsidR="00012A60" w:rsidRPr="0003653A" w:rsidRDefault="00012A60" w:rsidP="00012A60">
            <w:pPr>
              <w:snapToGrid w:val="0"/>
              <w:jc w:val="center"/>
              <w:rPr>
                <w:rFonts w:ascii="Century Gothic" w:hAnsi="Century Gothic" w:cs="Arial"/>
                <w:szCs w:val="24"/>
              </w:rPr>
            </w:pPr>
          </w:p>
        </w:tc>
        <w:tc>
          <w:tcPr>
            <w:tcW w:w="540" w:type="dxa"/>
          </w:tcPr>
          <w:p w14:paraId="3C721DEC" w14:textId="77777777" w:rsidR="00012A60" w:rsidRPr="0003653A" w:rsidRDefault="00012A60" w:rsidP="00012A60">
            <w:pPr>
              <w:snapToGrid w:val="0"/>
              <w:rPr>
                <w:rFonts w:ascii="Century Gothic" w:hAnsi="Century Gothic" w:cs="Arial"/>
                <w:szCs w:val="24"/>
              </w:rPr>
            </w:pPr>
          </w:p>
        </w:tc>
        <w:tc>
          <w:tcPr>
            <w:tcW w:w="3237" w:type="dxa"/>
          </w:tcPr>
          <w:p w14:paraId="00F2B291" w14:textId="77777777" w:rsidR="00012A60" w:rsidRPr="0003653A" w:rsidRDefault="00012A60" w:rsidP="00012A60">
            <w:pPr>
              <w:snapToGrid w:val="0"/>
              <w:rPr>
                <w:rFonts w:ascii="Century Gothic" w:hAnsi="Century Gothic" w:cs="Arial"/>
                <w:szCs w:val="24"/>
              </w:rPr>
            </w:pPr>
          </w:p>
        </w:tc>
      </w:tr>
      <w:tr w:rsidR="00012A60" w:rsidRPr="0003653A" w14:paraId="5FDF30E6" w14:textId="77777777" w:rsidTr="1A9B8FCE">
        <w:tblPrEx>
          <w:tblCellMar>
            <w:right w:w="0" w:type="dxa"/>
          </w:tblCellMar>
        </w:tblPrEx>
        <w:trPr>
          <w:jc w:val="center"/>
        </w:trPr>
        <w:tc>
          <w:tcPr>
            <w:tcW w:w="2072" w:type="dxa"/>
            <w:shd w:val="clear" w:color="auto" w:fill="auto"/>
          </w:tcPr>
          <w:p w14:paraId="4BD7EDBD" w14:textId="0899BF6A" w:rsidR="00012A60" w:rsidRPr="00D6302D" w:rsidRDefault="00012A60" w:rsidP="00012A60">
            <w:pPr>
              <w:rPr>
                <w:rFonts w:ascii="Century Gothic" w:hAnsi="Century Gothic" w:cs="Arial"/>
                <w:b/>
                <w:sz w:val="20"/>
              </w:rPr>
            </w:pPr>
            <w:r>
              <w:rPr>
                <w:rFonts w:ascii="Century Gothic" w:hAnsi="Century Gothic" w:cs="Arial"/>
                <w:sz w:val="20"/>
              </w:rPr>
              <w:t>Ceiling/cornice</w:t>
            </w:r>
          </w:p>
        </w:tc>
        <w:tc>
          <w:tcPr>
            <w:tcW w:w="448" w:type="dxa"/>
            <w:shd w:val="clear" w:color="auto" w:fill="auto"/>
            <w:vAlign w:val="center"/>
          </w:tcPr>
          <w:p w14:paraId="35C84C18" w14:textId="09072FDA"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601C05CA" w14:textId="6903EA4E"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2E1704C1" w14:textId="7D84357C" w:rsidR="00012A60" w:rsidRPr="00D6302D" w:rsidRDefault="00012A60" w:rsidP="00012A60">
            <w:pPr>
              <w:jc w:val="center"/>
              <w:rPr>
                <w:rFonts w:ascii="Century Gothic" w:hAnsi="Century Gothic" w:cs="Arial"/>
                <w:sz w:val="20"/>
              </w:rPr>
            </w:pPr>
          </w:p>
        </w:tc>
        <w:tc>
          <w:tcPr>
            <w:tcW w:w="3960" w:type="dxa"/>
            <w:shd w:val="clear" w:color="auto" w:fill="auto"/>
          </w:tcPr>
          <w:p w14:paraId="441E28F2" w14:textId="77777777" w:rsidR="00012A60" w:rsidRPr="009D13F2" w:rsidRDefault="00012A60" w:rsidP="00012A60">
            <w:pPr>
              <w:rPr>
                <w:rFonts w:ascii="Century Gothic" w:hAnsi="Century Gothic" w:cs="Arial"/>
                <w:sz w:val="20"/>
              </w:rPr>
            </w:pPr>
          </w:p>
        </w:tc>
        <w:tc>
          <w:tcPr>
            <w:tcW w:w="450" w:type="dxa"/>
          </w:tcPr>
          <w:p w14:paraId="541594AB"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5AF54C45"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0F7BDF57"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1E33D224"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45117822"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4A3A8E03" w14:textId="77777777" w:rsidR="00012A60" w:rsidRPr="0003653A" w:rsidRDefault="00012A60" w:rsidP="00012A60">
            <w:pPr>
              <w:snapToGrid w:val="0"/>
              <w:jc w:val="center"/>
              <w:rPr>
                <w:rFonts w:ascii="Century Gothic" w:hAnsi="Century Gothic" w:cs="Arial"/>
                <w:szCs w:val="24"/>
              </w:rPr>
            </w:pPr>
          </w:p>
        </w:tc>
        <w:tc>
          <w:tcPr>
            <w:tcW w:w="540" w:type="dxa"/>
          </w:tcPr>
          <w:p w14:paraId="4366E4E1" w14:textId="77777777" w:rsidR="00012A60" w:rsidRPr="0003653A" w:rsidRDefault="00012A60" w:rsidP="00012A60">
            <w:pPr>
              <w:snapToGrid w:val="0"/>
              <w:rPr>
                <w:rFonts w:ascii="Century Gothic" w:hAnsi="Century Gothic" w:cs="Arial"/>
                <w:szCs w:val="24"/>
              </w:rPr>
            </w:pPr>
          </w:p>
        </w:tc>
        <w:tc>
          <w:tcPr>
            <w:tcW w:w="3237" w:type="dxa"/>
          </w:tcPr>
          <w:p w14:paraId="5D6752C5" w14:textId="77777777" w:rsidR="00012A60" w:rsidRPr="0003653A" w:rsidRDefault="00012A60" w:rsidP="00012A60">
            <w:pPr>
              <w:snapToGrid w:val="0"/>
              <w:rPr>
                <w:rFonts w:ascii="Century Gothic" w:hAnsi="Century Gothic" w:cs="Arial"/>
                <w:szCs w:val="24"/>
              </w:rPr>
            </w:pPr>
          </w:p>
        </w:tc>
      </w:tr>
      <w:tr w:rsidR="00012A60" w:rsidRPr="0003653A" w14:paraId="2B9D622E" w14:textId="77777777" w:rsidTr="1A9B8FCE">
        <w:tblPrEx>
          <w:tblCellMar>
            <w:right w:w="0" w:type="dxa"/>
          </w:tblCellMar>
        </w:tblPrEx>
        <w:trPr>
          <w:jc w:val="center"/>
        </w:trPr>
        <w:tc>
          <w:tcPr>
            <w:tcW w:w="2072" w:type="dxa"/>
            <w:shd w:val="clear" w:color="auto" w:fill="auto"/>
          </w:tcPr>
          <w:p w14:paraId="1063BF86" w14:textId="7901CF78" w:rsidR="00012A60" w:rsidRPr="00D6302D" w:rsidRDefault="00012A60" w:rsidP="00012A60">
            <w:pPr>
              <w:rPr>
                <w:rFonts w:ascii="Century Gothic" w:hAnsi="Century Gothic" w:cs="Arial"/>
                <w:b/>
                <w:sz w:val="20"/>
              </w:rPr>
            </w:pPr>
            <w:r>
              <w:rPr>
                <w:rFonts w:ascii="Century Gothic" w:hAnsi="Century Gothic" w:cs="Arial"/>
                <w:sz w:val="20"/>
              </w:rPr>
              <w:t xml:space="preserve">Light Fittings </w:t>
            </w:r>
          </w:p>
        </w:tc>
        <w:tc>
          <w:tcPr>
            <w:tcW w:w="448" w:type="dxa"/>
            <w:shd w:val="clear" w:color="auto" w:fill="auto"/>
            <w:vAlign w:val="center"/>
          </w:tcPr>
          <w:p w14:paraId="5DB73498" w14:textId="73C385D3"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58699EE8" w14:textId="564093F7"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67021580" w14:textId="5404E443" w:rsidR="00012A60" w:rsidRPr="00D6302D" w:rsidRDefault="00012A60" w:rsidP="00012A60">
            <w:pPr>
              <w:jc w:val="center"/>
              <w:rPr>
                <w:rFonts w:ascii="Century Gothic" w:hAnsi="Century Gothic" w:cs="Arial"/>
                <w:sz w:val="20"/>
              </w:rPr>
            </w:pPr>
          </w:p>
        </w:tc>
        <w:tc>
          <w:tcPr>
            <w:tcW w:w="3960" w:type="dxa"/>
            <w:shd w:val="clear" w:color="auto" w:fill="auto"/>
          </w:tcPr>
          <w:p w14:paraId="55FFCCEE" w14:textId="77777777" w:rsidR="00012A60" w:rsidRPr="009D13F2" w:rsidRDefault="00012A60" w:rsidP="00012A60">
            <w:pPr>
              <w:rPr>
                <w:rFonts w:ascii="Century Gothic" w:hAnsi="Century Gothic" w:cs="Arial"/>
                <w:sz w:val="20"/>
              </w:rPr>
            </w:pPr>
          </w:p>
        </w:tc>
        <w:tc>
          <w:tcPr>
            <w:tcW w:w="450" w:type="dxa"/>
          </w:tcPr>
          <w:p w14:paraId="5165A2D9"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4325373F"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05C5529E"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7DFF2BFF"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4147C31B"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7914CB2E" w14:textId="77777777" w:rsidR="00012A60" w:rsidRPr="0003653A" w:rsidRDefault="00012A60" w:rsidP="00012A60">
            <w:pPr>
              <w:snapToGrid w:val="0"/>
              <w:jc w:val="center"/>
              <w:rPr>
                <w:rFonts w:ascii="Century Gothic" w:hAnsi="Century Gothic" w:cs="Arial"/>
                <w:szCs w:val="24"/>
              </w:rPr>
            </w:pPr>
          </w:p>
        </w:tc>
        <w:tc>
          <w:tcPr>
            <w:tcW w:w="540" w:type="dxa"/>
          </w:tcPr>
          <w:p w14:paraId="2DC3A4E4" w14:textId="77777777" w:rsidR="00012A60" w:rsidRPr="0003653A" w:rsidRDefault="00012A60" w:rsidP="00012A60">
            <w:pPr>
              <w:snapToGrid w:val="0"/>
              <w:rPr>
                <w:rFonts w:ascii="Century Gothic" w:hAnsi="Century Gothic" w:cs="Arial"/>
                <w:szCs w:val="24"/>
              </w:rPr>
            </w:pPr>
          </w:p>
        </w:tc>
        <w:tc>
          <w:tcPr>
            <w:tcW w:w="3237" w:type="dxa"/>
          </w:tcPr>
          <w:p w14:paraId="45997800" w14:textId="77777777" w:rsidR="00012A60" w:rsidRPr="0003653A" w:rsidRDefault="00012A60" w:rsidP="00012A60">
            <w:pPr>
              <w:snapToGrid w:val="0"/>
              <w:rPr>
                <w:rFonts w:ascii="Century Gothic" w:hAnsi="Century Gothic" w:cs="Arial"/>
                <w:szCs w:val="24"/>
              </w:rPr>
            </w:pPr>
          </w:p>
        </w:tc>
      </w:tr>
      <w:tr w:rsidR="00012A60" w:rsidRPr="0003653A" w14:paraId="3502ECAA" w14:textId="77777777" w:rsidTr="1A9B8FCE">
        <w:tblPrEx>
          <w:tblCellMar>
            <w:right w:w="0" w:type="dxa"/>
          </w:tblCellMar>
        </w:tblPrEx>
        <w:trPr>
          <w:jc w:val="center"/>
        </w:trPr>
        <w:tc>
          <w:tcPr>
            <w:tcW w:w="2072" w:type="dxa"/>
            <w:shd w:val="clear" w:color="auto" w:fill="auto"/>
          </w:tcPr>
          <w:p w14:paraId="4FCC51CE" w14:textId="598B073B" w:rsidR="00012A60" w:rsidRPr="00D6302D" w:rsidRDefault="00012A60" w:rsidP="00012A60">
            <w:pPr>
              <w:rPr>
                <w:rFonts w:ascii="Century Gothic" w:hAnsi="Century Gothic" w:cs="Arial"/>
                <w:b/>
                <w:sz w:val="20"/>
              </w:rPr>
            </w:pPr>
            <w:r w:rsidRPr="00D6302D">
              <w:rPr>
                <w:rFonts w:ascii="Century Gothic" w:hAnsi="Century Gothic" w:cs="Arial"/>
                <w:sz w:val="20"/>
              </w:rPr>
              <w:t>Walls/Hooks</w:t>
            </w:r>
            <w:r>
              <w:rPr>
                <w:rFonts w:ascii="Century Gothic" w:hAnsi="Century Gothic" w:cs="Arial"/>
                <w:sz w:val="20"/>
              </w:rPr>
              <w:t>/ door stoppers</w:t>
            </w:r>
          </w:p>
        </w:tc>
        <w:tc>
          <w:tcPr>
            <w:tcW w:w="448" w:type="dxa"/>
            <w:shd w:val="clear" w:color="auto" w:fill="auto"/>
            <w:vAlign w:val="center"/>
          </w:tcPr>
          <w:p w14:paraId="6C6B3688" w14:textId="2EF1E25E"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6817F26B" w14:textId="06795E93"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79BBEC2D" w14:textId="5AB5AEE3" w:rsidR="00012A60" w:rsidRPr="00D6302D" w:rsidRDefault="00012A60" w:rsidP="00012A60">
            <w:pPr>
              <w:jc w:val="center"/>
              <w:rPr>
                <w:rFonts w:ascii="Century Gothic" w:hAnsi="Century Gothic" w:cs="Arial"/>
                <w:sz w:val="20"/>
              </w:rPr>
            </w:pPr>
          </w:p>
        </w:tc>
        <w:tc>
          <w:tcPr>
            <w:tcW w:w="3960" w:type="dxa"/>
            <w:shd w:val="clear" w:color="auto" w:fill="auto"/>
          </w:tcPr>
          <w:p w14:paraId="39607D79" w14:textId="77777777" w:rsidR="00012A60" w:rsidRPr="009D13F2" w:rsidRDefault="00012A60" w:rsidP="00012A60">
            <w:pPr>
              <w:rPr>
                <w:rFonts w:ascii="Century Gothic" w:hAnsi="Century Gothic" w:cs="Arial"/>
                <w:sz w:val="20"/>
              </w:rPr>
            </w:pPr>
          </w:p>
        </w:tc>
        <w:tc>
          <w:tcPr>
            <w:tcW w:w="450" w:type="dxa"/>
          </w:tcPr>
          <w:p w14:paraId="45BA6000"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1A01C010"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5031D40B"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22A0869C"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0358D5A2"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02085BDB" w14:textId="77777777" w:rsidR="00012A60" w:rsidRPr="0003653A" w:rsidRDefault="00012A60" w:rsidP="00012A60">
            <w:pPr>
              <w:snapToGrid w:val="0"/>
              <w:jc w:val="center"/>
              <w:rPr>
                <w:rFonts w:ascii="Century Gothic" w:hAnsi="Century Gothic" w:cs="Arial"/>
                <w:szCs w:val="24"/>
              </w:rPr>
            </w:pPr>
          </w:p>
        </w:tc>
        <w:tc>
          <w:tcPr>
            <w:tcW w:w="540" w:type="dxa"/>
          </w:tcPr>
          <w:p w14:paraId="15B89649" w14:textId="77777777" w:rsidR="00012A60" w:rsidRPr="0003653A" w:rsidRDefault="00012A60" w:rsidP="00012A60">
            <w:pPr>
              <w:snapToGrid w:val="0"/>
              <w:rPr>
                <w:rFonts w:ascii="Century Gothic" w:hAnsi="Century Gothic" w:cs="Arial"/>
                <w:szCs w:val="24"/>
              </w:rPr>
            </w:pPr>
          </w:p>
        </w:tc>
        <w:tc>
          <w:tcPr>
            <w:tcW w:w="3237" w:type="dxa"/>
          </w:tcPr>
          <w:p w14:paraId="656A2B10" w14:textId="77777777" w:rsidR="00012A60" w:rsidRPr="0003653A" w:rsidRDefault="00012A60" w:rsidP="00012A60">
            <w:pPr>
              <w:snapToGrid w:val="0"/>
              <w:rPr>
                <w:rFonts w:ascii="Century Gothic" w:hAnsi="Century Gothic" w:cs="Arial"/>
                <w:szCs w:val="24"/>
              </w:rPr>
            </w:pPr>
          </w:p>
        </w:tc>
      </w:tr>
      <w:tr w:rsidR="00012A60" w:rsidRPr="0003653A" w14:paraId="7D33C311" w14:textId="77777777" w:rsidTr="1A9B8FCE">
        <w:tblPrEx>
          <w:tblCellMar>
            <w:right w:w="0" w:type="dxa"/>
          </w:tblCellMar>
        </w:tblPrEx>
        <w:trPr>
          <w:jc w:val="center"/>
        </w:trPr>
        <w:tc>
          <w:tcPr>
            <w:tcW w:w="2072" w:type="dxa"/>
            <w:shd w:val="clear" w:color="auto" w:fill="auto"/>
          </w:tcPr>
          <w:p w14:paraId="4C3E0628" w14:textId="599A0CAC" w:rsidR="00012A60" w:rsidRPr="00D6302D" w:rsidRDefault="00012A60" w:rsidP="00012A60">
            <w:pPr>
              <w:rPr>
                <w:rFonts w:ascii="Century Gothic" w:hAnsi="Century Gothic" w:cs="Arial"/>
                <w:b/>
                <w:sz w:val="20"/>
              </w:rPr>
            </w:pPr>
            <w:r w:rsidRPr="00D6302D">
              <w:rPr>
                <w:rFonts w:ascii="Century Gothic" w:hAnsi="Century Gothic" w:cs="Arial"/>
                <w:sz w:val="20"/>
              </w:rPr>
              <w:t>Windows/ Screens</w:t>
            </w:r>
          </w:p>
        </w:tc>
        <w:tc>
          <w:tcPr>
            <w:tcW w:w="448" w:type="dxa"/>
            <w:shd w:val="clear" w:color="auto" w:fill="auto"/>
            <w:vAlign w:val="center"/>
          </w:tcPr>
          <w:p w14:paraId="027F028E" w14:textId="10860D96"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5D91A2C7" w14:textId="792DD9D5"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371E980B" w14:textId="07031E6C" w:rsidR="00012A60" w:rsidRPr="00D6302D" w:rsidRDefault="00012A60" w:rsidP="00012A60">
            <w:pPr>
              <w:jc w:val="center"/>
              <w:rPr>
                <w:rFonts w:ascii="Century Gothic" w:hAnsi="Century Gothic" w:cs="Arial"/>
                <w:sz w:val="20"/>
              </w:rPr>
            </w:pPr>
          </w:p>
        </w:tc>
        <w:tc>
          <w:tcPr>
            <w:tcW w:w="3960" w:type="dxa"/>
            <w:shd w:val="clear" w:color="auto" w:fill="auto"/>
          </w:tcPr>
          <w:p w14:paraId="2BBBB01E" w14:textId="77777777" w:rsidR="00012A60" w:rsidRPr="009D13F2" w:rsidRDefault="00012A60" w:rsidP="00012A60">
            <w:pPr>
              <w:rPr>
                <w:rFonts w:ascii="Century Gothic" w:hAnsi="Century Gothic" w:cs="Arial"/>
                <w:sz w:val="20"/>
              </w:rPr>
            </w:pPr>
          </w:p>
        </w:tc>
        <w:tc>
          <w:tcPr>
            <w:tcW w:w="450" w:type="dxa"/>
          </w:tcPr>
          <w:p w14:paraId="5A604BBC"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3B464729"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1224BDE6"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2695D767"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5D7562C2"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7B5A8C3B" w14:textId="77777777" w:rsidR="00012A60" w:rsidRPr="0003653A" w:rsidRDefault="00012A60" w:rsidP="00012A60">
            <w:pPr>
              <w:snapToGrid w:val="0"/>
              <w:jc w:val="center"/>
              <w:rPr>
                <w:rFonts w:ascii="Century Gothic" w:hAnsi="Century Gothic" w:cs="Arial"/>
                <w:szCs w:val="24"/>
              </w:rPr>
            </w:pPr>
          </w:p>
        </w:tc>
        <w:tc>
          <w:tcPr>
            <w:tcW w:w="540" w:type="dxa"/>
          </w:tcPr>
          <w:p w14:paraId="5BC2B8E1" w14:textId="77777777" w:rsidR="00012A60" w:rsidRPr="0003653A" w:rsidRDefault="00012A60" w:rsidP="00012A60">
            <w:pPr>
              <w:snapToGrid w:val="0"/>
              <w:rPr>
                <w:rFonts w:ascii="Century Gothic" w:hAnsi="Century Gothic" w:cs="Arial"/>
                <w:szCs w:val="24"/>
              </w:rPr>
            </w:pPr>
          </w:p>
        </w:tc>
        <w:tc>
          <w:tcPr>
            <w:tcW w:w="3237" w:type="dxa"/>
          </w:tcPr>
          <w:p w14:paraId="583B7CE8" w14:textId="77777777" w:rsidR="00012A60" w:rsidRPr="0003653A" w:rsidRDefault="00012A60" w:rsidP="00012A60">
            <w:pPr>
              <w:snapToGrid w:val="0"/>
              <w:rPr>
                <w:rFonts w:ascii="Century Gothic" w:hAnsi="Century Gothic" w:cs="Arial"/>
                <w:szCs w:val="24"/>
              </w:rPr>
            </w:pPr>
          </w:p>
        </w:tc>
      </w:tr>
      <w:tr w:rsidR="00012A60" w:rsidRPr="0003653A" w14:paraId="72ACAFB9" w14:textId="77777777" w:rsidTr="1A9B8FCE">
        <w:tblPrEx>
          <w:tblCellMar>
            <w:right w:w="0" w:type="dxa"/>
          </w:tblCellMar>
        </w:tblPrEx>
        <w:trPr>
          <w:jc w:val="center"/>
        </w:trPr>
        <w:tc>
          <w:tcPr>
            <w:tcW w:w="2072" w:type="dxa"/>
            <w:shd w:val="clear" w:color="auto" w:fill="auto"/>
          </w:tcPr>
          <w:p w14:paraId="45CF6DDE" w14:textId="3F2091C3" w:rsidR="00012A60" w:rsidRPr="00D6302D" w:rsidRDefault="00012A60" w:rsidP="00012A60">
            <w:pPr>
              <w:rPr>
                <w:rFonts w:ascii="Century Gothic" w:hAnsi="Century Gothic" w:cs="Arial"/>
                <w:b/>
                <w:sz w:val="20"/>
              </w:rPr>
            </w:pPr>
            <w:r>
              <w:rPr>
                <w:rFonts w:ascii="Century Gothic" w:hAnsi="Century Gothic" w:cs="Arial"/>
                <w:sz w:val="20"/>
              </w:rPr>
              <w:t>Blinds/Curtains</w:t>
            </w:r>
          </w:p>
        </w:tc>
        <w:tc>
          <w:tcPr>
            <w:tcW w:w="448" w:type="dxa"/>
            <w:shd w:val="clear" w:color="auto" w:fill="auto"/>
            <w:vAlign w:val="center"/>
          </w:tcPr>
          <w:p w14:paraId="41B6BFE1" w14:textId="01C3FA61"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1AEBF99A" w14:textId="6F0AB590"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69D33AC5" w14:textId="1DB2D48D" w:rsidR="00012A60" w:rsidRPr="00D6302D" w:rsidRDefault="00012A60" w:rsidP="00012A60">
            <w:pPr>
              <w:jc w:val="center"/>
              <w:rPr>
                <w:rFonts w:ascii="Century Gothic" w:hAnsi="Century Gothic" w:cs="Arial"/>
                <w:sz w:val="20"/>
              </w:rPr>
            </w:pPr>
          </w:p>
        </w:tc>
        <w:tc>
          <w:tcPr>
            <w:tcW w:w="3960" w:type="dxa"/>
            <w:shd w:val="clear" w:color="auto" w:fill="auto"/>
          </w:tcPr>
          <w:p w14:paraId="67828FC0" w14:textId="77777777" w:rsidR="00012A60" w:rsidRPr="009D13F2" w:rsidRDefault="00012A60" w:rsidP="00012A60">
            <w:pPr>
              <w:rPr>
                <w:rFonts w:ascii="Century Gothic" w:hAnsi="Century Gothic" w:cs="Arial"/>
                <w:sz w:val="20"/>
              </w:rPr>
            </w:pPr>
          </w:p>
        </w:tc>
        <w:tc>
          <w:tcPr>
            <w:tcW w:w="450" w:type="dxa"/>
          </w:tcPr>
          <w:p w14:paraId="16D1A014"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02F6E541"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54C594C0"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3AE8750D"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02DF4267"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4A031241" w14:textId="77777777" w:rsidR="00012A60" w:rsidRPr="0003653A" w:rsidRDefault="00012A60" w:rsidP="00012A60">
            <w:pPr>
              <w:snapToGrid w:val="0"/>
              <w:jc w:val="center"/>
              <w:rPr>
                <w:rFonts w:ascii="Century Gothic" w:hAnsi="Century Gothic" w:cs="Arial"/>
                <w:szCs w:val="24"/>
              </w:rPr>
            </w:pPr>
          </w:p>
        </w:tc>
        <w:tc>
          <w:tcPr>
            <w:tcW w:w="540" w:type="dxa"/>
          </w:tcPr>
          <w:p w14:paraId="72E0213A" w14:textId="77777777" w:rsidR="00012A60" w:rsidRPr="0003653A" w:rsidRDefault="00012A60" w:rsidP="00012A60">
            <w:pPr>
              <w:snapToGrid w:val="0"/>
              <w:rPr>
                <w:rFonts w:ascii="Century Gothic" w:hAnsi="Century Gothic" w:cs="Arial"/>
                <w:szCs w:val="24"/>
              </w:rPr>
            </w:pPr>
          </w:p>
        </w:tc>
        <w:tc>
          <w:tcPr>
            <w:tcW w:w="3237" w:type="dxa"/>
          </w:tcPr>
          <w:p w14:paraId="1B67A835" w14:textId="77777777" w:rsidR="00012A60" w:rsidRPr="0003653A" w:rsidRDefault="00012A60" w:rsidP="00012A60">
            <w:pPr>
              <w:snapToGrid w:val="0"/>
              <w:rPr>
                <w:rFonts w:ascii="Century Gothic" w:hAnsi="Century Gothic" w:cs="Arial"/>
                <w:szCs w:val="24"/>
              </w:rPr>
            </w:pPr>
          </w:p>
        </w:tc>
      </w:tr>
      <w:tr w:rsidR="00012A60" w:rsidRPr="0003653A" w14:paraId="11673212" w14:textId="77777777" w:rsidTr="1A9B8FCE">
        <w:tblPrEx>
          <w:tblCellMar>
            <w:right w:w="0" w:type="dxa"/>
          </w:tblCellMar>
        </w:tblPrEx>
        <w:trPr>
          <w:jc w:val="center"/>
        </w:trPr>
        <w:tc>
          <w:tcPr>
            <w:tcW w:w="2072" w:type="dxa"/>
            <w:shd w:val="clear" w:color="auto" w:fill="auto"/>
          </w:tcPr>
          <w:p w14:paraId="65DE4E6E" w14:textId="00DFFD3A" w:rsidR="00012A60" w:rsidRPr="00D6302D" w:rsidRDefault="00012A60" w:rsidP="00012A60">
            <w:pPr>
              <w:rPr>
                <w:rFonts w:ascii="Century Gothic" w:hAnsi="Century Gothic" w:cs="Arial"/>
                <w:b/>
                <w:sz w:val="20"/>
              </w:rPr>
            </w:pPr>
            <w:r w:rsidRPr="00D6302D">
              <w:rPr>
                <w:rFonts w:ascii="Century Gothic" w:hAnsi="Century Gothic" w:cs="Arial"/>
                <w:sz w:val="20"/>
              </w:rPr>
              <w:t>Power Points/Light Switches</w:t>
            </w:r>
          </w:p>
        </w:tc>
        <w:tc>
          <w:tcPr>
            <w:tcW w:w="448" w:type="dxa"/>
            <w:shd w:val="clear" w:color="auto" w:fill="auto"/>
            <w:vAlign w:val="center"/>
          </w:tcPr>
          <w:p w14:paraId="1C73C67A" w14:textId="56690845"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2091FB1B" w14:textId="08E458D1"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1B5B0AE9" w14:textId="7090EB5A" w:rsidR="00012A60" w:rsidRPr="00D6302D" w:rsidRDefault="00012A60" w:rsidP="00012A60">
            <w:pPr>
              <w:jc w:val="center"/>
              <w:rPr>
                <w:rFonts w:ascii="Century Gothic" w:hAnsi="Century Gothic" w:cs="Arial"/>
                <w:sz w:val="20"/>
              </w:rPr>
            </w:pPr>
          </w:p>
        </w:tc>
        <w:tc>
          <w:tcPr>
            <w:tcW w:w="3960" w:type="dxa"/>
            <w:shd w:val="clear" w:color="auto" w:fill="auto"/>
          </w:tcPr>
          <w:p w14:paraId="0EBE46CB" w14:textId="77777777" w:rsidR="00012A60" w:rsidRPr="009D13F2" w:rsidRDefault="00012A60" w:rsidP="00012A60">
            <w:pPr>
              <w:rPr>
                <w:rFonts w:ascii="Century Gothic" w:hAnsi="Century Gothic" w:cs="Arial"/>
                <w:sz w:val="20"/>
              </w:rPr>
            </w:pPr>
          </w:p>
        </w:tc>
        <w:tc>
          <w:tcPr>
            <w:tcW w:w="450" w:type="dxa"/>
          </w:tcPr>
          <w:p w14:paraId="34AE8B6D"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2727987C"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35119641"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7EBE00D8"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5A335860"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7ED24917" w14:textId="77777777" w:rsidR="00012A60" w:rsidRPr="0003653A" w:rsidRDefault="00012A60" w:rsidP="00012A60">
            <w:pPr>
              <w:snapToGrid w:val="0"/>
              <w:jc w:val="center"/>
              <w:rPr>
                <w:rFonts w:ascii="Century Gothic" w:hAnsi="Century Gothic" w:cs="Arial"/>
                <w:szCs w:val="24"/>
              </w:rPr>
            </w:pPr>
          </w:p>
        </w:tc>
        <w:tc>
          <w:tcPr>
            <w:tcW w:w="540" w:type="dxa"/>
          </w:tcPr>
          <w:p w14:paraId="644AFEF9" w14:textId="77777777" w:rsidR="00012A60" w:rsidRPr="0003653A" w:rsidRDefault="00012A60" w:rsidP="00012A60">
            <w:pPr>
              <w:snapToGrid w:val="0"/>
              <w:rPr>
                <w:rFonts w:ascii="Century Gothic" w:hAnsi="Century Gothic" w:cs="Arial"/>
                <w:szCs w:val="24"/>
              </w:rPr>
            </w:pPr>
          </w:p>
        </w:tc>
        <w:tc>
          <w:tcPr>
            <w:tcW w:w="3237" w:type="dxa"/>
          </w:tcPr>
          <w:p w14:paraId="2C248DF8" w14:textId="77777777" w:rsidR="00012A60" w:rsidRPr="0003653A" w:rsidRDefault="00012A60" w:rsidP="00012A60">
            <w:pPr>
              <w:snapToGrid w:val="0"/>
              <w:rPr>
                <w:rFonts w:ascii="Century Gothic" w:hAnsi="Century Gothic" w:cs="Arial"/>
                <w:szCs w:val="24"/>
              </w:rPr>
            </w:pPr>
          </w:p>
        </w:tc>
      </w:tr>
      <w:tr w:rsidR="00012A60" w:rsidRPr="0003653A" w14:paraId="6CCCABED" w14:textId="77777777" w:rsidTr="1A9B8FCE">
        <w:tblPrEx>
          <w:tblCellMar>
            <w:right w:w="0" w:type="dxa"/>
          </w:tblCellMar>
        </w:tblPrEx>
        <w:trPr>
          <w:jc w:val="center"/>
        </w:trPr>
        <w:tc>
          <w:tcPr>
            <w:tcW w:w="2072" w:type="dxa"/>
            <w:shd w:val="clear" w:color="auto" w:fill="auto"/>
          </w:tcPr>
          <w:p w14:paraId="3EF8A140" w14:textId="6DBF388A" w:rsidR="00012A60" w:rsidRPr="00D6302D" w:rsidRDefault="00012A60" w:rsidP="00012A60">
            <w:pPr>
              <w:rPr>
                <w:rFonts w:ascii="Century Gothic" w:hAnsi="Century Gothic" w:cs="Arial"/>
                <w:b/>
                <w:sz w:val="20"/>
              </w:rPr>
            </w:pPr>
            <w:r w:rsidRPr="00D6302D">
              <w:rPr>
                <w:rFonts w:ascii="Century Gothic" w:hAnsi="Century Gothic" w:cs="Arial"/>
                <w:sz w:val="20"/>
              </w:rPr>
              <w:t>Skirting</w:t>
            </w:r>
          </w:p>
        </w:tc>
        <w:tc>
          <w:tcPr>
            <w:tcW w:w="448" w:type="dxa"/>
            <w:shd w:val="clear" w:color="auto" w:fill="auto"/>
            <w:vAlign w:val="center"/>
          </w:tcPr>
          <w:p w14:paraId="634EDD61" w14:textId="166F1F48"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638FB6DD" w14:textId="3B2FF503"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1B673A51" w14:textId="02A1DC80" w:rsidR="00012A60" w:rsidRPr="00D6302D" w:rsidRDefault="00012A60" w:rsidP="00012A60"/>
        </w:tc>
        <w:tc>
          <w:tcPr>
            <w:tcW w:w="3960" w:type="dxa"/>
            <w:shd w:val="clear" w:color="auto" w:fill="auto"/>
          </w:tcPr>
          <w:p w14:paraId="6234FCD5" w14:textId="77777777" w:rsidR="00012A60" w:rsidRPr="009D13F2" w:rsidRDefault="00012A60" w:rsidP="00012A60">
            <w:pPr>
              <w:rPr>
                <w:rFonts w:ascii="Century Gothic" w:hAnsi="Century Gothic" w:cs="Arial"/>
                <w:sz w:val="20"/>
              </w:rPr>
            </w:pPr>
          </w:p>
        </w:tc>
        <w:tc>
          <w:tcPr>
            <w:tcW w:w="450" w:type="dxa"/>
          </w:tcPr>
          <w:p w14:paraId="25D45531"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5DD4FC29"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4EDA960C"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32BB2C71"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51A4BBF9"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37CC1FE4" w14:textId="77777777" w:rsidR="00012A60" w:rsidRPr="0003653A" w:rsidRDefault="00012A60" w:rsidP="00012A60">
            <w:pPr>
              <w:snapToGrid w:val="0"/>
              <w:jc w:val="center"/>
              <w:rPr>
                <w:rFonts w:ascii="Century Gothic" w:hAnsi="Century Gothic" w:cs="Arial"/>
                <w:szCs w:val="24"/>
              </w:rPr>
            </w:pPr>
          </w:p>
        </w:tc>
        <w:tc>
          <w:tcPr>
            <w:tcW w:w="540" w:type="dxa"/>
          </w:tcPr>
          <w:p w14:paraId="2CF03EE7" w14:textId="77777777" w:rsidR="00012A60" w:rsidRPr="0003653A" w:rsidRDefault="00012A60" w:rsidP="00012A60">
            <w:pPr>
              <w:snapToGrid w:val="0"/>
              <w:rPr>
                <w:rFonts w:ascii="Century Gothic" w:hAnsi="Century Gothic" w:cs="Arial"/>
                <w:szCs w:val="24"/>
              </w:rPr>
            </w:pPr>
          </w:p>
        </w:tc>
        <w:tc>
          <w:tcPr>
            <w:tcW w:w="3237" w:type="dxa"/>
          </w:tcPr>
          <w:p w14:paraId="17A9EBED" w14:textId="77777777" w:rsidR="00012A60" w:rsidRPr="0003653A" w:rsidRDefault="00012A60" w:rsidP="00012A60">
            <w:pPr>
              <w:snapToGrid w:val="0"/>
              <w:rPr>
                <w:rFonts w:ascii="Century Gothic" w:hAnsi="Century Gothic" w:cs="Arial"/>
                <w:szCs w:val="24"/>
              </w:rPr>
            </w:pPr>
          </w:p>
        </w:tc>
      </w:tr>
      <w:tr w:rsidR="00012A60" w:rsidRPr="0003653A" w14:paraId="041664D2" w14:textId="77777777" w:rsidTr="1A9B8FCE">
        <w:tblPrEx>
          <w:tblCellMar>
            <w:right w:w="0" w:type="dxa"/>
          </w:tblCellMar>
        </w:tblPrEx>
        <w:trPr>
          <w:jc w:val="center"/>
        </w:trPr>
        <w:tc>
          <w:tcPr>
            <w:tcW w:w="2072" w:type="dxa"/>
            <w:shd w:val="clear" w:color="auto" w:fill="auto"/>
          </w:tcPr>
          <w:p w14:paraId="02EC9238" w14:textId="16194DB7" w:rsidR="00012A60" w:rsidRPr="00D6302D" w:rsidRDefault="00012A60" w:rsidP="00012A60">
            <w:pPr>
              <w:rPr>
                <w:rFonts w:ascii="Century Gothic" w:hAnsi="Century Gothic" w:cs="Arial"/>
                <w:b/>
                <w:sz w:val="20"/>
              </w:rPr>
            </w:pPr>
            <w:r w:rsidRPr="00D6302D">
              <w:rPr>
                <w:rFonts w:ascii="Century Gothic" w:hAnsi="Century Gothic" w:cs="Arial"/>
                <w:sz w:val="20"/>
              </w:rPr>
              <w:t>Floor</w:t>
            </w:r>
            <w:r>
              <w:rPr>
                <w:rFonts w:ascii="Century Gothic" w:hAnsi="Century Gothic" w:cs="Arial"/>
                <w:sz w:val="20"/>
              </w:rPr>
              <w:t xml:space="preserve">ing </w:t>
            </w:r>
          </w:p>
        </w:tc>
        <w:tc>
          <w:tcPr>
            <w:tcW w:w="448" w:type="dxa"/>
            <w:shd w:val="clear" w:color="auto" w:fill="auto"/>
            <w:vAlign w:val="center"/>
          </w:tcPr>
          <w:p w14:paraId="48B23035" w14:textId="400FB9F7"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76F02E21" w14:textId="39D73893"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7726A6C4" w14:textId="1694D745" w:rsidR="00012A60" w:rsidRPr="00D6302D" w:rsidRDefault="00012A60" w:rsidP="00012A60"/>
        </w:tc>
        <w:tc>
          <w:tcPr>
            <w:tcW w:w="3960" w:type="dxa"/>
            <w:shd w:val="clear" w:color="auto" w:fill="auto"/>
          </w:tcPr>
          <w:p w14:paraId="20D893EF" w14:textId="77777777" w:rsidR="00012A60" w:rsidRPr="009D13F2" w:rsidRDefault="00012A60" w:rsidP="00012A60">
            <w:pPr>
              <w:rPr>
                <w:rFonts w:ascii="Century Gothic" w:hAnsi="Century Gothic" w:cs="Arial"/>
                <w:sz w:val="20"/>
              </w:rPr>
            </w:pPr>
          </w:p>
        </w:tc>
        <w:tc>
          <w:tcPr>
            <w:tcW w:w="450" w:type="dxa"/>
          </w:tcPr>
          <w:p w14:paraId="2FAFEC80"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0B10B894"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1B85C396"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75ACFF58"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08CCD978"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35BF85DE" w14:textId="77777777" w:rsidR="00012A60" w:rsidRPr="0003653A" w:rsidRDefault="00012A60" w:rsidP="00012A60">
            <w:pPr>
              <w:snapToGrid w:val="0"/>
              <w:jc w:val="center"/>
              <w:rPr>
                <w:rFonts w:ascii="Century Gothic" w:hAnsi="Century Gothic" w:cs="Arial"/>
                <w:szCs w:val="24"/>
              </w:rPr>
            </w:pPr>
          </w:p>
        </w:tc>
        <w:tc>
          <w:tcPr>
            <w:tcW w:w="540" w:type="dxa"/>
          </w:tcPr>
          <w:p w14:paraId="0F7F751C" w14:textId="77777777" w:rsidR="00012A60" w:rsidRPr="0003653A" w:rsidRDefault="00012A60" w:rsidP="00012A60">
            <w:pPr>
              <w:snapToGrid w:val="0"/>
              <w:rPr>
                <w:rFonts w:ascii="Century Gothic" w:hAnsi="Century Gothic" w:cs="Arial"/>
                <w:szCs w:val="24"/>
              </w:rPr>
            </w:pPr>
          </w:p>
        </w:tc>
        <w:tc>
          <w:tcPr>
            <w:tcW w:w="3237" w:type="dxa"/>
          </w:tcPr>
          <w:p w14:paraId="27BC7662" w14:textId="77777777" w:rsidR="00012A60" w:rsidRPr="0003653A" w:rsidRDefault="00012A60" w:rsidP="00012A60">
            <w:pPr>
              <w:snapToGrid w:val="0"/>
              <w:rPr>
                <w:rFonts w:ascii="Century Gothic" w:hAnsi="Century Gothic" w:cs="Arial"/>
                <w:szCs w:val="24"/>
              </w:rPr>
            </w:pPr>
          </w:p>
        </w:tc>
      </w:tr>
      <w:tr w:rsidR="00012A60" w:rsidRPr="0003653A" w14:paraId="339A72D7" w14:textId="77777777" w:rsidTr="1A9B8FCE">
        <w:tblPrEx>
          <w:tblCellMar>
            <w:right w:w="0" w:type="dxa"/>
          </w:tblCellMar>
        </w:tblPrEx>
        <w:trPr>
          <w:jc w:val="center"/>
        </w:trPr>
        <w:tc>
          <w:tcPr>
            <w:tcW w:w="2072" w:type="dxa"/>
            <w:shd w:val="clear" w:color="auto" w:fill="auto"/>
          </w:tcPr>
          <w:p w14:paraId="6A26903F" w14:textId="6C45706F" w:rsidR="00012A60" w:rsidRPr="00D6302D" w:rsidRDefault="00012A60" w:rsidP="00012A60">
            <w:pPr>
              <w:rPr>
                <w:rFonts w:ascii="Century Gothic" w:hAnsi="Century Gothic" w:cs="Arial"/>
                <w:b/>
                <w:sz w:val="20"/>
              </w:rPr>
            </w:pPr>
            <w:r w:rsidRPr="00D6302D">
              <w:rPr>
                <w:rFonts w:ascii="Century Gothic" w:hAnsi="Century Gothic" w:cs="Arial"/>
                <w:sz w:val="20"/>
              </w:rPr>
              <w:t>Ceiling Fan/Air Conditioner</w:t>
            </w:r>
          </w:p>
        </w:tc>
        <w:tc>
          <w:tcPr>
            <w:tcW w:w="448" w:type="dxa"/>
            <w:shd w:val="clear" w:color="auto" w:fill="auto"/>
            <w:vAlign w:val="center"/>
          </w:tcPr>
          <w:p w14:paraId="6478B76C" w14:textId="365E0409"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062191B7" w14:textId="10A239FE"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50DFC709" w14:textId="67133175" w:rsidR="00012A60" w:rsidRPr="00D6302D" w:rsidRDefault="00012A60" w:rsidP="00012A60">
            <w:pPr>
              <w:jc w:val="center"/>
              <w:rPr>
                <w:rFonts w:ascii="Century Gothic" w:hAnsi="Century Gothic" w:cs="Arial"/>
                <w:sz w:val="20"/>
              </w:rPr>
            </w:pPr>
          </w:p>
        </w:tc>
        <w:tc>
          <w:tcPr>
            <w:tcW w:w="3960" w:type="dxa"/>
            <w:shd w:val="clear" w:color="auto" w:fill="auto"/>
          </w:tcPr>
          <w:p w14:paraId="33E38EE5" w14:textId="77777777" w:rsidR="00012A60" w:rsidRPr="009D13F2" w:rsidRDefault="00012A60" w:rsidP="00012A60">
            <w:pPr>
              <w:rPr>
                <w:rFonts w:ascii="Century Gothic" w:hAnsi="Century Gothic" w:cs="Arial"/>
                <w:sz w:val="20"/>
              </w:rPr>
            </w:pPr>
          </w:p>
        </w:tc>
        <w:tc>
          <w:tcPr>
            <w:tcW w:w="450" w:type="dxa"/>
          </w:tcPr>
          <w:p w14:paraId="3BEDACE0" w14:textId="77777777" w:rsidR="00012A60" w:rsidRPr="0003653A" w:rsidRDefault="00012A60" w:rsidP="00012A60">
            <w:pPr>
              <w:snapToGrid w:val="0"/>
              <w:jc w:val="center"/>
              <w:rPr>
                <w:rFonts w:ascii="Century Gothic" w:hAnsi="Century Gothic" w:cs="Arial"/>
                <w:szCs w:val="24"/>
              </w:rPr>
            </w:pPr>
          </w:p>
        </w:tc>
        <w:tc>
          <w:tcPr>
            <w:tcW w:w="2970" w:type="dxa"/>
            <w:shd w:val="clear" w:color="auto" w:fill="FFFFFF" w:themeFill="background1"/>
          </w:tcPr>
          <w:p w14:paraId="280DE45E" w14:textId="77777777" w:rsidR="00012A60" w:rsidRPr="0003653A" w:rsidRDefault="00012A60" w:rsidP="00012A60">
            <w:pPr>
              <w:snapToGrid w:val="0"/>
              <w:jc w:val="center"/>
              <w:rPr>
                <w:rFonts w:ascii="Century Gothic" w:hAnsi="Century Gothic" w:cs="Arial"/>
                <w:szCs w:val="24"/>
              </w:rPr>
            </w:pPr>
          </w:p>
        </w:tc>
        <w:tc>
          <w:tcPr>
            <w:tcW w:w="270" w:type="dxa"/>
            <w:shd w:val="clear" w:color="auto" w:fill="000000" w:themeFill="text1"/>
          </w:tcPr>
          <w:p w14:paraId="37FEBF91" w14:textId="77777777" w:rsidR="00012A60" w:rsidRPr="0003653A" w:rsidRDefault="00012A60" w:rsidP="00012A60">
            <w:pPr>
              <w:snapToGrid w:val="0"/>
              <w:spacing w:after="100" w:afterAutospacing="1"/>
              <w:jc w:val="center"/>
              <w:rPr>
                <w:rFonts w:ascii="Century Gothic" w:hAnsi="Century Gothic" w:cs="Arial"/>
                <w:szCs w:val="24"/>
              </w:rPr>
            </w:pPr>
          </w:p>
        </w:tc>
        <w:tc>
          <w:tcPr>
            <w:tcW w:w="416" w:type="dxa"/>
            <w:shd w:val="clear" w:color="auto" w:fill="auto"/>
            <w:vAlign w:val="center"/>
          </w:tcPr>
          <w:p w14:paraId="4307FA36" w14:textId="77777777" w:rsidR="00012A60" w:rsidRPr="0003653A" w:rsidRDefault="00012A60" w:rsidP="00012A60">
            <w:pPr>
              <w:snapToGrid w:val="0"/>
              <w:jc w:val="center"/>
              <w:rPr>
                <w:rFonts w:ascii="Century Gothic" w:hAnsi="Century Gothic" w:cs="Arial"/>
                <w:szCs w:val="24"/>
              </w:rPr>
            </w:pPr>
          </w:p>
        </w:tc>
        <w:tc>
          <w:tcPr>
            <w:tcW w:w="484" w:type="dxa"/>
            <w:shd w:val="clear" w:color="auto" w:fill="auto"/>
            <w:vAlign w:val="center"/>
          </w:tcPr>
          <w:p w14:paraId="2416CFF9" w14:textId="77777777" w:rsidR="00012A60" w:rsidRPr="0003653A" w:rsidRDefault="00012A60" w:rsidP="00012A60">
            <w:pPr>
              <w:snapToGrid w:val="0"/>
              <w:jc w:val="center"/>
              <w:rPr>
                <w:rFonts w:ascii="Century Gothic" w:hAnsi="Century Gothic" w:cs="Arial"/>
                <w:szCs w:val="24"/>
              </w:rPr>
            </w:pPr>
          </w:p>
        </w:tc>
        <w:tc>
          <w:tcPr>
            <w:tcW w:w="450" w:type="dxa"/>
            <w:shd w:val="clear" w:color="auto" w:fill="auto"/>
            <w:vAlign w:val="center"/>
          </w:tcPr>
          <w:p w14:paraId="1A353B95" w14:textId="77777777" w:rsidR="00012A60" w:rsidRPr="0003653A" w:rsidRDefault="00012A60" w:rsidP="00012A60">
            <w:pPr>
              <w:snapToGrid w:val="0"/>
              <w:jc w:val="center"/>
              <w:rPr>
                <w:rFonts w:ascii="Century Gothic" w:hAnsi="Century Gothic" w:cs="Arial"/>
                <w:szCs w:val="24"/>
              </w:rPr>
            </w:pPr>
          </w:p>
        </w:tc>
        <w:tc>
          <w:tcPr>
            <w:tcW w:w="540" w:type="dxa"/>
          </w:tcPr>
          <w:p w14:paraId="073B787B" w14:textId="77777777" w:rsidR="00012A60" w:rsidRPr="0003653A" w:rsidRDefault="00012A60" w:rsidP="00012A60">
            <w:pPr>
              <w:snapToGrid w:val="0"/>
              <w:rPr>
                <w:rFonts w:ascii="Century Gothic" w:hAnsi="Century Gothic" w:cs="Arial"/>
                <w:szCs w:val="24"/>
              </w:rPr>
            </w:pPr>
          </w:p>
        </w:tc>
        <w:tc>
          <w:tcPr>
            <w:tcW w:w="3237" w:type="dxa"/>
          </w:tcPr>
          <w:p w14:paraId="0F89C6C0" w14:textId="77777777" w:rsidR="00012A60" w:rsidRPr="0003653A" w:rsidRDefault="00012A60" w:rsidP="00012A60">
            <w:pPr>
              <w:snapToGrid w:val="0"/>
              <w:rPr>
                <w:rFonts w:ascii="Century Gothic" w:hAnsi="Century Gothic" w:cs="Arial"/>
                <w:szCs w:val="24"/>
              </w:rPr>
            </w:pPr>
          </w:p>
        </w:tc>
      </w:tr>
      <w:tr w:rsidR="001A2F8C" w:rsidRPr="0003653A" w14:paraId="621DAD37" w14:textId="77777777" w:rsidTr="1A9B8FCE">
        <w:tblPrEx>
          <w:tblCellMar>
            <w:right w:w="0" w:type="dxa"/>
          </w:tblCellMar>
        </w:tblPrEx>
        <w:trPr>
          <w:jc w:val="center"/>
        </w:trPr>
        <w:tc>
          <w:tcPr>
            <w:tcW w:w="2072" w:type="dxa"/>
            <w:shd w:val="clear" w:color="auto" w:fill="auto"/>
          </w:tcPr>
          <w:p w14:paraId="473479B2" w14:textId="77777777" w:rsidR="001A2F8C" w:rsidRPr="00D6302D" w:rsidRDefault="001A2F8C" w:rsidP="009B61E1">
            <w:pPr>
              <w:rPr>
                <w:rFonts w:ascii="Century Gothic" w:hAnsi="Century Gothic" w:cs="Arial"/>
                <w:sz w:val="20"/>
              </w:rPr>
            </w:pPr>
            <w:r w:rsidRPr="00D6302D">
              <w:rPr>
                <w:rFonts w:ascii="Century Gothic" w:hAnsi="Century Gothic" w:cs="Arial"/>
                <w:sz w:val="20"/>
              </w:rPr>
              <w:lastRenderedPageBreak/>
              <w:t>Additional</w:t>
            </w:r>
          </w:p>
        </w:tc>
        <w:tc>
          <w:tcPr>
            <w:tcW w:w="448" w:type="dxa"/>
            <w:shd w:val="clear" w:color="auto" w:fill="auto"/>
            <w:vAlign w:val="center"/>
          </w:tcPr>
          <w:p w14:paraId="432D8877" w14:textId="4FCD95CD"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4D91F29" w14:textId="3A978FE7"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88D513E" w14:textId="665D399B" w:rsidR="001A2F8C" w:rsidRPr="00D6302D" w:rsidRDefault="001A2F8C" w:rsidP="009B61E1">
            <w:pPr>
              <w:jc w:val="center"/>
              <w:rPr>
                <w:rFonts w:ascii="Century Gothic" w:hAnsi="Century Gothic" w:cs="Arial"/>
                <w:sz w:val="20"/>
              </w:rPr>
            </w:pPr>
          </w:p>
        </w:tc>
        <w:tc>
          <w:tcPr>
            <w:tcW w:w="3960" w:type="dxa"/>
            <w:shd w:val="clear" w:color="auto" w:fill="auto"/>
          </w:tcPr>
          <w:p w14:paraId="4072A033" w14:textId="77777777" w:rsidR="001A2F8C" w:rsidRPr="001D1F4D" w:rsidRDefault="001A2F8C" w:rsidP="009B61E1">
            <w:pPr>
              <w:rPr>
                <w:rFonts w:ascii="Century Gothic" w:hAnsi="Century Gothic" w:cs="Arial"/>
                <w:sz w:val="20"/>
              </w:rPr>
            </w:pPr>
          </w:p>
        </w:tc>
        <w:tc>
          <w:tcPr>
            <w:tcW w:w="450" w:type="dxa"/>
          </w:tcPr>
          <w:p w14:paraId="087894DB"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14F33E3F"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52A7C290"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8DFF9B0"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37A9395"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07C68E9" w14:textId="77777777" w:rsidR="001A2F8C" w:rsidRPr="0003653A" w:rsidRDefault="001A2F8C" w:rsidP="009B61E1">
            <w:pPr>
              <w:snapToGrid w:val="0"/>
              <w:jc w:val="center"/>
              <w:rPr>
                <w:rFonts w:ascii="Century Gothic" w:hAnsi="Century Gothic" w:cs="Arial"/>
                <w:szCs w:val="24"/>
              </w:rPr>
            </w:pPr>
          </w:p>
        </w:tc>
        <w:tc>
          <w:tcPr>
            <w:tcW w:w="540" w:type="dxa"/>
          </w:tcPr>
          <w:p w14:paraId="1FD18BD0" w14:textId="77777777" w:rsidR="001A2F8C" w:rsidRPr="0003653A" w:rsidRDefault="001A2F8C" w:rsidP="009B61E1">
            <w:pPr>
              <w:snapToGrid w:val="0"/>
              <w:rPr>
                <w:rFonts w:ascii="Century Gothic" w:hAnsi="Century Gothic" w:cs="Arial"/>
                <w:szCs w:val="24"/>
              </w:rPr>
            </w:pPr>
          </w:p>
        </w:tc>
        <w:tc>
          <w:tcPr>
            <w:tcW w:w="3237" w:type="dxa"/>
          </w:tcPr>
          <w:p w14:paraId="44ED63E2" w14:textId="77777777" w:rsidR="001A2F8C" w:rsidRPr="0003653A" w:rsidRDefault="001A2F8C" w:rsidP="009B61E1">
            <w:pPr>
              <w:snapToGrid w:val="0"/>
              <w:rPr>
                <w:rFonts w:ascii="Century Gothic" w:hAnsi="Century Gothic" w:cs="Arial"/>
                <w:szCs w:val="24"/>
              </w:rPr>
            </w:pPr>
          </w:p>
        </w:tc>
      </w:tr>
      <w:tr w:rsidR="001A2F8C" w:rsidRPr="0003653A" w14:paraId="7F0C7EC7" w14:textId="77777777" w:rsidTr="1A9B8FCE">
        <w:trPr>
          <w:jc w:val="center"/>
        </w:trPr>
        <w:tc>
          <w:tcPr>
            <w:tcW w:w="2072" w:type="dxa"/>
            <w:shd w:val="clear" w:color="auto" w:fill="D9D9D9" w:themeFill="background1" w:themeFillShade="D9"/>
          </w:tcPr>
          <w:p w14:paraId="278B0833" w14:textId="77777777" w:rsidR="001A2F8C" w:rsidRPr="000E6F7B" w:rsidRDefault="001A2F8C" w:rsidP="009B61E1">
            <w:pPr>
              <w:rPr>
                <w:rFonts w:ascii="Century Gothic" w:hAnsi="Century Gothic" w:cs="Arial"/>
                <w:sz w:val="20"/>
              </w:rPr>
            </w:pPr>
            <w:r>
              <w:rPr>
                <w:rFonts w:ascii="Century Gothic" w:hAnsi="Century Gothic" w:cs="Arial"/>
                <w:b/>
                <w:sz w:val="20"/>
              </w:rPr>
              <w:t>THEATRE ROOM</w:t>
            </w:r>
          </w:p>
        </w:tc>
        <w:tc>
          <w:tcPr>
            <w:tcW w:w="448" w:type="dxa"/>
            <w:shd w:val="clear" w:color="auto" w:fill="D9D9D9" w:themeFill="background1" w:themeFillShade="D9"/>
            <w:vAlign w:val="center"/>
          </w:tcPr>
          <w:p w14:paraId="1BC6519D"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2235B9A5"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021FBEF8"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16EDE346" w14:textId="77777777" w:rsidR="001A2F8C" w:rsidRPr="009D13F2" w:rsidRDefault="001A2F8C" w:rsidP="009B61E1">
            <w:pPr>
              <w:rPr>
                <w:rFonts w:ascii="Century Gothic" w:hAnsi="Century Gothic" w:cs="Arial"/>
                <w:sz w:val="20"/>
              </w:rPr>
            </w:pPr>
          </w:p>
        </w:tc>
        <w:tc>
          <w:tcPr>
            <w:tcW w:w="450" w:type="dxa"/>
            <w:shd w:val="clear" w:color="auto" w:fill="D9D9D9" w:themeFill="background1" w:themeFillShade="D9"/>
          </w:tcPr>
          <w:p w14:paraId="3F34AA3B" w14:textId="77777777" w:rsidR="001A2F8C" w:rsidRPr="0003653A" w:rsidRDefault="001A2F8C" w:rsidP="009B61E1">
            <w:pPr>
              <w:snapToGrid w:val="0"/>
              <w:rPr>
                <w:rFonts w:ascii="Century Gothic" w:hAnsi="Century Gothic" w:cs="Arial"/>
                <w:szCs w:val="24"/>
              </w:rPr>
            </w:pPr>
          </w:p>
        </w:tc>
        <w:tc>
          <w:tcPr>
            <w:tcW w:w="2970" w:type="dxa"/>
            <w:shd w:val="clear" w:color="auto" w:fill="D9D9D9" w:themeFill="background1" w:themeFillShade="D9"/>
          </w:tcPr>
          <w:p w14:paraId="627373F2"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0233F4F1"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D9D9D9" w:themeFill="background1" w:themeFillShade="D9"/>
          </w:tcPr>
          <w:p w14:paraId="1E4875DA" w14:textId="77777777" w:rsidR="001A2F8C" w:rsidRPr="0003653A" w:rsidRDefault="001A2F8C" w:rsidP="009B61E1">
            <w:pPr>
              <w:snapToGrid w:val="0"/>
              <w:rPr>
                <w:rFonts w:ascii="Century Gothic" w:hAnsi="Century Gothic" w:cs="Arial"/>
                <w:szCs w:val="24"/>
              </w:rPr>
            </w:pPr>
          </w:p>
        </w:tc>
        <w:tc>
          <w:tcPr>
            <w:tcW w:w="484" w:type="dxa"/>
            <w:shd w:val="clear" w:color="auto" w:fill="D9D9D9" w:themeFill="background1" w:themeFillShade="D9"/>
          </w:tcPr>
          <w:p w14:paraId="5CDDFDCB" w14:textId="77777777" w:rsidR="001A2F8C" w:rsidRPr="0003653A" w:rsidRDefault="001A2F8C" w:rsidP="009B61E1">
            <w:pPr>
              <w:snapToGrid w:val="0"/>
              <w:rPr>
                <w:rFonts w:ascii="Century Gothic" w:hAnsi="Century Gothic" w:cs="Arial"/>
                <w:szCs w:val="24"/>
              </w:rPr>
            </w:pPr>
          </w:p>
        </w:tc>
        <w:tc>
          <w:tcPr>
            <w:tcW w:w="450" w:type="dxa"/>
            <w:shd w:val="clear" w:color="auto" w:fill="D9D9D9" w:themeFill="background1" w:themeFillShade="D9"/>
          </w:tcPr>
          <w:p w14:paraId="4B5E3E2B" w14:textId="77777777" w:rsidR="001A2F8C" w:rsidRPr="0003653A" w:rsidRDefault="001A2F8C" w:rsidP="009B61E1">
            <w:pPr>
              <w:snapToGrid w:val="0"/>
              <w:rPr>
                <w:rFonts w:ascii="Century Gothic" w:hAnsi="Century Gothic" w:cs="Arial"/>
                <w:szCs w:val="24"/>
              </w:rPr>
            </w:pPr>
          </w:p>
        </w:tc>
        <w:tc>
          <w:tcPr>
            <w:tcW w:w="540" w:type="dxa"/>
            <w:shd w:val="clear" w:color="auto" w:fill="D9D9D9" w:themeFill="background1" w:themeFillShade="D9"/>
          </w:tcPr>
          <w:p w14:paraId="7983E743"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544BE7E7" w14:textId="77777777" w:rsidR="001A2F8C" w:rsidRPr="0003653A" w:rsidRDefault="001A2F8C" w:rsidP="009B61E1">
            <w:pPr>
              <w:snapToGrid w:val="0"/>
              <w:rPr>
                <w:rFonts w:ascii="Century Gothic" w:hAnsi="Century Gothic" w:cs="Arial"/>
                <w:szCs w:val="24"/>
              </w:rPr>
            </w:pPr>
          </w:p>
        </w:tc>
      </w:tr>
      <w:tr w:rsidR="00012A60" w:rsidRPr="0003653A" w14:paraId="06636069" w14:textId="77777777" w:rsidTr="1A9B8FCE">
        <w:trPr>
          <w:jc w:val="center"/>
        </w:trPr>
        <w:tc>
          <w:tcPr>
            <w:tcW w:w="2072" w:type="dxa"/>
            <w:shd w:val="clear" w:color="auto" w:fill="auto"/>
          </w:tcPr>
          <w:p w14:paraId="1D688DC8" w14:textId="13A486EA" w:rsidR="00012A60" w:rsidRPr="00D6302D" w:rsidRDefault="00012A60" w:rsidP="00012A60">
            <w:pPr>
              <w:rPr>
                <w:rFonts w:ascii="Century Gothic" w:hAnsi="Century Gothic" w:cs="Arial"/>
                <w:b/>
                <w:sz w:val="20"/>
              </w:rPr>
            </w:pPr>
            <w:r w:rsidRPr="00004797">
              <w:rPr>
                <w:rFonts w:ascii="Century Gothic" w:hAnsi="Century Gothic" w:cs="Arial"/>
                <w:sz w:val="20"/>
              </w:rPr>
              <w:t>Door/Doorway Frames/Handles</w:t>
            </w:r>
          </w:p>
        </w:tc>
        <w:tc>
          <w:tcPr>
            <w:tcW w:w="448" w:type="dxa"/>
            <w:shd w:val="clear" w:color="auto" w:fill="auto"/>
            <w:vAlign w:val="center"/>
          </w:tcPr>
          <w:p w14:paraId="4F14044D" w14:textId="1CF8ACB8"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4DF5E539" w14:textId="63786775"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6D67A115" w14:textId="2177E2ED" w:rsidR="00012A60" w:rsidRPr="00D6302D" w:rsidRDefault="00012A60" w:rsidP="00012A60">
            <w:pPr>
              <w:jc w:val="center"/>
              <w:rPr>
                <w:rFonts w:ascii="Century Gothic" w:hAnsi="Century Gothic" w:cs="Arial"/>
                <w:sz w:val="20"/>
              </w:rPr>
            </w:pPr>
          </w:p>
        </w:tc>
        <w:tc>
          <w:tcPr>
            <w:tcW w:w="3960" w:type="dxa"/>
            <w:shd w:val="clear" w:color="auto" w:fill="auto"/>
          </w:tcPr>
          <w:p w14:paraId="3B9B999E" w14:textId="77777777" w:rsidR="00012A60" w:rsidRPr="009D13F2" w:rsidRDefault="00012A60" w:rsidP="00012A60">
            <w:pPr>
              <w:rPr>
                <w:rFonts w:ascii="Century Gothic" w:hAnsi="Century Gothic" w:cs="Arial"/>
                <w:sz w:val="20"/>
              </w:rPr>
            </w:pPr>
          </w:p>
        </w:tc>
        <w:tc>
          <w:tcPr>
            <w:tcW w:w="450" w:type="dxa"/>
          </w:tcPr>
          <w:p w14:paraId="5B6106F5" w14:textId="77777777" w:rsidR="00012A60" w:rsidRPr="0003653A" w:rsidRDefault="00012A60" w:rsidP="00012A60">
            <w:pPr>
              <w:snapToGrid w:val="0"/>
              <w:rPr>
                <w:rFonts w:ascii="Century Gothic" w:hAnsi="Century Gothic" w:cs="Arial"/>
                <w:szCs w:val="24"/>
              </w:rPr>
            </w:pPr>
          </w:p>
        </w:tc>
        <w:tc>
          <w:tcPr>
            <w:tcW w:w="2970" w:type="dxa"/>
            <w:shd w:val="clear" w:color="auto" w:fill="FFFFFF" w:themeFill="background1"/>
          </w:tcPr>
          <w:p w14:paraId="3454C690"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335248D2"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76C07734"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50A9FAB4"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2403AC20" w14:textId="77777777" w:rsidR="00012A60" w:rsidRPr="0003653A" w:rsidRDefault="00012A60" w:rsidP="00012A60">
            <w:pPr>
              <w:snapToGrid w:val="0"/>
              <w:rPr>
                <w:rFonts w:ascii="Century Gothic" w:hAnsi="Century Gothic" w:cs="Arial"/>
                <w:szCs w:val="24"/>
              </w:rPr>
            </w:pPr>
          </w:p>
        </w:tc>
        <w:tc>
          <w:tcPr>
            <w:tcW w:w="540" w:type="dxa"/>
          </w:tcPr>
          <w:p w14:paraId="3BEF0E35" w14:textId="77777777" w:rsidR="00012A60" w:rsidRPr="0003653A" w:rsidRDefault="00012A60" w:rsidP="00012A60">
            <w:pPr>
              <w:snapToGrid w:val="0"/>
              <w:rPr>
                <w:rFonts w:ascii="Century Gothic" w:hAnsi="Century Gothic" w:cs="Arial"/>
                <w:szCs w:val="24"/>
              </w:rPr>
            </w:pPr>
          </w:p>
        </w:tc>
        <w:tc>
          <w:tcPr>
            <w:tcW w:w="3237" w:type="dxa"/>
          </w:tcPr>
          <w:p w14:paraId="5D00E523" w14:textId="77777777" w:rsidR="00012A60" w:rsidRPr="0003653A" w:rsidRDefault="00012A60" w:rsidP="00012A60">
            <w:pPr>
              <w:snapToGrid w:val="0"/>
              <w:rPr>
                <w:rFonts w:ascii="Century Gothic" w:hAnsi="Century Gothic" w:cs="Arial"/>
                <w:szCs w:val="24"/>
              </w:rPr>
            </w:pPr>
          </w:p>
        </w:tc>
      </w:tr>
      <w:tr w:rsidR="00012A60" w:rsidRPr="0003653A" w14:paraId="37C1BF1E" w14:textId="77777777" w:rsidTr="1A9B8FCE">
        <w:trPr>
          <w:jc w:val="center"/>
        </w:trPr>
        <w:tc>
          <w:tcPr>
            <w:tcW w:w="2072" w:type="dxa"/>
            <w:shd w:val="clear" w:color="auto" w:fill="auto"/>
          </w:tcPr>
          <w:p w14:paraId="2D7656D1" w14:textId="6E651F76" w:rsidR="00012A60" w:rsidRPr="00D6302D" w:rsidRDefault="00012A60" w:rsidP="00012A60">
            <w:pPr>
              <w:rPr>
                <w:rFonts w:ascii="Century Gothic" w:hAnsi="Century Gothic" w:cs="Arial"/>
                <w:b/>
                <w:sz w:val="20"/>
              </w:rPr>
            </w:pPr>
            <w:r>
              <w:rPr>
                <w:rFonts w:ascii="Century Gothic" w:hAnsi="Century Gothic" w:cs="Arial"/>
                <w:sz w:val="20"/>
              </w:rPr>
              <w:t>Ceiling/cornice</w:t>
            </w:r>
          </w:p>
        </w:tc>
        <w:tc>
          <w:tcPr>
            <w:tcW w:w="448" w:type="dxa"/>
            <w:shd w:val="clear" w:color="auto" w:fill="auto"/>
            <w:vAlign w:val="center"/>
          </w:tcPr>
          <w:p w14:paraId="2FED4C05" w14:textId="0B06E11E"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3D8A2938" w14:textId="1D25EBD7"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785C152B" w14:textId="0F495BFE" w:rsidR="00012A60" w:rsidRPr="00503113" w:rsidRDefault="00012A60" w:rsidP="00012A60">
            <w:pPr>
              <w:tabs>
                <w:tab w:val="left" w:pos="226"/>
              </w:tabs>
              <w:ind w:right="-108"/>
              <w:jc w:val="center"/>
            </w:pPr>
          </w:p>
        </w:tc>
        <w:tc>
          <w:tcPr>
            <w:tcW w:w="3960" w:type="dxa"/>
            <w:shd w:val="clear" w:color="auto" w:fill="auto"/>
          </w:tcPr>
          <w:p w14:paraId="7FA50BED" w14:textId="77777777" w:rsidR="00012A60" w:rsidRPr="009D13F2" w:rsidRDefault="00012A60" w:rsidP="00012A60">
            <w:pPr>
              <w:rPr>
                <w:rFonts w:ascii="Century Gothic" w:hAnsi="Century Gothic" w:cs="Arial"/>
                <w:sz w:val="20"/>
              </w:rPr>
            </w:pPr>
          </w:p>
        </w:tc>
        <w:tc>
          <w:tcPr>
            <w:tcW w:w="450" w:type="dxa"/>
          </w:tcPr>
          <w:p w14:paraId="79C7864B" w14:textId="77777777" w:rsidR="00012A60" w:rsidRPr="0003653A" w:rsidRDefault="00012A60" w:rsidP="00012A60">
            <w:pPr>
              <w:snapToGrid w:val="0"/>
              <w:rPr>
                <w:rFonts w:ascii="Century Gothic" w:hAnsi="Century Gothic" w:cs="Arial"/>
                <w:szCs w:val="24"/>
              </w:rPr>
            </w:pPr>
          </w:p>
        </w:tc>
        <w:tc>
          <w:tcPr>
            <w:tcW w:w="2970" w:type="dxa"/>
            <w:shd w:val="clear" w:color="auto" w:fill="FFFFFF" w:themeFill="background1"/>
          </w:tcPr>
          <w:p w14:paraId="7677ED8B"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71E0E8E6"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5C53C60D"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14E1BC5D"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3303F4E2" w14:textId="77777777" w:rsidR="00012A60" w:rsidRPr="0003653A" w:rsidRDefault="00012A60" w:rsidP="00012A60">
            <w:pPr>
              <w:snapToGrid w:val="0"/>
              <w:rPr>
                <w:rFonts w:ascii="Century Gothic" w:hAnsi="Century Gothic" w:cs="Arial"/>
                <w:szCs w:val="24"/>
              </w:rPr>
            </w:pPr>
          </w:p>
        </w:tc>
        <w:tc>
          <w:tcPr>
            <w:tcW w:w="540" w:type="dxa"/>
          </w:tcPr>
          <w:p w14:paraId="39D64550" w14:textId="77777777" w:rsidR="00012A60" w:rsidRPr="0003653A" w:rsidRDefault="00012A60" w:rsidP="00012A60">
            <w:pPr>
              <w:snapToGrid w:val="0"/>
              <w:rPr>
                <w:rFonts w:ascii="Century Gothic" w:hAnsi="Century Gothic" w:cs="Arial"/>
                <w:szCs w:val="24"/>
              </w:rPr>
            </w:pPr>
          </w:p>
        </w:tc>
        <w:tc>
          <w:tcPr>
            <w:tcW w:w="3237" w:type="dxa"/>
          </w:tcPr>
          <w:p w14:paraId="6C2DE547" w14:textId="77777777" w:rsidR="00012A60" w:rsidRPr="0003653A" w:rsidRDefault="00012A60" w:rsidP="00012A60">
            <w:pPr>
              <w:snapToGrid w:val="0"/>
              <w:rPr>
                <w:rFonts w:ascii="Century Gothic" w:hAnsi="Century Gothic" w:cs="Arial"/>
                <w:szCs w:val="24"/>
              </w:rPr>
            </w:pPr>
          </w:p>
        </w:tc>
      </w:tr>
      <w:tr w:rsidR="00012A60" w:rsidRPr="0003653A" w14:paraId="63AC187A" w14:textId="77777777" w:rsidTr="1A9B8FCE">
        <w:trPr>
          <w:jc w:val="center"/>
        </w:trPr>
        <w:tc>
          <w:tcPr>
            <w:tcW w:w="2072" w:type="dxa"/>
            <w:shd w:val="clear" w:color="auto" w:fill="auto"/>
          </w:tcPr>
          <w:p w14:paraId="1ECDB226" w14:textId="7510A0FB" w:rsidR="00012A60" w:rsidRPr="00D6302D" w:rsidRDefault="00012A60" w:rsidP="00012A60">
            <w:pPr>
              <w:rPr>
                <w:rFonts w:ascii="Century Gothic" w:hAnsi="Century Gothic" w:cs="Arial"/>
                <w:b/>
                <w:sz w:val="20"/>
              </w:rPr>
            </w:pPr>
            <w:r>
              <w:rPr>
                <w:rFonts w:ascii="Century Gothic" w:hAnsi="Century Gothic" w:cs="Arial"/>
                <w:sz w:val="20"/>
              </w:rPr>
              <w:t xml:space="preserve">Light Fittings </w:t>
            </w:r>
          </w:p>
        </w:tc>
        <w:tc>
          <w:tcPr>
            <w:tcW w:w="448" w:type="dxa"/>
            <w:shd w:val="clear" w:color="auto" w:fill="auto"/>
            <w:vAlign w:val="center"/>
          </w:tcPr>
          <w:p w14:paraId="543823E3" w14:textId="21F7004F"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08C58B44" w14:textId="52D56601"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1D7C7457" w14:textId="0C5AD41A" w:rsidR="00012A60" w:rsidRPr="00D6302D" w:rsidRDefault="00012A60" w:rsidP="00012A60">
            <w:pPr>
              <w:jc w:val="center"/>
              <w:rPr>
                <w:rFonts w:ascii="Century Gothic" w:hAnsi="Century Gothic" w:cs="Arial"/>
                <w:sz w:val="20"/>
              </w:rPr>
            </w:pPr>
          </w:p>
        </w:tc>
        <w:tc>
          <w:tcPr>
            <w:tcW w:w="3960" w:type="dxa"/>
            <w:shd w:val="clear" w:color="auto" w:fill="auto"/>
          </w:tcPr>
          <w:p w14:paraId="4A87EFC4" w14:textId="77777777" w:rsidR="00012A60" w:rsidRPr="009D13F2" w:rsidRDefault="00012A60" w:rsidP="00012A60">
            <w:pPr>
              <w:rPr>
                <w:rFonts w:ascii="Century Gothic" w:hAnsi="Century Gothic" w:cs="Arial"/>
                <w:sz w:val="20"/>
              </w:rPr>
            </w:pPr>
          </w:p>
        </w:tc>
        <w:tc>
          <w:tcPr>
            <w:tcW w:w="450" w:type="dxa"/>
          </w:tcPr>
          <w:p w14:paraId="5C061AF4" w14:textId="77777777" w:rsidR="00012A60" w:rsidRPr="0003653A" w:rsidRDefault="00012A60" w:rsidP="00012A60">
            <w:pPr>
              <w:snapToGrid w:val="0"/>
              <w:rPr>
                <w:rFonts w:ascii="Century Gothic" w:hAnsi="Century Gothic" w:cs="Arial"/>
                <w:szCs w:val="24"/>
              </w:rPr>
            </w:pPr>
          </w:p>
        </w:tc>
        <w:tc>
          <w:tcPr>
            <w:tcW w:w="2970" w:type="dxa"/>
            <w:shd w:val="clear" w:color="auto" w:fill="FFFFFF" w:themeFill="background1"/>
          </w:tcPr>
          <w:p w14:paraId="7144D9EE"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796970C0"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5D17682A"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6603FB2E"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41C81171" w14:textId="77777777" w:rsidR="00012A60" w:rsidRPr="0003653A" w:rsidRDefault="00012A60" w:rsidP="00012A60">
            <w:pPr>
              <w:snapToGrid w:val="0"/>
              <w:rPr>
                <w:rFonts w:ascii="Century Gothic" w:hAnsi="Century Gothic" w:cs="Arial"/>
                <w:szCs w:val="24"/>
              </w:rPr>
            </w:pPr>
          </w:p>
        </w:tc>
        <w:tc>
          <w:tcPr>
            <w:tcW w:w="540" w:type="dxa"/>
          </w:tcPr>
          <w:p w14:paraId="3351EDF3" w14:textId="77777777" w:rsidR="00012A60" w:rsidRPr="0003653A" w:rsidRDefault="00012A60" w:rsidP="00012A60">
            <w:pPr>
              <w:snapToGrid w:val="0"/>
              <w:rPr>
                <w:rFonts w:ascii="Century Gothic" w:hAnsi="Century Gothic" w:cs="Arial"/>
                <w:szCs w:val="24"/>
              </w:rPr>
            </w:pPr>
          </w:p>
        </w:tc>
        <w:tc>
          <w:tcPr>
            <w:tcW w:w="3237" w:type="dxa"/>
          </w:tcPr>
          <w:p w14:paraId="69224B35" w14:textId="77777777" w:rsidR="00012A60" w:rsidRPr="0003653A" w:rsidRDefault="00012A60" w:rsidP="00012A60">
            <w:pPr>
              <w:snapToGrid w:val="0"/>
              <w:rPr>
                <w:rFonts w:ascii="Century Gothic" w:hAnsi="Century Gothic" w:cs="Arial"/>
                <w:szCs w:val="24"/>
              </w:rPr>
            </w:pPr>
          </w:p>
        </w:tc>
      </w:tr>
      <w:tr w:rsidR="00012A60" w:rsidRPr="0003653A" w14:paraId="3CA214C9" w14:textId="77777777" w:rsidTr="1A9B8FCE">
        <w:trPr>
          <w:jc w:val="center"/>
        </w:trPr>
        <w:tc>
          <w:tcPr>
            <w:tcW w:w="2072" w:type="dxa"/>
            <w:shd w:val="clear" w:color="auto" w:fill="auto"/>
          </w:tcPr>
          <w:p w14:paraId="5C33F38F" w14:textId="0BD5A083" w:rsidR="00012A60" w:rsidRPr="00D6302D" w:rsidRDefault="00012A60" w:rsidP="00012A60">
            <w:pPr>
              <w:rPr>
                <w:rFonts w:ascii="Century Gothic" w:hAnsi="Century Gothic" w:cs="Arial"/>
                <w:b/>
                <w:sz w:val="20"/>
              </w:rPr>
            </w:pPr>
            <w:r w:rsidRPr="00D6302D">
              <w:rPr>
                <w:rFonts w:ascii="Century Gothic" w:hAnsi="Century Gothic" w:cs="Arial"/>
                <w:sz w:val="20"/>
              </w:rPr>
              <w:t>Walls/Hooks</w:t>
            </w:r>
            <w:r>
              <w:rPr>
                <w:rFonts w:ascii="Century Gothic" w:hAnsi="Century Gothic" w:cs="Arial"/>
                <w:sz w:val="20"/>
              </w:rPr>
              <w:t>/ door stoppers</w:t>
            </w:r>
          </w:p>
        </w:tc>
        <w:tc>
          <w:tcPr>
            <w:tcW w:w="448" w:type="dxa"/>
            <w:shd w:val="clear" w:color="auto" w:fill="auto"/>
            <w:vAlign w:val="center"/>
          </w:tcPr>
          <w:p w14:paraId="50139CB9" w14:textId="1BD3AA52"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1B705501" w14:textId="5FB71877"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3F79BB24" w14:textId="13879F19" w:rsidR="00012A60" w:rsidRPr="00503113" w:rsidRDefault="00012A60" w:rsidP="00012A60">
            <w:pPr>
              <w:tabs>
                <w:tab w:val="left" w:pos="226"/>
              </w:tabs>
              <w:ind w:right="-108"/>
              <w:jc w:val="center"/>
            </w:pPr>
          </w:p>
        </w:tc>
        <w:tc>
          <w:tcPr>
            <w:tcW w:w="3960" w:type="dxa"/>
            <w:shd w:val="clear" w:color="auto" w:fill="auto"/>
          </w:tcPr>
          <w:p w14:paraId="3C0D1B43" w14:textId="77777777" w:rsidR="00012A60" w:rsidRPr="009D13F2" w:rsidRDefault="00012A60" w:rsidP="00012A60">
            <w:pPr>
              <w:rPr>
                <w:rFonts w:ascii="Century Gothic" w:hAnsi="Century Gothic" w:cs="Arial"/>
                <w:sz w:val="20"/>
              </w:rPr>
            </w:pPr>
          </w:p>
        </w:tc>
        <w:tc>
          <w:tcPr>
            <w:tcW w:w="450" w:type="dxa"/>
          </w:tcPr>
          <w:p w14:paraId="5DDBA23E" w14:textId="77777777" w:rsidR="00012A60" w:rsidRPr="0003653A" w:rsidRDefault="00012A60" w:rsidP="00012A60">
            <w:pPr>
              <w:snapToGrid w:val="0"/>
              <w:rPr>
                <w:rFonts w:ascii="Century Gothic" w:hAnsi="Century Gothic" w:cs="Arial"/>
                <w:szCs w:val="24"/>
              </w:rPr>
            </w:pPr>
          </w:p>
        </w:tc>
        <w:tc>
          <w:tcPr>
            <w:tcW w:w="2970" w:type="dxa"/>
            <w:shd w:val="clear" w:color="auto" w:fill="FFFFFF" w:themeFill="background1"/>
          </w:tcPr>
          <w:p w14:paraId="4DEC1A9C"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75C5B6B3"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3CFEDDAD"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188AF803"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26594D7A" w14:textId="77777777" w:rsidR="00012A60" w:rsidRPr="0003653A" w:rsidRDefault="00012A60" w:rsidP="00012A60">
            <w:pPr>
              <w:snapToGrid w:val="0"/>
              <w:rPr>
                <w:rFonts w:ascii="Century Gothic" w:hAnsi="Century Gothic" w:cs="Arial"/>
                <w:szCs w:val="24"/>
              </w:rPr>
            </w:pPr>
          </w:p>
        </w:tc>
        <w:tc>
          <w:tcPr>
            <w:tcW w:w="540" w:type="dxa"/>
          </w:tcPr>
          <w:p w14:paraId="4AFE189D" w14:textId="77777777" w:rsidR="00012A60" w:rsidRPr="0003653A" w:rsidRDefault="00012A60" w:rsidP="00012A60">
            <w:pPr>
              <w:snapToGrid w:val="0"/>
              <w:rPr>
                <w:rFonts w:ascii="Century Gothic" w:hAnsi="Century Gothic" w:cs="Arial"/>
                <w:szCs w:val="24"/>
              </w:rPr>
            </w:pPr>
          </w:p>
        </w:tc>
        <w:tc>
          <w:tcPr>
            <w:tcW w:w="3237" w:type="dxa"/>
          </w:tcPr>
          <w:p w14:paraId="110309F7" w14:textId="77777777" w:rsidR="00012A60" w:rsidRPr="0003653A" w:rsidRDefault="00012A60" w:rsidP="00012A60">
            <w:pPr>
              <w:snapToGrid w:val="0"/>
              <w:rPr>
                <w:rFonts w:ascii="Century Gothic" w:hAnsi="Century Gothic" w:cs="Arial"/>
                <w:szCs w:val="24"/>
              </w:rPr>
            </w:pPr>
          </w:p>
        </w:tc>
      </w:tr>
      <w:tr w:rsidR="00012A60" w:rsidRPr="0003653A" w14:paraId="261456DF" w14:textId="77777777" w:rsidTr="1A9B8FCE">
        <w:trPr>
          <w:jc w:val="center"/>
        </w:trPr>
        <w:tc>
          <w:tcPr>
            <w:tcW w:w="2072" w:type="dxa"/>
            <w:shd w:val="clear" w:color="auto" w:fill="auto"/>
          </w:tcPr>
          <w:p w14:paraId="31042482" w14:textId="24387F7F" w:rsidR="00012A60" w:rsidRPr="00D6302D" w:rsidRDefault="00012A60" w:rsidP="00012A60">
            <w:pPr>
              <w:rPr>
                <w:rFonts w:ascii="Century Gothic" w:hAnsi="Century Gothic" w:cs="Arial"/>
                <w:b/>
                <w:sz w:val="20"/>
              </w:rPr>
            </w:pPr>
            <w:r w:rsidRPr="00D6302D">
              <w:rPr>
                <w:rFonts w:ascii="Century Gothic" w:hAnsi="Century Gothic" w:cs="Arial"/>
                <w:sz w:val="20"/>
              </w:rPr>
              <w:t>Windows/ Screens</w:t>
            </w:r>
          </w:p>
        </w:tc>
        <w:tc>
          <w:tcPr>
            <w:tcW w:w="448" w:type="dxa"/>
            <w:shd w:val="clear" w:color="auto" w:fill="auto"/>
            <w:vAlign w:val="center"/>
          </w:tcPr>
          <w:p w14:paraId="06F95FA1" w14:textId="2239DA8A"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27D65325" w14:textId="0E3280D9"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644079FF" w14:textId="54EF37A8" w:rsidR="00012A60" w:rsidRPr="00D6302D" w:rsidRDefault="00012A60" w:rsidP="00012A60">
            <w:pPr>
              <w:jc w:val="center"/>
              <w:rPr>
                <w:rFonts w:ascii="Century Gothic" w:hAnsi="Century Gothic" w:cs="Arial"/>
                <w:sz w:val="20"/>
              </w:rPr>
            </w:pPr>
          </w:p>
        </w:tc>
        <w:tc>
          <w:tcPr>
            <w:tcW w:w="3960" w:type="dxa"/>
            <w:shd w:val="clear" w:color="auto" w:fill="auto"/>
          </w:tcPr>
          <w:p w14:paraId="18951763" w14:textId="77777777" w:rsidR="00012A60" w:rsidRPr="009D13F2" w:rsidRDefault="00012A60" w:rsidP="00012A60">
            <w:pPr>
              <w:rPr>
                <w:rFonts w:ascii="Century Gothic" w:hAnsi="Century Gothic" w:cs="Arial"/>
                <w:sz w:val="20"/>
              </w:rPr>
            </w:pPr>
          </w:p>
        </w:tc>
        <w:tc>
          <w:tcPr>
            <w:tcW w:w="450" w:type="dxa"/>
          </w:tcPr>
          <w:p w14:paraId="2AAEEC16" w14:textId="77777777" w:rsidR="00012A60" w:rsidRPr="0003653A" w:rsidRDefault="00012A60" w:rsidP="00012A60">
            <w:pPr>
              <w:snapToGrid w:val="0"/>
              <w:rPr>
                <w:rFonts w:ascii="Century Gothic" w:hAnsi="Century Gothic" w:cs="Arial"/>
                <w:szCs w:val="24"/>
              </w:rPr>
            </w:pPr>
          </w:p>
        </w:tc>
        <w:tc>
          <w:tcPr>
            <w:tcW w:w="2970" w:type="dxa"/>
            <w:shd w:val="clear" w:color="auto" w:fill="FFFFFF" w:themeFill="background1"/>
          </w:tcPr>
          <w:p w14:paraId="13A3C789"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0D2A8773"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339AEE7E"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59BC1597"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1F951614" w14:textId="77777777" w:rsidR="00012A60" w:rsidRPr="0003653A" w:rsidRDefault="00012A60" w:rsidP="00012A60">
            <w:pPr>
              <w:snapToGrid w:val="0"/>
              <w:rPr>
                <w:rFonts w:ascii="Century Gothic" w:hAnsi="Century Gothic" w:cs="Arial"/>
                <w:szCs w:val="24"/>
              </w:rPr>
            </w:pPr>
          </w:p>
        </w:tc>
        <w:tc>
          <w:tcPr>
            <w:tcW w:w="540" w:type="dxa"/>
          </w:tcPr>
          <w:p w14:paraId="357CB709" w14:textId="77777777" w:rsidR="00012A60" w:rsidRPr="0003653A" w:rsidRDefault="00012A60" w:rsidP="00012A60">
            <w:pPr>
              <w:snapToGrid w:val="0"/>
              <w:rPr>
                <w:rFonts w:ascii="Century Gothic" w:hAnsi="Century Gothic" w:cs="Arial"/>
                <w:szCs w:val="24"/>
              </w:rPr>
            </w:pPr>
          </w:p>
        </w:tc>
        <w:tc>
          <w:tcPr>
            <w:tcW w:w="3237" w:type="dxa"/>
          </w:tcPr>
          <w:p w14:paraId="0C86AFD6" w14:textId="77777777" w:rsidR="00012A60" w:rsidRPr="0003653A" w:rsidRDefault="00012A60" w:rsidP="00012A60">
            <w:pPr>
              <w:snapToGrid w:val="0"/>
              <w:rPr>
                <w:rFonts w:ascii="Century Gothic" w:hAnsi="Century Gothic" w:cs="Arial"/>
                <w:szCs w:val="24"/>
              </w:rPr>
            </w:pPr>
          </w:p>
        </w:tc>
      </w:tr>
      <w:tr w:rsidR="00012A60" w:rsidRPr="0003653A" w14:paraId="6DEC6490" w14:textId="77777777" w:rsidTr="1A9B8FCE">
        <w:trPr>
          <w:jc w:val="center"/>
        </w:trPr>
        <w:tc>
          <w:tcPr>
            <w:tcW w:w="2072" w:type="dxa"/>
            <w:shd w:val="clear" w:color="auto" w:fill="auto"/>
          </w:tcPr>
          <w:p w14:paraId="75557057" w14:textId="15913BEC" w:rsidR="00012A60" w:rsidRPr="00D6302D" w:rsidRDefault="00012A60" w:rsidP="00012A60">
            <w:pPr>
              <w:rPr>
                <w:rFonts w:ascii="Century Gothic" w:hAnsi="Century Gothic" w:cs="Arial"/>
                <w:b/>
                <w:sz w:val="20"/>
              </w:rPr>
            </w:pPr>
            <w:r>
              <w:rPr>
                <w:rFonts w:ascii="Century Gothic" w:hAnsi="Century Gothic" w:cs="Arial"/>
                <w:sz w:val="20"/>
              </w:rPr>
              <w:t>Blinds/Curtains</w:t>
            </w:r>
          </w:p>
        </w:tc>
        <w:tc>
          <w:tcPr>
            <w:tcW w:w="448" w:type="dxa"/>
            <w:shd w:val="clear" w:color="auto" w:fill="auto"/>
            <w:vAlign w:val="center"/>
          </w:tcPr>
          <w:p w14:paraId="69C3B6CF" w14:textId="2081B64D"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1449111F" w14:textId="4285C2B9"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522297A5" w14:textId="7836FCFF" w:rsidR="00012A60" w:rsidRPr="00D6302D" w:rsidRDefault="00012A60" w:rsidP="00012A60">
            <w:pPr>
              <w:jc w:val="center"/>
              <w:rPr>
                <w:rFonts w:ascii="Century Gothic" w:hAnsi="Century Gothic" w:cs="Arial"/>
                <w:sz w:val="20"/>
              </w:rPr>
            </w:pPr>
          </w:p>
        </w:tc>
        <w:tc>
          <w:tcPr>
            <w:tcW w:w="3960" w:type="dxa"/>
            <w:shd w:val="clear" w:color="auto" w:fill="auto"/>
          </w:tcPr>
          <w:p w14:paraId="1420766D" w14:textId="77777777" w:rsidR="00012A60" w:rsidRPr="009D13F2" w:rsidRDefault="00012A60" w:rsidP="00012A60">
            <w:pPr>
              <w:rPr>
                <w:rFonts w:ascii="Century Gothic" w:hAnsi="Century Gothic" w:cs="Arial"/>
                <w:sz w:val="20"/>
              </w:rPr>
            </w:pPr>
          </w:p>
        </w:tc>
        <w:tc>
          <w:tcPr>
            <w:tcW w:w="450" w:type="dxa"/>
          </w:tcPr>
          <w:p w14:paraId="3C6BF323" w14:textId="77777777" w:rsidR="00012A60" w:rsidRPr="0003653A" w:rsidRDefault="00012A60" w:rsidP="00012A60">
            <w:pPr>
              <w:snapToGrid w:val="0"/>
              <w:rPr>
                <w:rFonts w:ascii="Century Gothic" w:hAnsi="Century Gothic" w:cs="Arial"/>
                <w:szCs w:val="24"/>
              </w:rPr>
            </w:pPr>
          </w:p>
        </w:tc>
        <w:tc>
          <w:tcPr>
            <w:tcW w:w="2970" w:type="dxa"/>
            <w:shd w:val="clear" w:color="auto" w:fill="FFFFFF" w:themeFill="background1"/>
          </w:tcPr>
          <w:p w14:paraId="145B60C1"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109B9A31"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3C77079E"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3D6C0C9E"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752CE987" w14:textId="77777777" w:rsidR="00012A60" w:rsidRPr="0003653A" w:rsidRDefault="00012A60" w:rsidP="00012A60">
            <w:pPr>
              <w:snapToGrid w:val="0"/>
              <w:rPr>
                <w:rFonts w:ascii="Century Gothic" w:hAnsi="Century Gothic" w:cs="Arial"/>
                <w:szCs w:val="24"/>
              </w:rPr>
            </w:pPr>
          </w:p>
        </w:tc>
        <w:tc>
          <w:tcPr>
            <w:tcW w:w="540" w:type="dxa"/>
          </w:tcPr>
          <w:p w14:paraId="5707E1F8" w14:textId="77777777" w:rsidR="00012A60" w:rsidRPr="0003653A" w:rsidRDefault="00012A60" w:rsidP="00012A60">
            <w:pPr>
              <w:snapToGrid w:val="0"/>
              <w:rPr>
                <w:rFonts w:ascii="Century Gothic" w:hAnsi="Century Gothic" w:cs="Arial"/>
                <w:szCs w:val="24"/>
              </w:rPr>
            </w:pPr>
          </w:p>
        </w:tc>
        <w:tc>
          <w:tcPr>
            <w:tcW w:w="3237" w:type="dxa"/>
          </w:tcPr>
          <w:p w14:paraId="6474BFBB" w14:textId="77777777" w:rsidR="00012A60" w:rsidRPr="0003653A" w:rsidRDefault="00012A60" w:rsidP="00012A60">
            <w:pPr>
              <w:snapToGrid w:val="0"/>
              <w:rPr>
                <w:rFonts w:ascii="Century Gothic" w:hAnsi="Century Gothic" w:cs="Arial"/>
                <w:szCs w:val="24"/>
              </w:rPr>
            </w:pPr>
          </w:p>
        </w:tc>
      </w:tr>
      <w:tr w:rsidR="00012A60" w:rsidRPr="0003653A" w14:paraId="0CD59435" w14:textId="77777777" w:rsidTr="1A9B8FCE">
        <w:trPr>
          <w:jc w:val="center"/>
        </w:trPr>
        <w:tc>
          <w:tcPr>
            <w:tcW w:w="2072" w:type="dxa"/>
            <w:shd w:val="clear" w:color="auto" w:fill="auto"/>
          </w:tcPr>
          <w:p w14:paraId="20DADD47" w14:textId="4B2E8336" w:rsidR="00012A60" w:rsidRPr="00D6302D" w:rsidRDefault="00012A60" w:rsidP="00012A60">
            <w:pPr>
              <w:rPr>
                <w:rFonts w:ascii="Century Gothic" w:hAnsi="Century Gothic" w:cs="Arial"/>
                <w:b/>
                <w:sz w:val="20"/>
              </w:rPr>
            </w:pPr>
            <w:r w:rsidRPr="00D6302D">
              <w:rPr>
                <w:rFonts w:ascii="Century Gothic" w:hAnsi="Century Gothic" w:cs="Arial"/>
                <w:sz w:val="20"/>
              </w:rPr>
              <w:t>Power Points/Light Switches</w:t>
            </w:r>
          </w:p>
        </w:tc>
        <w:tc>
          <w:tcPr>
            <w:tcW w:w="448" w:type="dxa"/>
            <w:shd w:val="clear" w:color="auto" w:fill="auto"/>
            <w:vAlign w:val="center"/>
          </w:tcPr>
          <w:p w14:paraId="0767B51A" w14:textId="2B3B7D78"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309B64C9" w14:textId="208C0E66"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547651A7" w14:textId="7094C216" w:rsidR="00012A60" w:rsidRPr="00D6302D" w:rsidRDefault="00012A60" w:rsidP="00012A60">
            <w:pPr>
              <w:jc w:val="center"/>
              <w:rPr>
                <w:rFonts w:ascii="Century Gothic" w:hAnsi="Century Gothic" w:cs="Arial"/>
                <w:sz w:val="20"/>
              </w:rPr>
            </w:pPr>
          </w:p>
        </w:tc>
        <w:tc>
          <w:tcPr>
            <w:tcW w:w="3960" w:type="dxa"/>
            <w:shd w:val="clear" w:color="auto" w:fill="auto"/>
          </w:tcPr>
          <w:p w14:paraId="5A275D51" w14:textId="77777777" w:rsidR="00012A60" w:rsidRPr="009D13F2" w:rsidRDefault="00012A60" w:rsidP="00012A60">
            <w:pPr>
              <w:rPr>
                <w:rFonts w:ascii="Century Gothic" w:hAnsi="Century Gothic" w:cs="Arial"/>
                <w:sz w:val="20"/>
              </w:rPr>
            </w:pPr>
          </w:p>
        </w:tc>
        <w:tc>
          <w:tcPr>
            <w:tcW w:w="450" w:type="dxa"/>
          </w:tcPr>
          <w:p w14:paraId="3333CA9D" w14:textId="77777777" w:rsidR="00012A60" w:rsidRPr="0003653A" w:rsidRDefault="00012A60" w:rsidP="00012A60">
            <w:pPr>
              <w:snapToGrid w:val="0"/>
              <w:rPr>
                <w:rFonts w:ascii="Century Gothic" w:hAnsi="Century Gothic" w:cs="Arial"/>
                <w:szCs w:val="24"/>
              </w:rPr>
            </w:pPr>
          </w:p>
        </w:tc>
        <w:tc>
          <w:tcPr>
            <w:tcW w:w="2970" w:type="dxa"/>
            <w:shd w:val="clear" w:color="auto" w:fill="FFFFFF" w:themeFill="background1"/>
          </w:tcPr>
          <w:p w14:paraId="64F0A8DF"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7F8B69EB"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226B66B1"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0D4F53C5"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374D5A46" w14:textId="77777777" w:rsidR="00012A60" w:rsidRPr="0003653A" w:rsidRDefault="00012A60" w:rsidP="00012A60">
            <w:pPr>
              <w:snapToGrid w:val="0"/>
              <w:rPr>
                <w:rFonts w:ascii="Century Gothic" w:hAnsi="Century Gothic" w:cs="Arial"/>
                <w:szCs w:val="24"/>
              </w:rPr>
            </w:pPr>
          </w:p>
        </w:tc>
        <w:tc>
          <w:tcPr>
            <w:tcW w:w="540" w:type="dxa"/>
          </w:tcPr>
          <w:p w14:paraId="2D8D01A1" w14:textId="77777777" w:rsidR="00012A60" w:rsidRPr="0003653A" w:rsidRDefault="00012A60" w:rsidP="00012A60">
            <w:pPr>
              <w:snapToGrid w:val="0"/>
              <w:rPr>
                <w:rFonts w:ascii="Century Gothic" w:hAnsi="Century Gothic" w:cs="Arial"/>
                <w:szCs w:val="24"/>
              </w:rPr>
            </w:pPr>
          </w:p>
        </w:tc>
        <w:tc>
          <w:tcPr>
            <w:tcW w:w="3237" w:type="dxa"/>
          </w:tcPr>
          <w:p w14:paraId="15843AEF" w14:textId="77777777" w:rsidR="00012A60" w:rsidRPr="0003653A" w:rsidRDefault="00012A60" w:rsidP="00012A60">
            <w:pPr>
              <w:snapToGrid w:val="0"/>
              <w:rPr>
                <w:rFonts w:ascii="Century Gothic" w:hAnsi="Century Gothic" w:cs="Arial"/>
                <w:szCs w:val="24"/>
              </w:rPr>
            </w:pPr>
          </w:p>
        </w:tc>
      </w:tr>
      <w:tr w:rsidR="00012A60" w:rsidRPr="0003653A" w14:paraId="7BED90D5" w14:textId="77777777" w:rsidTr="1A9B8FCE">
        <w:trPr>
          <w:jc w:val="center"/>
        </w:trPr>
        <w:tc>
          <w:tcPr>
            <w:tcW w:w="2072" w:type="dxa"/>
            <w:shd w:val="clear" w:color="auto" w:fill="auto"/>
          </w:tcPr>
          <w:p w14:paraId="78A35D43" w14:textId="2865860F" w:rsidR="00012A60" w:rsidRPr="00D6302D" w:rsidRDefault="00012A60" w:rsidP="00012A60">
            <w:pPr>
              <w:rPr>
                <w:rFonts w:ascii="Century Gothic" w:hAnsi="Century Gothic" w:cs="Arial"/>
                <w:b/>
                <w:sz w:val="20"/>
              </w:rPr>
            </w:pPr>
            <w:r w:rsidRPr="00D6302D">
              <w:rPr>
                <w:rFonts w:ascii="Century Gothic" w:hAnsi="Century Gothic" w:cs="Arial"/>
                <w:sz w:val="20"/>
              </w:rPr>
              <w:t>Skirting</w:t>
            </w:r>
          </w:p>
        </w:tc>
        <w:tc>
          <w:tcPr>
            <w:tcW w:w="448" w:type="dxa"/>
            <w:shd w:val="clear" w:color="auto" w:fill="auto"/>
            <w:vAlign w:val="center"/>
          </w:tcPr>
          <w:p w14:paraId="2E3DD365" w14:textId="244921BD"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14E38D81" w14:textId="381114B4"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78B85019" w14:textId="15E6C526" w:rsidR="00012A60" w:rsidRPr="00503113" w:rsidRDefault="00012A60" w:rsidP="00012A60">
            <w:pPr>
              <w:tabs>
                <w:tab w:val="left" w:pos="226"/>
              </w:tabs>
              <w:ind w:right="-108"/>
            </w:pPr>
          </w:p>
        </w:tc>
        <w:tc>
          <w:tcPr>
            <w:tcW w:w="3960" w:type="dxa"/>
            <w:shd w:val="clear" w:color="auto" w:fill="auto"/>
          </w:tcPr>
          <w:p w14:paraId="51E5BECD" w14:textId="77777777" w:rsidR="00012A60" w:rsidRPr="009D13F2" w:rsidRDefault="00012A60" w:rsidP="00012A60">
            <w:pPr>
              <w:rPr>
                <w:rFonts w:ascii="Century Gothic" w:hAnsi="Century Gothic" w:cs="Arial"/>
                <w:sz w:val="20"/>
              </w:rPr>
            </w:pPr>
          </w:p>
        </w:tc>
        <w:tc>
          <w:tcPr>
            <w:tcW w:w="450" w:type="dxa"/>
          </w:tcPr>
          <w:p w14:paraId="75D591B7" w14:textId="77777777" w:rsidR="00012A60" w:rsidRPr="0003653A" w:rsidRDefault="00012A60" w:rsidP="00012A60">
            <w:pPr>
              <w:snapToGrid w:val="0"/>
              <w:rPr>
                <w:rFonts w:ascii="Century Gothic" w:hAnsi="Century Gothic" w:cs="Arial"/>
                <w:szCs w:val="24"/>
              </w:rPr>
            </w:pPr>
          </w:p>
        </w:tc>
        <w:tc>
          <w:tcPr>
            <w:tcW w:w="2970" w:type="dxa"/>
            <w:shd w:val="clear" w:color="auto" w:fill="FFFFFF" w:themeFill="background1"/>
          </w:tcPr>
          <w:p w14:paraId="1D44121E"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5777CD75"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2A11E310"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0B40A353"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49C657B5" w14:textId="77777777" w:rsidR="00012A60" w:rsidRPr="0003653A" w:rsidRDefault="00012A60" w:rsidP="00012A60">
            <w:pPr>
              <w:snapToGrid w:val="0"/>
              <w:rPr>
                <w:rFonts w:ascii="Century Gothic" w:hAnsi="Century Gothic" w:cs="Arial"/>
                <w:szCs w:val="24"/>
              </w:rPr>
            </w:pPr>
          </w:p>
        </w:tc>
        <w:tc>
          <w:tcPr>
            <w:tcW w:w="540" w:type="dxa"/>
          </w:tcPr>
          <w:p w14:paraId="591F8934" w14:textId="77777777" w:rsidR="00012A60" w:rsidRPr="0003653A" w:rsidRDefault="00012A60" w:rsidP="00012A60">
            <w:pPr>
              <w:snapToGrid w:val="0"/>
              <w:rPr>
                <w:rFonts w:ascii="Century Gothic" w:hAnsi="Century Gothic" w:cs="Arial"/>
                <w:szCs w:val="24"/>
              </w:rPr>
            </w:pPr>
          </w:p>
        </w:tc>
        <w:tc>
          <w:tcPr>
            <w:tcW w:w="3237" w:type="dxa"/>
          </w:tcPr>
          <w:p w14:paraId="29DF708D" w14:textId="77777777" w:rsidR="00012A60" w:rsidRPr="0003653A" w:rsidRDefault="00012A60" w:rsidP="00012A60">
            <w:pPr>
              <w:snapToGrid w:val="0"/>
              <w:rPr>
                <w:rFonts w:ascii="Century Gothic" w:hAnsi="Century Gothic" w:cs="Arial"/>
                <w:szCs w:val="24"/>
              </w:rPr>
            </w:pPr>
          </w:p>
        </w:tc>
      </w:tr>
      <w:tr w:rsidR="00012A60" w:rsidRPr="0003653A" w14:paraId="74529219" w14:textId="77777777" w:rsidTr="1A9B8FCE">
        <w:trPr>
          <w:jc w:val="center"/>
        </w:trPr>
        <w:tc>
          <w:tcPr>
            <w:tcW w:w="2072" w:type="dxa"/>
            <w:shd w:val="clear" w:color="auto" w:fill="auto"/>
          </w:tcPr>
          <w:p w14:paraId="63DA43BF" w14:textId="4E64E7CD" w:rsidR="00012A60" w:rsidRPr="00D6302D" w:rsidRDefault="00012A60" w:rsidP="00012A60">
            <w:pPr>
              <w:rPr>
                <w:rFonts w:ascii="Century Gothic" w:hAnsi="Century Gothic" w:cs="Arial"/>
                <w:b/>
                <w:sz w:val="20"/>
              </w:rPr>
            </w:pPr>
            <w:r w:rsidRPr="00D6302D">
              <w:rPr>
                <w:rFonts w:ascii="Century Gothic" w:hAnsi="Century Gothic" w:cs="Arial"/>
                <w:sz w:val="20"/>
              </w:rPr>
              <w:t>Floor</w:t>
            </w:r>
            <w:r>
              <w:rPr>
                <w:rFonts w:ascii="Century Gothic" w:hAnsi="Century Gothic" w:cs="Arial"/>
                <w:sz w:val="20"/>
              </w:rPr>
              <w:t xml:space="preserve">ing </w:t>
            </w:r>
          </w:p>
        </w:tc>
        <w:tc>
          <w:tcPr>
            <w:tcW w:w="448" w:type="dxa"/>
            <w:shd w:val="clear" w:color="auto" w:fill="auto"/>
            <w:vAlign w:val="center"/>
          </w:tcPr>
          <w:p w14:paraId="4765E6B4" w14:textId="24A00B88"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2B506BF2" w14:textId="02541955"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4749F39D" w14:textId="5125FFB8" w:rsidR="00012A60" w:rsidRPr="00503113" w:rsidRDefault="00012A60" w:rsidP="00012A60">
            <w:pPr>
              <w:tabs>
                <w:tab w:val="left" w:pos="226"/>
              </w:tabs>
              <w:ind w:right="-108"/>
            </w:pPr>
          </w:p>
        </w:tc>
        <w:tc>
          <w:tcPr>
            <w:tcW w:w="3960" w:type="dxa"/>
            <w:shd w:val="clear" w:color="auto" w:fill="auto"/>
          </w:tcPr>
          <w:p w14:paraId="7B13998F" w14:textId="77777777" w:rsidR="00012A60" w:rsidRPr="009D13F2" w:rsidRDefault="00012A60" w:rsidP="00012A60">
            <w:pPr>
              <w:rPr>
                <w:rFonts w:ascii="Century Gothic" w:hAnsi="Century Gothic" w:cs="Arial"/>
                <w:sz w:val="20"/>
              </w:rPr>
            </w:pPr>
          </w:p>
        </w:tc>
        <w:tc>
          <w:tcPr>
            <w:tcW w:w="450" w:type="dxa"/>
          </w:tcPr>
          <w:p w14:paraId="39F706C0" w14:textId="77777777" w:rsidR="00012A60" w:rsidRPr="0003653A" w:rsidRDefault="00012A60" w:rsidP="00012A60">
            <w:pPr>
              <w:snapToGrid w:val="0"/>
              <w:rPr>
                <w:rFonts w:ascii="Century Gothic" w:hAnsi="Century Gothic" w:cs="Arial"/>
                <w:szCs w:val="24"/>
              </w:rPr>
            </w:pPr>
          </w:p>
        </w:tc>
        <w:tc>
          <w:tcPr>
            <w:tcW w:w="2970" w:type="dxa"/>
            <w:shd w:val="clear" w:color="auto" w:fill="FFFFFF" w:themeFill="background1"/>
          </w:tcPr>
          <w:p w14:paraId="54CABAB5"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00698C1F"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6C3136FC"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37174474"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12A9F561" w14:textId="77777777" w:rsidR="00012A60" w:rsidRPr="0003653A" w:rsidRDefault="00012A60" w:rsidP="00012A60">
            <w:pPr>
              <w:snapToGrid w:val="0"/>
              <w:rPr>
                <w:rFonts w:ascii="Century Gothic" w:hAnsi="Century Gothic" w:cs="Arial"/>
                <w:szCs w:val="24"/>
              </w:rPr>
            </w:pPr>
          </w:p>
        </w:tc>
        <w:tc>
          <w:tcPr>
            <w:tcW w:w="540" w:type="dxa"/>
          </w:tcPr>
          <w:p w14:paraId="1D37388C" w14:textId="77777777" w:rsidR="00012A60" w:rsidRPr="0003653A" w:rsidRDefault="00012A60" w:rsidP="00012A60">
            <w:pPr>
              <w:snapToGrid w:val="0"/>
              <w:rPr>
                <w:rFonts w:ascii="Century Gothic" w:hAnsi="Century Gothic" w:cs="Arial"/>
                <w:szCs w:val="24"/>
              </w:rPr>
            </w:pPr>
          </w:p>
        </w:tc>
        <w:tc>
          <w:tcPr>
            <w:tcW w:w="3237" w:type="dxa"/>
          </w:tcPr>
          <w:p w14:paraId="6A811013" w14:textId="77777777" w:rsidR="00012A60" w:rsidRPr="0003653A" w:rsidRDefault="00012A60" w:rsidP="00012A60">
            <w:pPr>
              <w:snapToGrid w:val="0"/>
              <w:rPr>
                <w:rFonts w:ascii="Century Gothic" w:hAnsi="Century Gothic" w:cs="Arial"/>
                <w:szCs w:val="24"/>
              </w:rPr>
            </w:pPr>
          </w:p>
        </w:tc>
      </w:tr>
      <w:tr w:rsidR="00012A60" w:rsidRPr="0003653A" w14:paraId="295E985D" w14:textId="77777777" w:rsidTr="1A9B8FCE">
        <w:trPr>
          <w:jc w:val="center"/>
        </w:trPr>
        <w:tc>
          <w:tcPr>
            <w:tcW w:w="2072" w:type="dxa"/>
            <w:shd w:val="clear" w:color="auto" w:fill="auto"/>
          </w:tcPr>
          <w:p w14:paraId="1EBBCA30" w14:textId="58965E20" w:rsidR="00012A60" w:rsidRPr="00D6302D" w:rsidRDefault="00012A60" w:rsidP="00012A60">
            <w:pPr>
              <w:rPr>
                <w:rFonts w:ascii="Century Gothic" w:hAnsi="Century Gothic" w:cs="Arial"/>
                <w:b/>
                <w:sz w:val="20"/>
              </w:rPr>
            </w:pPr>
            <w:r w:rsidRPr="00D6302D">
              <w:rPr>
                <w:rFonts w:ascii="Century Gothic" w:hAnsi="Century Gothic" w:cs="Arial"/>
                <w:sz w:val="20"/>
              </w:rPr>
              <w:t>Ceiling Fan/Air Conditioner</w:t>
            </w:r>
          </w:p>
        </w:tc>
        <w:tc>
          <w:tcPr>
            <w:tcW w:w="448" w:type="dxa"/>
            <w:shd w:val="clear" w:color="auto" w:fill="auto"/>
            <w:vAlign w:val="center"/>
          </w:tcPr>
          <w:p w14:paraId="254845B7" w14:textId="2AE718E7" w:rsidR="00012A60" w:rsidRPr="00D6302D" w:rsidRDefault="00012A60" w:rsidP="00012A60">
            <w:pPr>
              <w:jc w:val="center"/>
              <w:rPr>
                <w:rFonts w:ascii="Century Gothic" w:hAnsi="Century Gothic" w:cs="Arial"/>
                <w:sz w:val="20"/>
              </w:rPr>
            </w:pPr>
          </w:p>
        </w:tc>
        <w:tc>
          <w:tcPr>
            <w:tcW w:w="450" w:type="dxa"/>
            <w:shd w:val="clear" w:color="auto" w:fill="auto"/>
            <w:vAlign w:val="center"/>
          </w:tcPr>
          <w:p w14:paraId="60A752BF" w14:textId="6F5C807B" w:rsidR="00012A60" w:rsidRPr="00D6302D" w:rsidRDefault="00012A60" w:rsidP="00012A60">
            <w:pPr>
              <w:jc w:val="center"/>
              <w:rPr>
                <w:rFonts w:ascii="Century Gothic" w:hAnsi="Century Gothic" w:cs="Arial"/>
                <w:sz w:val="20"/>
              </w:rPr>
            </w:pPr>
          </w:p>
        </w:tc>
        <w:tc>
          <w:tcPr>
            <w:tcW w:w="540" w:type="dxa"/>
            <w:shd w:val="clear" w:color="auto" w:fill="auto"/>
            <w:vAlign w:val="center"/>
          </w:tcPr>
          <w:p w14:paraId="0E1E5E5A" w14:textId="39D02989" w:rsidR="00012A60" w:rsidRPr="00D6302D" w:rsidRDefault="00012A60" w:rsidP="00012A60">
            <w:pPr>
              <w:jc w:val="center"/>
              <w:rPr>
                <w:rFonts w:ascii="Century Gothic" w:hAnsi="Century Gothic" w:cs="Arial"/>
                <w:sz w:val="20"/>
              </w:rPr>
            </w:pPr>
          </w:p>
        </w:tc>
        <w:tc>
          <w:tcPr>
            <w:tcW w:w="3960" w:type="dxa"/>
            <w:shd w:val="clear" w:color="auto" w:fill="auto"/>
          </w:tcPr>
          <w:p w14:paraId="3E166AED" w14:textId="77777777" w:rsidR="00012A60" w:rsidRPr="009D13F2" w:rsidRDefault="00012A60" w:rsidP="00012A60">
            <w:pPr>
              <w:rPr>
                <w:rFonts w:ascii="Century Gothic" w:hAnsi="Century Gothic" w:cs="Arial"/>
                <w:sz w:val="20"/>
              </w:rPr>
            </w:pPr>
          </w:p>
        </w:tc>
        <w:tc>
          <w:tcPr>
            <w:tcW w:w="450" w:type="dxa"/>
          </w:tcPr>
          <w:p w14:paraId="7D10E3D4" w14:textId="77777777" w:rsidR="00012A60" w:rsidRPr="0003653A" w:rsidRDefault="00012A60" w:rsidP="00012A60">
            <w:pPr>
              <w:snapToGrid w:val="0"/>
              <w:rPr>
                <w:rFonts w:ascii="Century Gothic" w:hAnsi="Century Gothic" w:cs="Arial"/>
                <w:szCs w:val="24"/>
              </w:rPr>
            </w:pPr>
          </w:p>
        </w:tc>
        <w:tc>
          <w:tcPr>
            <w:tcW w:w="2970" w:type="dxa"/>
            <w:shd w:val="clear" w:color="auto" w:fill="FFFFFF" w:themeFill="background1"/>
          </w:tcPr>
          <w:p w14:paraId="0C014523" w14:textId="77777777" w:rsidR="00012A60" w:rsidRPr="0003653A" w:rsidRDefault="00012A60" w:rsidP="00012A60">
            <w:pPr>
              <w:snapToGrid w:val="0"/>
              <w:rPr>
                <w:rFonts w:ascii="Century Gothic" w:hAnsi="Century Gothic" w:cs="Arial"/>
                <w:szCs w:val="24"/>
              </w:rPr>
            </w:pPr>
          </w:p>
        </w:tc>
        <w:tc>
          <w:tcPr>
            <w:tcW w:w="270" w:type="dxa"/>
            <w:shd w:val="clear" w:color="auto" w:fill="000000" w:themeFill="text1"/>
          </w:tcPr>
          <w:p w14:paraId="27C612C7" w14:textId="77777777" w:rsidR="00012A60" w:rsidRPr="0003653A" w:rsidRDefault="00012A60" w:rsidP="00012A60">
            <w:pPr>
              <w:snapToGrid w:val="0"/>
              <w:spacing w:after="100" w:afterAutospacing="1"/>
              <w:rPr>
                <w:rFonts w:ascii="Century Gothic" w:hAnsi="Century Gothic" w:cs="Arial"/>
                <w:szCs w:val="24"/>
              </w:rPr>
            </w:pPr>
          </w:p>
        </w:tc>
        <w:tc>
          <w:tcPr>
            <w:tcW w:w="416" w:type="dxa"/>
            <w:shd w:val="clear" w:color="auto" w:fill="auto"/>
          </w:tcPr>
          <w:p w14:paraId="74CB2592" w14:textId="77777777" w:rsidR="00012A60" w:rsidRPr="0003653A" w:rsidRDefault="00012A60" w:rsidP="00012A60">
            <w:pPr>
              <w:snapToGrid w:val="0"/>
              <w:rPr>
                <w:rFonts w:ascii="Century Gothic" w:hAnsi="Century Gothic" w:cs="Arial"/>
                <w:szCs w:val="24"/>
              </w:rPr>
            </w:pPr>
          </w:p>
        </w:tc>
        <w:tc>
          <w:tcPr>
            <w:tcW w:w="484" w:type="dxa"/>
            <w:shd w:val="clear" w:color="auto" w:fill="auto"/>
          </w:tcPr>
          <w:p w14:paraId="306D449B" w14:textId="77777777" w:rsidR="00012A60" w:rsidRPr="0003653A" w:rsidRDefault="00012A60" w:rsidP="00012A60">
            <w:pPr>
              <w:snapToGrid w:val="0"/>
              <w:rPr>
                <w:rFonts w:ascii="Century Gothic" w:hAnsi="Century Gothic" w:cs="Arial"/>
                <w:szCs w:val="24"/>
              </w:rPr>
            </w:pPr>
          </w:p>
        </w:tc>
        <w:tc>
          <w:tcPr>
            <w:tcW w:w="450" w:type="dxa"/>
            <w:shd w:val="clear" w:color="auto" w:fill="auto"/>
          </w:tcPr>
          <w:p w14:paraId="6AEDBDCE" w14:textId="77777777" w:rsidR="00012A60" w:rsidRPr="0003653A" w:rsidRDefault="00012A60" w:rsidP="00012A60">
            <w:pPr>
              <w:snapToGrid w:val="0"/>
              <w:rPr>
                <w:rFonts w:ascii="Century Gothic" w:hAnsi="Century Gothic" w:cs="Arial"/>
                <w:szCs w:val="24"/>
              </w:rPr>
            </w:pPr>
          </w:p>
        </w:tc>
        <w:tc>
          <w:tcPr>
            <w:tcW w:w="540" w:type="dxa"/>
          </w:tcPr>
          <w:p w14:paraId="3D977D53" w14:textId="77777777" w:rsidR="00012A60" w:rsidRPr="0003653A" w:rsidRDefault="00012A60" w:rsidP="00012A60">
            <w:pPr>
              <w:snapToGrid w:val="0"/>
              <w:rPr>
                <w:rFonts w:ascii="Century Gothic" w:hAnsi="Century Gothic" w:cs="Arial"/>
                <w:szCs w:val="24"/>
              </w:rPr>
            </w:pPr>
          </w:p>
        </w:tc>
        <w:tc>
          <w:tcPr>
            <w:tcW w:w="3237" w:type="dxa"/>
          </w:tcPr>
          <w:p w14:paraId="77AFABCC" w14:textId="77777777" w:rsidR="00012A60" w:rsidRPr="0003653A" w:rsidRDefault="00012A60" w:rsidP="00012A60">
            <w:pPr>
              <w:snapToGrid w:val="0"/>
              <w:rPr>
                <w:rFonts w:ascii="Century Gothic" w:hAnsi="Century Gothic" w:cs="Arial"/>
                <w:szCs w:val="24"/>
              </w:rPr>
            </w:pPr>
          </w:p>
        </w:tc>
      </w:tr>
      <w:tr w:rsidR="001A2F8C" w:rsidRPr="0003653A" w14:paraId="2BD8D07B" w14:textId="77777777" w:rsidTr="1A9B8FCE">
        <w:tblPrEx>
          <w:tblCellMar>
            <w:right w:w="0" w:type="dxa"/>
          </w:tblCellMar>
        </w:tblPrEx>
        <w:trPr>
          <w:jc w:val="center"/>
        </w:trPr>
        <w:tc>
          <w:tcPr>
            <w:tcW w:w="2072" w:type="dxa"/>
            <w:shd w:val="clear" w:color="auto" w:fill="auto"/>
          </w:tcPr>
          <w:p w14:paraId="2D07E6F4"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Additional</w:t>
            </w:r>
          </w:p>
        </w:tc>
        <w:tc>
          <w:tcPr>
            <w:tcW w:w="448" w:type="dxa"/>
            <w:shd w:val="clear" w:color="auto" w:fill="auto"/>
            <w:vAlign w:val="center"/>
          </w:tcPr>
          <w:p w14:paraId="2333D6D7" w14:textId="7EB32E1B"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6C5B26D" w14:textId="4AB9EE23"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95ABB8B" w14:textId="01D631A2" w:rsidR="001A2F8C" w:rsidRPr="00D6302D" w:rsidRDefault="001A2F8C" w:rsidP="009B61E1">
            <w:pPr>
              <w:jc w:val="center"/>
              <w:rPr>
                <w:rFonts w:ascii="Century Gothic" w:hAnsi="Century Gothic" w:cs="Arial"/>
                <w:sz w:val="20"/>
              </w:rPr>
            </w:pPr>
          </w:p>
        </w:tc>
        <w:tc>
          <w:tcPr>
            <w:tcW w:w="3960" w:type="dxa"/>
            <w:shd w:val="clear" w:color="auto" w:fill="auto"/>
          </w:tcPr>
          <w:p w14:paraId="68D982F5" w14:textId="77777777" w:rsidR="001A2F8C" w:rsidRPr="001D1F4D" w:rsidRDefault="001A2F8C" w:rsidP="009B61E1">
            <w:pPr>
              <w:rPr>
                <w:rFonts w:ascii="Century Gothic" w:hAnsi="Century Gothic" w:cs="Arial"/>
                <w:sz w:val="20"/>
              </w:rPr>
            </w:pPr>
          </w:p>
        </w:tc>
        <w:tc>
          <w:tcPr>
            <w:tcW w:w="450" w:type="dxa"/>
          </w:tcPr>
          <w:p w14:paraId="7B81EB6F"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4231F9E2"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24C36FC"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10E619E5"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667C3071"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455B5F7A" w14:textId="77777777" w:rsidR="001A2F8C" w:rsidRPr="0003653A" w:rsidRDefault="001A2F8C" w:rsidP="009B61E1">
            <w:pPr>
              <w:snapToGrid w:val="0"/>
              <w:jc w:val="center"/>
              <w:rPr>
                <w:rFonts w:ascii="Century Gothic" w:hAnsi="Century Gothic" w:cs="Arial"/>
                <w:szCs w:val="24"/>
              </w:rPr>
            </w:pPr>
          </w:p>
        </w:tc>
        <w:tc>
          <w:tcPr>
            <w:tcW w:w="540" w:type="dxa"/>
          </w:tcPr>
          <w:p w14:paraId="5D6AB1E5" w14:textId="77777777" w:rsidR="001A2F8C" w:rsidRPr="0003653A" w:rsidRDefault="001A2F8C" w:rsidP="009B61E1">
            <w:pPr>
              <w:snapToGrid w:val="0"/>
              <w:rPr>
                <w:rFonts w:ascii="Century Gothic" w:hAnsi="Century Gothic" w:cs="Arial"/>
                <w:szCs w:val="24"/>
              </w:rPr>
            </w:pPr>
          </w:p>
        </w:tc>
        <w:tc>
          <w:tcPr>
            <w:tcW w:w="3237" w:type="dxa"/>
          </w:tcPr>
          <w:p w14:paraId="61379194" w14:textId="77777777" w:rsidR="001A2F8C" w:rsidRPr="0003653A" w:rsidRDefault="001A2F8C" w:rsidP="009B61E1">
            <w:pPr>
              <w:snapToGrid w:val="0"/>
              <w:rPr>
                <w:rFonts w:ascii="Century Gothic" w:hAnsi="Century Gothic" w:cs="Arial"/>
                <w:szCs w:val="24"/>
              </w:rPr>
            </w:pPr>
          </w:p>
        </w:tc>
      </w:tr>
      <w:tr w:rsidR="001A2F8C" w:rsidRPr="0003653A" w14:paraId="5CB5DCB7" w14:textId="77777777" w:rsidTr="1A9B8FCE">
        <w:tblPrEx>
          <w:tblCellMar>
            <w:left w:w="0" w:type="dxa"/>
            <w:right w:w="0" w:type="dxa"/>
          </w:tblCellMar>
        </w:tblPrEx>
        <w:trPr>
          <w:jc w:val="center"/>
        </w:trPr>
        <w:tc>
          <w:tcPr>
            <w:tcW w:w="2072" w:type="dxa"/>
            <w:shd w:val="clear" w:color="auto" w:fill="D9D9D9" w:themeFill="background1" w:themeFillShade="D9"/>
          </w:tcPr>
          <w:p w14:paraId="37C2BFDF" w14:textId="77777777" w:rsidR="001A2F8C" w:rsidRPr="000E6F7B" w:rsidRDefault="001A2F8C" w:rsidP="009B61E1">
            <w:pPr>
              <w:ind w:left="90"/>
              <w:rPr>
                <w:rFonts w:ascii="Century Gothic" w:hAnsi="Century Gothic" w:cs="Arial"/>
                <w:sz w:val="20"/>
              </w:rPr>
            </w:pPr>
            <w:r>
              <w:rPr>
                <w:rFonts w:ascii="Century Gothic" w:hAnsi="Century Gothic" w:cs="Arial"/>
                <w:b/>
                <w:sz w:val="20"/>
              </w:rPr>
              <w:t>POWDER ROOM</w:t>
            </w:r>
          </w:p>
        </w:tc>
        <w:tc>
          <w:tcPr>
            <w:tcW w:w="448" w:type="dxa"/>
            <w:shd w:val="clear" w:color="auto" w:fill="D9D9D9" w:themeFill="background1" w:themeFillShade="D9"/>
            <w:vAlign w:val="center"/>
          </w:tcPr>
          <w:p w14:paraId="4547A8E6"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6927660E"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27831382"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6A9035B2" w14:textId="77777777" w:rsidR="001A2F8C" w:rsidRPr="009D13F2" w:rsidRDefault="001A2F8C" w:rsidP="009B61E1">
            <w:pPr>
              <w:rPr>
                <w:rFonts w:ascii="Century Gothic" w:hAnsi="Century Gothic" w:cs="Arial"/>
                <w:sz w:val="20"/>
              </w:rPr>
            </w:pPr>
          </w:p>
        </w:tc>
        <w:tc>
          <w:tcPr>
            <w:tcW w:w="450" w:type="dxa"/>
            <w:shd w:val="clear" w:color="auto" w:fill="D9D9D9" w:themeFill="background1" w:themeFillShade="D9"/>
          </w:tcPr>
          <w:p w14:paraId="3968D4D7" w14:textId="77777777" w:rsidR="001A2F8C" w:rsidRPr="0003653A" w:rsidRDefault="001A2F8C" w:rsidP="009B61E1">
            <w:pPr>
              <w:snapToGrid w:val="0"/>
              <w:rPr>
                <w:rFonts w:ascii="Century Gothic" w:hAnsi="Century Gothic" w:cs="Arial"/>
                <w:color w:val="FFFFFF"/>
                <w:szCs w:val="24"/>
              </w:rPr>
            </w:pPr>
          </w:p>
        </w:tc>
        <w:tc>
          <w:tcPr>
            <w:tcW w:w="2970" w:type="dxa"/>
            <w:shd w:val="clear" w:color="auto" w:fill="D9D9D9" w:themeFill="background1" w:themeFillShade="D9"/>
          </w:tcPr>
          <w:p w14:paraId="05BA1A85" w14:textId="77777777" w:rsidR="001A2F8C" w:rsidRPr="0003653A" w:rsidRDefault="001A2F8C" w:rsidP="009B61E1">
            <w:pPr>
              <w:snapToGrid w:val="0"/>
              <w:rPr>
                <w:rFonts w:ascii="Century Gothic" w:hAnsi="Century Gothic" w:cs="Arial"/>
                <w:color w:val="FFFFFF"/>
                <w:szCs w:val="24"/>
              </w:rPr>
            </w:pPr>
          </w:p>
        </w:tc>
        <w:tc>
          <w:tcPr>
            <w:tcW w:w="270" w:type="dxa"/>
            <w:shd w:val="clear" w:color="auto" w:fill="000000" w:themeFill="text1"/>
          </w:tcPr>
          <w:p w14:paraId="4F980EB2" w14:textId="77777777" w:rsidR="001A2F8C" w:rsidRPr="0003653A" w:rsidRDefault="001A2F8C" w:rsidP="009B61E1">
            <w:pPr>
              <w:snapToGrid w:val="0"/>
              <w:spacing w:after="100" w:afterAutospacing="1"/>
              <w:rPr>
                <w:rFonts w:ascii="Century Gothic" w:hAnsi="Century Gothic" w:cs="Arial"/>
                <w:color w:val="FFFFFF"/>
                <w:szCs w:val="24"/>
              </w:rPr>
            </w:pPr>
          </w:p>
        </w:tc>
        <w:tc>
          <w:tcPr>
            <w:tcW w:w="416" w:type="dxa"/>
            <w:shd w:val="clear" w:color="auto" w:fill="D9D9D9" w:themeFill="background1" w:themeFillShade="D9"/>
          </w:tcPr>
          <w:p w14:paraId="1778AD37" w14:textId="77777777" w:rsidR="001A2F8C" w:rsidRPr="0003653A" w:rsidRDefault="001A2F8C" w:rsidP="009B61E1">
            <w:pPr>
              <w:snapToGrid w:val="0"/>
              <w:rPr>
                <w:rFonts w:ascii="Century Gothic" w:hAnsi="Century Gothic" w:cs="Arial"/>
                <w:color w:val="FFFFFF"/>
                <w:szCs w:val="24"/>
              </w:rPr>
            </w:pPr>
          </w:p>
        </w:tc>
        <w:tc>
          <w:tcPr>
            <w:tcW w:w="484" w:type="dxa"/>
            <w:shd w:val="clear" w:color="auto" w:fill="D9D9D9" w:themeFill="background1" w:themeFillShade="D9"/>
          </w:tcPr>
          <w:p w14:paraId="0B99D5B3" w14:textId="77777777" w:rsidR="001A2F8C" w:rsidRPr="0003653A" w:rsidRDefault="001A2F8C" w:rsidP="009B61E1">
            <w:pPr>
              <w:snapToGrid w:val="0"/>
              <w:rPr>
                <w:rFonts w:ascii="Century Gothic" w:hAnsi="Century Gothic" w:cs="Arial"/>
                <w:color w:val="FFFFFF"/>
                <w:szCs w:val="24"/>
              </w:rPr>
            </w:pPr>
          </w:p>
        </w:tc>
        <w:tc>
          <w:tcPr>
            <w:tcW w:w="450" w:type="dxa"/>
            <w:shd w:val="clear" w:color="auto" w:fill="D9D9D9" w:themeFill="background1" w:themeFillShade="D9"/>
          </w:tcPr>
          <w:p w14:paraId="27A7E8C7" w14:textId="77777777" w:rsidR="001A2F8C" w:rsidRPr="0003653A" w:rsidRDefault="001A2F8C" w:rsidP="009B61E1">
            <w:pPr>
              <w:snapToGrid w:val="0"/>
              <w:rPr>
                <w:rFonts w:ascii="Century Gothic" w:hAnsi="Century Gothic" w:cs="Arial"/>
                <w:color w:val="FFFFFF"/>
                <w:szCs w:val="24"/>
              </w:rPr>
            </w:pPr>
          </w:p>
        </w:tc>
        <w:tc>
          <w:tcPr>
            <w:tcW w:w="540" w:type="dxa"/>
            <w:shd w:val="clear" w:color="auto" w:fill="D9D9D9" w:themeFill="background1" w:themeFillShade="D9"/>
          </w:tcPr>
          <w:p w14:paraId="6F99EF56"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7F7F964C" w14:textId="77777777" w:rsidR="001A2F8C" w:rsidRPr="0003653A" w:rsidRDefault="001A2F8C" w:rsidP="009B61E1">
            <w:pPr>
              <w:snapToGrid w:val="0"/>
              <w:rPr>
                <w:rFonts w:ascii="Century Gothic" w:hAnsi="Century Gothic" w:cs="Arial"/>
                <w:szCs w:val="24"/>
              </w:rPr>
            </w:pPr>
          </w:p>
        </w:tc>
      </w:tr>
      <w:tr w:rsidR="001A2F8C" w:rsidRPr="0003653A" w14:paraId="3243DE10" w14:textId="77777777" w:rsidTr="1A9B8FCE">
        <w:trPr>
          <w:jc w:val="center"/>
        </w:trPr>
        <w:tc>
          <w:tcPr>
            <w:tcW w:w="2072" w:type="dxa"/>
            <w:shd w:val="clear" w:color="auto" w:fill="auto"/>
          </w:tcPr>
          <w:p w14:paraId="47E1431A"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Door/Doorway Frames</w:t>
            </w:r>
            <w:r>
              <w:rPr>
                <w:rFonts w:ascii="Century Gothic" w:hAnsi="Century Gothic" w:cs="Arial"/>
                <w:sz w:val="20"/>
              </w:rPr>
              <w:t>/Handles</w:t>
            </w:r>
          </w:p>
        </w:tc>
        <w:tc>
          <w:tcPr>
            <w:tcW w:w="448" w:type="dxa"/>
            <w:shd w:val="clear" w:color="auto" w:fill="auto"/>
            <w:vAlign w:val="center"/>
          </w:tcPr>
          <w:p w14:paraId="27D8287E" w14:textId="3AFCB9FF"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A9640C4" w14:textId="59F1A46F"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13F749F" w14:textId="113AC48F" w:rsidR="001A2F8C" w:rsidRPr="00D6302D" w:rsidRDefault="001A2F8C" w:rsidP="009B61E1">
            <w:pPr>
              <w:jc w:val="center"/>
              <w:rPr>
                <w:rFonts w:ascii="Century Gothic" w:hAnsi="Century Gothic" w:cs="Arial"/>
                <w:sz w:val="20"/>
              </w:rPr>
            </w:pPr>
          </w:p>
        </w:tc>
        <w:tc>
          <w:tcPr>
            <w:tcW w:w="3960" w:type="dxa"/>
            <w:shd w:val="clear" w:color="auto" w:fill="auto"/>
          </w:tcPr>
          <w:p w14:paraId="5A69D44C" w14:textId="77777777" w:rsidR="001A2F8C" w:rsidRPr="001D1F4D" w:rsidRDefault="001A2F8C" w:rsidP="009B61E1">
            <w:pPr>
              <w:rPr>
                <w:rFonts w:ascii="Century Gothic" w:hAnsi="Century Gothic" w:cs="Arial"/>
                <w:sz w:val="20"/>
              </w:rPr>
            </w:pPr>
          </w:p>
        </w:tc>
        <w:tc>
          <w:tcPr>
            <w:tcW w:w="450" w:type="dxa"/>
          </w:tcPr>
          <w:p w14:paraId="29024DF7"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5875B4DA"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36A7EAE9"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62EBACB5"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064D8136"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6662A5D8" w14:textId="77777777" w:rsidR="001A2F8C" w:rsidRPr="0003653A" w:rsidRDefault="001A2F8C" w:rsidP="009B61E1">
            <w:pPr>
              <w:snapToGrid w:val="0"/>
              <w:rPr>
                <w:rFonts w:ascii="Century Gothic" w:hAnsi="Century Gothic" w:cs="Arial"/>
                <w:szCs w:val="24"/>
              </w:rPr>
            </w:pPr>
          </w:p>
        </w:tc>
        <w:tc>
          <w:tcPr>
            <w:tcW w:w="540" w:type="dxa"/>
          </w:tcPr>
          <w:p w14:paraId="71813645" w14:textId="77777777" w:rsidR="001A2F8C" w:rsidRPr="0003653A" w:rsidRDefault="001A2F8C" w:rsidP="009B61E1">
            <w:pPr>
              <w:snapToGrid w:val="0"/>
              <w:rPr>
                <w:rFonts w:ascii="Century Gothic" w:hAnsi="Century Gothic" w:cs="Arial"/>
                <w:szCs w:val="24"/>
              </w:rPr>
            </w:pPr>
          </w:p>
        </w:tc>
        <w:tc>
          <w:tcPr>
            <w:tcW w:w="3237" w:type="dxa"/>
          </w:tcPr>
          <w:p w14:paraId="050BD700" w14:textId="77777777" w:rsidR="001A2F8C" w:rsidRPr="0003653A" w:rsidRDefault="001A2F8C" w:rsidP="009B61E1">
            <w:pPr>
              <w:snapToGrid w:val="0"/>
              <w:rPr>
                <w:rFonts w:ascii="Century Gothic" w:hAnsi="Century Gothic" w:cs="Arial"/>
                <w:szCs w:val="24"/>
              </w:rPr>
            </w:pPr>
          </w:p>
        </w:tc>
      </w:tr>
      <w:tr w:rsidR="001A2F8C" w:rsidRPr="0003653A" w14:paraId="63E5D44B" w14:textId="77777777" w:rsidTr="1A9B8FCE">
        <w:trPr>
          <w:jc w:val="center"/>
        </w:trPr>
        <w:tc>
          <w:tcPr>
            <w:tcW w:w="2072" w:type="dxa"/>
            <w:shd w:val="clear" w:color="auto" w:fill="auto"/>
          </w:tcPr>
          <w:p w14:paraId="70AAD517" w14:textId="03408D48" w:rsidR="001A2F8C" w:rsidRPr="00D6302D" w:rsidRDefault="001A2F8C" w:rsidP="009B61E1">
            <w:pPr>
              <w:rPr>
                <w:rFonts w:ascii="Century Gothic" w:hAnsi="Century Gothic" w:cs="Arial"/>
                <w:b/>
                <w:sz w:val="20"/>
              </w:rPr>
            </w:pPr>
            <w:r w:rsidRPr="00D6302D">
              <w:rPr>
                <w:rFonts w:ascii="Century Gothic" w:hAnsi="Century Gothic" w:cs="Arial"/>
                <w:sz w:val="20"/>
              </w:rPr>
              <w:t>Ceiling</w:t>
            </w:r>
            <w:r w:rsidR="00012A60">
              <w:rPr>
                <w:rFonts w:ascii="Century Gothic" w:hAnsi="Century Gothic" w:cs="Arial"/>
                <w:sz w:val="20"/>
              </w:rPr>
              <w:t>/Cornice</w:t>
            </w:r>
          </w:p>
        </w:tc>
        <w:tc>
          <w:tcPr>
            <w:tcW w:w="448" w:type="dxa"/>
            <w:shd w:val="clear" w:color="auto" w:fill="auto"/>
            <w:vAlign w:val="center"/>
          </w:tcPr>
          <w:p w14:paraId="64BDC5EB" w14:textId="0C782C9A"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F5EBE3B" w14:textId="263E097F"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0B4D2EC" w14:textId="169357FA" w:rsidR="001A2F8C" w:rsidRPr="00D6302D" w:rsidRDefault="001A2F8C" w:rsidP="009B61E1">
            <w:pPr>
              <w:jc w:val="center"/>
              <w:rPr>
                <w:rFonts w:ascii="Century Gothic" w:hAnsi="Century Gothic" w:cs="Arial"/>
                <w:sz w:val="20"/>
              </w:rPr>
            </w:pPr>
          </w:p>
        </w:tc>
        <w:tc>
          <w:tcPr>
            <w:tcW w:w="3960" w:type="dxa"/>
            <w:shd w:val="clear" w:color="auto" w:fill="auto"/>
          </w:tcPr>
          <w:p w14:paraId="440C7A61" w14:textId="77777777" w:rsidR="001A2F8C" w:rsidRPr="001D1F4D" w:rsidRDefault="001A2F8C" w:rsidP="009B61E1">
            <w:pPr>
              <w:rPr>
                <w:rFonts w:ascii="Century Gothic" w:hAnsi="Century Gothic" w:cs="Arial"/>
                <w:sz w:val="20"/>
              </w:rPr>
            </w:pPr>
          </w:p>
        </w:tc>
        <w:tc>
          <w:tcPr>
            <w:tcW w:w="450" w:type="dxa"/>
          </w:tcPr>
          <w:p w14:paraId="2DBFC27E"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30951ACA"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63318801"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7E3B7948"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4AA8C713"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47EA10EC" w14:textId="77777777" w:rsidR="001A2F8C" w:rsidRPr="0003653A" w:rsidRDefault="001A2F8C" w:rsidP="009B61E1">
            <w:pPr>
              <w:snapToGrid w:val="0"/>
              <w:rPr>
                <w:rFonts w:ascii="Century Gothic" w:hAnsi="Century Gothic" w:cs="Arial"/>
                <w:szCs w:val="24"/>
              </w:rPr>
            </w:pPr>
          </w:p>
        </w:tc>
        <w:tc>
          <w:tcPr>
            <w:tcW w:w="540" w:type="dxa"/>
          </w:tcPr>
          <w:p w14:paraId="79981296" w14:textId="77777777" w:rsidR="001A2F8C" w:rsidRPr="0003653A" w:rsidRDefault="001A2F8C" w:rsidP="009B61E1">
            <w:pPr>
              <w:snapToGrid w:val="0"/>
              <w:rPr>
                <w:rFonts w:ascii="Century Gothic" w:hAnsi="Century Gothic" w:cs="Arial"/>
                <w:szCs w:val="24"/>
              </w:rPr>
            </w:pPr>
          </w:p>
        </w:tc>
        <w:tc>
          <w:tcPr>
            <w:tcW w:w="3237" w:type="dxa"/>
          </w:tcPr>
          <w:p w14:paraId="5A0DF110" w14:textId="77777777" w:rsidR="001A2F8C" w:rsidRPr="0003653A" w:rsidRDefault="001A2F8C" w:rsidP="009B61E1">
            <w:pPr>
              <w:snapToGrid w:val="0"/>
              <w:rPr>
                <w:rFonts w:ascii="Century Gothic" w:hAnsi="Century Gothic" w:cs="Arial"/>
                <w:szCs w:val="24"/>
              </w:rPr>
            </w:pPr>
          </w:p>
        </w:tc>
      </w:tr>
      <w:tr w:rsidR="001A2F8C" w:rsidRPr="0003653A" w14:paraId="3D8AA2B1" w14:textId="77777777" w:rsidTr="1A9B8FCE">
        <w:trPr>
          <w:jc w:val="center"/>
        </w:trPr>
        <w:tc>
          <w:tcPr>
            <w:tcW w:w="2072" w:type="dxa"/>
            <w:shd w:val="clear" w:color="auto" w:fill="auto"/>
          </w:tcPr>
          <w:p w14:paraId="030E2727" w14:textId="77777777" w:rsidR="001A2F8C" w:rsidRPr="00D6302D" w:rsidRDefault="001A2F8C" w:rsidP="009B61E1">
            <w:pPr>
              <w:rPr>
                <w:rFonts w:ascii="Century Gothic" w:hAnsi="Century Gothic" w:cs="Arial"/>
                <w:b/>
                <w:sz w:val="20"/>
              </w:rPr>
            </w:pPr>
            <w:r>
              <w:rPr>
                <w:rFonts w:ascii="Century Gothic" w:hAnsi="Century Gothic" w:cs="Arial"/>
                <w:sz w:val="20"/>
              </w:rPr>
              <w:t>Heating/Exhaust Fan/Vent</w:t>
            </w:r>
          </w:p>
        </w:tc>
        <w:tc>
          <w:tcPr>
            <w:tcW w:w="448" w:type="dxa"/>
            <w:shd w:val="clear" w:color="auto" w:fill="auto"/>
            <w:vAlign w:val="center"/>
          </w:tcPr>
          <w:p w14:paraId="5100B7D8" w14:textId="7953D5ED"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399A78C" w14:textId="34FF1871"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8BD7AAD" w14:textId="2DA2DAE0" w:rsidR="001A2F8C" w:rsidRPr="00D6302D" w:rsidRDefault="001A2F8C" w:rsidP="009B61E1">
            <w:pPr>
              <w:jc w:val="center"/>
              <w:rPr>
                <w:rFonts w:ascii="Century Gothic" w:hAnsi="Century Gothic" w:cs="Arial"/>
                <w:sz w:val="20"/>
              </w:rPr>
            </w:pPr>
          </w:p>
        </w:tc>
        <w:tc>
          <w:tcPr>
            <w:tcW w:w="3960" w:type="dxa"/>
            <w:shd w:val="clear" w:color="auto" w:fill="auto"/>
          </w:tcPr>
          <w:p w14:paraId="7818305C" w14:textId="77777777" w:rsidR="001A2F8C" w:rsidRPr="001D1F4D" w:rsidRDefault="001A2F8C" w:rsidP="009B61E1">
            <w:pPr>
              <w:rPr>
                <w:rFonts w:ascii="Century Gothic" w:hAnsi="Century Gothic" w:cs="Arial"/>
                <w:sz w:val="20"/>
              </w:rPr>
            </w:pPr>
          </w:p>
        </w:tc>
        <w:tc>
          <w:tcPr>
            <w:tcW w:w="450" w:type="dxa"/>
          </w:tcPr>
          <w:p w14:paraId="530440BE"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653494A9"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2D37F6DB"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5705F2C5"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1A3F46C9"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088B50FC" w14:textId="77777777" w:rsidR="001A2F8C" w:rsidRPr="0003653A" w:rsidRDefault="001A2F8C" w:rsidP="009B61E1">
            <w:pPr>
              <w:snapToGrid w:val="0"/>
              <w:rPr>
                <w:rFonts w:ascii="Century Gothic" w:hAnsi="Century Gothic" w:cs="Arial"/>
                <w:szCs w:val="24"/>
              </w:rPr>
            </w:pPr>
          </w:p>
        </w:tc>
        <w:tc>
          <w:tcPr>
            <w:tcW w:w="540" w:type="dxa"/>
          </w:tcPr>
          <w:p w14:paraId="63AE7D5B" w14:textId="77777777" w:rsidR="001A2F8C" w:rsidRPr="0003653A" w:rsidRDefault="001A2F8C" w:rsidP="009B61E1">
            <w:pPr>
              <w:snapToGrid w:val="0"/>
              <w:rPr>
                <w:rFonts w:ascii="Century Gothic" w:hAnsi="Century Gothic" w:cs="Arial"/>
                <w:szCs w:val="24"/>
              </w:rPr>
            </w:pPr>
          </w:p>
        </w:tc>
        <w:tc>
          <w:tcPr>
            <w:tcW w:w="3237" w:type="dxa"/>
          </w:tcPr>
          <w:p w14:paraId="380BF389" w14:textId="77777777" w:rsidR="001A2F8C" w:rsidRPr="0003653A" w:rsidRDefault="001A2F8C" w:rsidP="009B61E1">
            <w:pPr>
              <w:snapToGrid w:val="0"/>
              <w:rPr>
                <w:rFonts w:ascii="Century Gothic" w:hAnsi="Century Gothic" w:cs="Arial"/>
                <w:szCs w:val="24"/>
              </w:rPr>
            </w:pPr>
          </w:p>
        </w:tc>
      </w:tr>
      <w:tr w:rsidR="001A2F8C" w:rsidRPr="0003653A" w14:paraId="77A7CE55" w14:textId="77777777" w:rsidTr="1A9B8FCE">
        <w:trPr>
          <w:jc w:val="center"/>
        </w:trPr>
        <w:tc>
          <w:tcPr>
            <w:tcW w:w="2072" w:type="dxa"/>
            <w:shd w:val="clear" w:color="auto" w:fill="auto"/>
          </w:tcPr>
          <w:p w14:paraId="0A902490"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Light Fitting</w:t>
            </w:r>
          </w:p>
        </w:tc>
        <w:tc>
          <w:tcPr>
            <w:tcW w:w="448" w:type="dxa"/>
            <w:shd w:val="clear" w:color="auto" w:fill="auto"/>
            <w:vAlign w:val="center"/>
          </w:tcPr>
          <w:p w14:paraId="56D76DFF" w14:textId="2042D7F7"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1A3A6A1" w14:textId="39596F95"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E3C43E9" w14:textId="5BB3A109" w:rsidR="001A2F8C" w:rsidRPr="00D6302D" w:rsidRDefault="001A2F8C" w:rsidP="009B61E1">
            <w:pPr>
              <w:jc w:val="center"/>
              <w:rPr>
                <w:rFonts w:ascii="Century Gothic" w:hAnsi="Century Gothic" w:cs="Arial"/>
                <w:sz w:val="20"/>
              </w:rPr>
            </w:pPr>
          </w:p>
        </w:tc>
        <w:tc>
          <w:tcPr>
            <w:tcW w:w="3960" w:type="dxa"/>
            <w:shd w:val="clear" w:color="auto" w:fill="auto"/>
          </w:tcPr>
          <w:p w14:paraId="0905F7D2" w14:textId="77777777" w:rsidR="001A2F8C" w:rsidRPr="001D1F4D" w:rsidRDefault="001A2F8C" w:rsidP="009B61E1">
            <w:pPr>
              <w:rPr>
                <w:rFonts w:ascii="Century Gothic" w:hAnsi="Century Gothic" w:cs="Arial"/>
                <w:sz w:val="20"/>
              </w:rPr>
            </w:pPr>
          </w:p>
        </w:tc>
        <w:tc>
          <w:tcPr>
            <w:tcW w:w="450" w:type="dxa"/>
          </w:tcPr>
          <w:p w14:paraId="4500F347"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5081C947"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1E138482"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6DCF2F4A"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40560F56"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40972DFC" w14:textId="77777777" w:rsidR="001A2F8C" w:rsidRPr="0003653A" w:rsidRDefault="001A2F8C" w:rsidP="009B61E1">
            <w:pPr>
              <w:snapToGrid w:val="0"/>
              <w:rPr>
                <w:rFonts w:ascii="Century Gothic" w:hAnsi="Century Gothic" w:cs="Arial"/>
                <w:szCs w:val="24"/>
              </w:rPr>
            </w:pPr>
          </w:p>
        </w:tc>
        <w:tc>
          <w:tcPr>
            <w:tcW w:w="540" w:type="dxa"/>
          </w:tcPr>
          <w:p w14:paraId="02CBEAED" w14:textId="77777777" w:rsidR="001A2F8C" w:rsidRPr="0003653A" w:rsidRDefault="001A2F8C" w:rsidP="009B61E1">
            <w:pPr>
              <w:snapToGrid w:val="0"/>
              <w:rPr>
                <w:rFonts w:ascii="Century Gothic" w:hAnsi="Century Gothic" w:cs="Arial"/>
                <w:szCs w:val="24"/>
              </w:rPr>
            </w:pPr>
          </w:p>
        </w:tc>
        <w:tc>
          <w:tcPr>
            <w:tcW w:w="3237" w:type="dxa"/>
          </w:tcPr>
          <w:p w14:paraId="6400396C" w14:textId="77777777" w:rsidR="001A2F8C" w:rsidRPr="0003653A" w:rsidRDefault="001A2F8C" w:rsidP="009B61E1">
            <w:pPr>
              <w:snapToGrid w:val="0"/>
              <w:rPr>
                <w:rFonts w:ascii="Century Gothic" w:hAnsi="Century Gothic" w:cs="Arial"/>
                <w:szCs w:val="24"/>
              </w:rPr>
            </w:pPr>
          </w:p>
        </w:tc>
      </w:tr>
      <w:tr w:rsidR="001A2F8C" w:rsidRPr="0003653A" w14:paraId="1A20C745" w14:textId="77777777" w:rsidTr="1A9B8FCE">
        <w:trPr>
          <w:jc w:val="center"/>
        </w:trPr>
        <w:tc>
          <w:tcPr>
            <w:tcW w:w="2072" w:type="dxa"/>
            <w:shd w:val="clear" w:color="auto" w:fill="auto"/>
          </w:tcPr>
          <w:p w14:paraId="7BA38B83" w14:textId="78D6BE39" w:rsidR="001A2F8C" w:rsidRPr="00D6302D" w:rsidRDefault="001A2F8C" w:rsidP="009B61E1">
            <w:pPr>
              <w:rPr>
                <w:rFonts w:ascii="Century Gothic" w:hAnsi="Century Gothic" w:cs="Arial"/>
                <w:b/>
                <w:sz w:val="20"/>
              </w:rPr>
            </w:pPr>
            <w:r w:rsidRPr="00D6302D">
              <w:rPr>
                <w:rFonts w:ascii="Century Gothic" w:hAnsi="Century Gothic" w:cs="Arial"/>
                <w:sz w:val="20"/>
              </w:rPr>
              <w:t>Walls/Hooks</w:t>
            </w:r>
            <w:r w:rsidR="00012A60">
              <w:rPr>
                <w:rFonts w:ascii="Century Gothic" w:hAnsi="Century Gothic" w:cs="Arial"/>
                <w:sz w:val="20"/>
              </w:rPr>
              <w:t>/Door stopper</w:t>
            </w:r>
          </w:p>
        </w:tc>
        <w:tc>
          <w:tcPr>
            <w:tcW w:w="448" w:type="dxa"/>
            <w:shd w:val="clear" w:color="auto" w:fill="auto"/>
            <w:vAlign w:val="center"/>
          </w:tcPr>
          <w:p w14:paraId="4C2C0B83" w14:textId="3F63E3BD"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0C28239" w14:textId="371A7A60"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10A922F" w14:textId="1535B20F" w:rsidR="001A2F8C" w:rsidRPr="00D6302D" w:rsidRDefault="001A2F8C" w:rsidP="009B61E1">
            <w:pPr>
              <w:ind w:right="-108"/>
              <w:jc w:val="center"/>
              <w:rPr>
                <w:rFonts w:ascii="Century Gothic" w:hAnsi="Century Gothic" w:cs="Arial"/>
                <w:sz w:val="20"/>
              </w:rPr>
            </w:pPr>
          </w:p>
        </w:tc>
        <w:tc>
          <w:tcPr>
            <w:tcW w:w="3960" w:type="dxa"/>
            <w:shd w:val="clear" w:color="auto" w:fill="auto"/>
          </w:tcPr>
          <w:p w14:paraId="1D96E7DF" w14:textId="77777777" w:rsidR="001A2F8C" w:rsidRPr="001D1F4D" w:rsidRDefault="001A2F8C" w:rsidP="009B61E1">
            <w:pPr>
              <w:rPr>
                <w:rFonts w:ascii="Century Gothic" w:hAnsi="Century Gothic" w:cs="Arial"/>
                <w:sz w:val="20"/>
              </w:rPr>
            </w:pPr>
          </w:p>
        </w:tc>
        <w:tc>
          <w:tcPr>
            <w:tcW w:w="450" w:type="dxa"/>
          </w:tcPr>
          <w:p w14:paraId="414A24D6"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547402E1"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019F431D"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55DE6D0D"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510A6A6F"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17A1FA0C" w14:textId="77777777" w:rsidR="001A2F8C" w:rsidRPr="0003653A" w:rsidRDefault="001A2F8C" w:rsidP="009B61E1">
            <w:pPr>
              <w:snapToGrid w:val="0"/>
              <w:rPr>
                <w:rFonts w:ascii="Century Gothic" w:hAnsi="Century Gothic" w:cs="Arial"/>
                <w:szCs w:val="24"/>
              </w:rPr>
            </w:pPr>
          </w:p>
        </w:tc>
        <w:tc>
          <w:tcPr>
            <w:tcW w:w="540" w:type="dxa"/>
          </w:tcPr>
          <w:p w14:paraId="3C024A0B" w14:textId="77777777" w:rsidR="001A2F8C" w:rsidRPr="0003653A" w:rsidRDefault="001A2F8C" w:rsidP="009B61E1">
            <w:pPr>
              <w:snapToGrid w:val="0"/>
              <w:rPr>
                <w:rFonts w:ascii="Century Gothic" w:hAnsi="Century Gothic" w:cs="Arial"/>
                <w:szCs w:val="24"/>
              </w:rPr>
            </w:pPr>
          </w:p>
        </w:tc>
        <w:tc>
          <w:tcPr>
            <w:tcW w:w="3237" w:type="dxa"/>
          </w:tcPr>
          <w:p w14:paraId="3EDF5DDD" w14:textId="77777777" w:rsidR="001A2F8C" w:rsidRPr="0003653A" w:rsidRDefault="001A2F8C" w:rsidP="009B61E1">
            <w:pPr>
              <w:snapToGrid w:val="0"/>
              <w:rPr>
                <w:rFonts w:ascii="Century Gothic" w:hAnsi="Century Gothic" w:cs="Arial"/>
                <w:szCs w:val="24"/>
              </w:rPr>
            </w:pPr>
          </w:p>
        </w:tc>
      </w:tr>
      <w:tr w:rsidR="001A2F8C" w:rsidRPr="0003653A" w14:paraId="451938FA" w14:textId="77777777" w:rsidTr="1A9B8FCE">
        <w:trPr>
          <w:jc w:val="center"/>
        </w:trPr>
        <w:tc>
          <w:tcPr>
            <w:tcW w:w="2072" w:type="dxa"/>
            <w:shd w:val="clear" w:color="auto" w:fill="auto"/>
          </w:tcPr>
          <w:p w14:paraId="76896FB0"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Windows/ Screens</w:t>
            </w:r>
          </w:p>
        </w:tc>
        <w:tc>
          <w:tcPr>
            <w:tcW w:w="448" w:type="dxa"/>
            <w:shd w:val="clear" w:color="auto" w:fill="auto"/>
            <w:vAlign w:val="center"/>
          </w:tcPr>
          <w:p w14:paraId="118EBA09" w14:textId="7624AEA9"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B83B1EE" w14:textId="0DD58726"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64DB5F3" w14:textId="47FCB07B" w:rsidR="001A2F8C" w:rsidRPr="00D6302D" w:rsidRDefault="001A2F8C" w:rsidP="009B61E1">
            <w:pPr>
              <w:jc w:val="center"/>
              <w:rPr>
                <w:rFonts w:ascii="Century Gothic" w:hAnsi="Century Gothic" w:cs="Arial"/>
                <w:sz w:val="20"/>
              </w:rPr>
            </w:pPr>
          </w:p>
        </w:tc>
        <w:tc>
          <w:tcPr>
            <w:tcW w:w="3960" w:type="dxa"/>
            <w:shd w:val="clear" w:color="auto" w:fill="auto"/>
          </w:tcPr>
          <w:p w14:paraId="1E4A17DA" w14:textId="77777777" w:rsidR="001A2F8C" w:rsidRPr="001D1F4D" w:rsidRDefault="001A2F8C" w:rsidP="009B61E1">
            <w:pPr>
              <w:rPr>
                <w:rFonts w:ascii="Century Gothic" w:hAnsi="Century Gothic" w:cs="Arial"/>
                <w:sz w:val="20"/>
              </w:rPr>
            </w:pPr>
          </w:p>
        </w:tc>
        <w:tc>
          <w:tcPr>
            <w:tcW w:w="450" w:type="dxa"/>
          </w:tcPr>
          <w:p w14:paraId="1B81C151"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5BE1FFF7"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082581C6"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21F030A5"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1686E7C3"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5075D1B2" w14:textId="77777777" w:rsidR="001A2F8C" w:rsidRPr="0003653A" w:rsidRDefault="001A2F8C" w:rsidP="009B61E1">
            <w:pPr>
              <w:snapToGrid w:val="0"/>
              <w:rPr>
                <w:rFonts w:ascii="Century Gothic" w:hAnsi="Century Gothic" w:cs="Arial"/>
                <w:szCs w:val="24"/>
              </w:rPr>
            </w:pPr>
          </w:p>
        </w:tc>
        <w:tc>
          <w:tcPr>
            <w:tcW w:w="540" w:type="dxa"/>
          </w:tcPr>
          <w:p w14:paraId="52FA79CC" w14:textId="77777777" w:rsidR="001A2F8C" w:rsidRPr="0003653A" w:rsidRDefault="001A2F8C" w:rsidP="009B61E1">
            <w:pPr>
              <w:snapToGrid w:val="0"/>
              <w:rPr>
                <w:rFonts w:ascii="Century Gothic" w:hAnsi="Century Gothic" w:cs="Arial"/>
                <w:szCs w:val="24"/>
              </w:rPr>
            </w:pPr>
          </w:p>
        </w:tc>
        <w:tc>
          <w:tcPr>
            <w:tcW w:w="3237" w:type="dxa"/>
          </w:tcPr>
          <w:p w14:paraId="6E1F62AB" w14:textId="77777777" w:rsidR="001A2F8C" w:rsidRPr="0003653A" w:rsidRDefault="001A2F8C" w:rsidP="009B61E1">
            <w:pPr>
              <w:snapToGrid w:val="0"/>
              <w:rPr>
                <w:rFonts w:ascii="Century Gothic" w:hAnsi="Century Gothic" w:cs="Arial"/>
                <w:szCs w:val="24"/>
              </w:rPr>
            </w:pPr>
          </w:p>
        </w:tc>
      </w:tr>
      <w:tr w:rsidR="001A2F8C" w:rsidRPr="0003653A" w14:paraId="297293F5" w14:textId="77777777" w:rsidTr="1A9B8FCE">
        <w:trPr>
          <w:jc w:val="center"/>
        </w:trPr>
        <w:tc>
          <w:tcPr>
            <w:tcW w:w="2072" w:type="dxa"/>
            <w:shd w:val="clear" w:color="auto" w:fill="auto"/>
          </w:tcPr>
          <w:p w14:paraId="73AB9639" w14:textId="77777777" w:rsidR="001A2F8C" w:rsidRPr="00D6302D" w:rsidRDefault="001A2F8C" w:rsidP="009B61E1">
            <w:pPr>
              <w:rPr>
                <w:rFonts w:ascii="Century Gothic" w:hAnsi="Century Gothic" w:cs="Arial"/>
                <w:b/>
                <w:sz w:val="20"/>
              </w:rPr>
            </w:pPr>
            <w:r>
              <w:rPr>
                <w:rFonts w:ascii="Century Gothic" w:hAnsi="Century Gothic" w:cs="Arial"/>
                <w:sz w:val="20"/>
              </w:rPr>
              <w:lastRenderedPageBreak/>
              <w:t>Blinds/Curtains</w:t>
            </w:r>
          </w:p>
        </w:tc>
        <w:tc>
          <w:tcPr>
            <w:tcW w:w="448" w:type="dxa"/>
            <w:shd w:val="clear" w:color="auto" w:fill="auto"/>
            <w:vAlign w:val="center"/>
          </w:tcPr>
          <w:p w14:paraId="18AF0CE2" w14:textId="784D83E6"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E8DFD77" w14:textId="53AE8137"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8417D04" w14:textId="440B4004" w:rsidR="001A2F8C" w:rsidRPr="00D6302D" w:rsidRDefault="001A2F8C" w:rsidP="009B61E1">
            <w:pPr>
              <w:jc w:val="center"/>
              <w:rPr>
                <w:rFonts w:ascii="Century Gothic" w:hAnsi="Century Gothic" w:cs="Arial"/>
                <w:sz w:val="20"/>
              </w:rPr>
            </w:pPr>
          </w:p>
        </w:tc>
        <w:tc>
          <w:tcPr>
            <w:tcW w:w="3960" w:type="dxa"/>
            <w:shd w:val="clear" w:color="auto" w:fill="auto"/>
          </w:tcPr>
          <w:p w14:paraId="03660AE7" w14:textId="77777777" w:rsidR="001A2F8C" w:rsidRPr="001D1F4D" w:rsidRDefault="001A2F8C" w:rsidP="009B61E1">
            <w:pPr>
              <w:rPr>
                <w:rFonts w:ascii="Century Gothic" w:hAnsi="Century Gothic" w:cs="Arial"/>
                <w:sz w:val="20"/>
              </w:rPr>
            </w:pPr>
          </w:p>
        </w:tc>
        <w:tc>
          <w:tcPr>
            <w:tcW w:w="450" w:type="dxa"/>
          </w:tcPr>
          <w:p w14:paraId="7CBCEA8C"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767F0A9F"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02C76915"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3716ECB9"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0584417E"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3DD11F71" w14:textId="77777777" w:rsidR="001A2F8C" w:rsidRPr="0003653A" w:rsidRDefault="001A2F8C" w:rsidP="009B61E1">
            <w:pPr>
              <w:snapToGrid w:val="0"/>
              <w:rPr>
                <w:rFonts w:ascii="Century Gothic" w:hAnsi="Century Gothic" w:cs="Arial"/>
                <w:szCs w:val="24"/>
              </w:rPr>
            </w:pPr>
          </w:p>
        </w:tc>
        <w:tc>
          <w:tcPr>
            <w:tcW w:w="540" w:type="dxa"/>
          </w:tcPr>
          <w:p w14:paraId="1AB01363" w14:textId="77777777" w:rsidR="001A2F8C" w:rsidRPr="0003653A" w:rsidRDefault="001A2F8C" w:rsidP="009B61E1">
            <w:pPr>
              <w:snapToGrid w:val="0"/>
              <w:rPr>
                <w:rFonts w:ascii="Century Gothic" w:hAnsi="Century Gothic" w:cs="Arial"/>
                <w:szCs w:val="24"/>
              </w:rPr>
            </w:pPr>
          </w:p>
        </w:tc>
        <w:tc>
          <w:tcPr>
            <w:tcW w:w="3237" w:type="dxa"/>
          </w:tcPr>
          <w:p w14:paraId="6FE46E91" w14:textId="77777777" w:rsidR="001A2F8C" w:rsidRPr="0003653A" w:rsidRDefault="001A2F8C" w:rsidP="009B61E1">
            <w:pPr>
              <w:snapToGrid w:val="0"/>
              <w:rPr>
                <w:rFonts w:ascii="Century Gothic" w:hAnsi="Century Gothic" w:cs="Arial"/>
                <w:szCs w:val="24"/>
              </w:rPr>
            </w:pPr>
          </w:p>
        </w:tc>
      </w:tr>
      <w:tr w:rsidR="001A2F8C" w:rsidRPr="0003653A" w14:paraId="565ADDE8" w14:textId="77777777" w:rsidTr="1A9B8FCE">
        <w:trPr>
          <w:jc w:val="center"/>
        </w:trPr>
        <w:tc>
          <w:tcPr>
            <w:tcW w:w="2072" w:type="dxa"/>
            <w:shd w:val="clear" w:color="auto" w:fill="auto"/>
          </w:tcPr>
          <w:p w14:paraId="2BA2EB68"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Power Points/Light Switches</w:t>
            </w:r>
          </w:p>
        </w:tc>
        <w:tc>
          <w:tcPr>
            <w:tcW w:w="448" w:type="dxa"/>
            <w:shd w:val="clear" w:color="auto" w:fill="auto"/>
            <w:vAlign w:val="center"/>
          </w:tcPr>
          <w:p w14:paraId="242DC09C" w14:textId="50CA0E28"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A42F39F" w14:textId="689FEE99"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588D129" w14:textId="7EA3B16A" w:rsidR="001A2F8C" w:rsidRPr="00D6302D" w:rsidRDefault="001A2F8C" w:rsidP="009B61E1">
            <w:pPr>
              <w:jc w:val="center"/>
              <w:rPr>
                <w:rFonts w:ascii="Century Gothic" w:hAnsi="Century Gothic" w:cs="Arial"/>
                <w:sz w:val="20"/>
              </w:rPr>
            </w:pPr>
          </w:p>
        </w:tc>
        <w:tc>
          <w:tcPr>
            <w:tcW w:w="3960" w:type="dxa"/>
            <w:shd w:val="clear" w:color="auto" w:fill="auto"/>
          </w:tcPr>
          <w:p w14:paraId="2CCCE6CA" w14:textId="77777777" w:rsidR="001A2F8C" w:rsidRPr="001D1F4D" w:rsidRDefault="001A2F8C" w:rsidP="009B61E1">
            <w:pPr>
              <w:rPr>
                <w:rFonts w:ascii="Century Gothic" w:hAnsi="Century Gothic" w:cs="Arial"/>
                <w:sz w:val="20"/>
              </w:rPr>
            </w:pPr>
          </w:p>
        </w:tc>
        <w:tc>
          <w:tcPr>
            <w:tcW w:w="450" w:type="dxa"/>
          </w:tcPr>
          <w:p w14:paraId="4BBEA581"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6BE022B2"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10A008E5"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6681E0FA"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1FA0C1F8"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753E1730" w14:textId="77777777" w:rsidR="001A2F8C" w:rsidRPr="0003653A" w:rsidRDefault="001A2F8C" w:rsidP="009B61E1">
            <w:pPr>
              <w:snapToGrid w:val="0"/>
              <w:rPr>
                <w:rFonts w:ascii="Century Gothic" w:hAnsi="Century Gothic" w:cs="Arial"/>
                <w:szCs w:val="24"/>
              </w:rPr>
            </w:pPr>
          </w:p>
        </w:tc>
        <w:tc>
          <w:tcPr>
            <w:tcW w:w="540" w:type="dxa"/>
          </w:tcPr>
          <w:p w14:paraId="6A0C934E" w14:textId="77777777" w:rsidR="001A2F8C" w:rsidRPr="0003653A" w:rsidRDefault="001A2F8C" w:rsidP="009B61E1">
            <w:pPr>
              <w:snapToGrid w:val="0"/>
              <w:rPr>
                <w:rFonts w:ascii="Century Gothic" w:hAnsi="Century Gothic" w:cs="Arial"/>
                <w:szCs w:val="24"/>
              </w:rPr>
            </w:pPr>
          </w:p>
        </w:tc>
        <w:tc>
          <w:tcPr>
            <w:tcW w:w="3237" w:type="dxa"/>
          </w:tcPr>
          <w:p w14:paraId="7F7C15BD" w14:textId="77777777" w:rsidR="001A2F8C" w:rsidRPr="0003653A" w:rsidRDefault="001A2F8C" w:rsidP="009B61E1">
            <w:pPr>
              <w:snapToGrid w:val="0"/>
              <w:rPr>
                <w:rFonts w:ascii="Century Gothic" w:hAnsi="Century Gothic" w:cs="Arial"/>
                <w:szCs w:val="24"/>
              </w:rPr>
            </w:pPr>
          </w:p>
        </w:tc>
      </w:tr>
      <w:tr w:rsidR="001A2F8C" w:rsidRPr="0003653A" w14:paraId="4EC944D2" w14:textId="77777777" w:rsidTr="1A9B8FCE">
        <w:trPr>
          <w:jc w:val="center"/>
        </w:trPr>
        <w:tc>
          <w:tcPr>
            <w:tcW w:w="2072" w:type="dxa"/>
            <w:shd w:val="clear" w:color="auto" w:fill="auto"/>
          </w:tcPr>
          <w:p w14:paraId="76FFFCFF"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Skirting</w:t>
            </w:r>
          </w:p>
        </w:tc>
        <w:tc>
          <w:tcPr>
            <w:tcW w:w="448" w:type="dxa"/>
            <w:shd w:val="clear" w:color="auto" w:fill="auto"/>
            <w:vAlign w:val="center"/>
          </w:tcPr>
          <w:p w14:paraId="5599BC2B" w14:textId="728DFB41"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5D4AF71" w14:textId="5A9158B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B5B3228" w14:textId="68DA3926" w:rsidR="001A2F8C" w:rsidRPr="00D6302D" w:rsidRDefault="001A2F8C" w:rsidP="009B61E1">
            <w:pPr>
              <w:ind w:right="-108"/>
              <w:jc w:val="center"/>
              <w:rPr>
                <w:rFonts w:ascii="Century Gothic" w:hAnsi="Century Gothic" w:cs="Arial"/>
                <w:sz w:val="20"/>
              </w:rPr>
            </w:pPr>
          </w:p>
        </w:tc>
        <w:tc>
          <w:tcPr>
            <w:tcW w:w="3960" w:type="dxa"/>
            <w:shd w:val="clear" w:color="auto" w:fill="auto"/>
          </w:tcPr>
          <w:p w14:paraId="049FF38A" w14:textId="77777777" w:rsidR="001A2F8C" w:rsidRPr="001D1F4D" w:rsidRDefault="001A2F8C" w:rsidP="009B61E1">
            <w:pPr>
              <w:rPr>
                <w:rFonts w:ascii="Century Gothic" w:hAnsi="Century Gothic" w:cs="Arial"/>
                <w:sz w:val="20"/>
              </w:rPr>
            </w:pPr>
          </w:p>
        </w:tc>
        <w:tc>
          <w:tcPr>
            <w:tcW w:w="450" w:type="dxa"/>
          </w:tcPr>
          <w:p w14:paraId="074EA1CB"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6EA1A61C"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4A6E774F"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0AE3E459"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63BBEB38"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3B3BA8B9" w14:textId="77777777" w:rsidR="001A2F8C" w:rsidRPr="0003653A" w:rsidRDefault="001A2F8C" w:rsidP="009B61E1">
            <w:pPr>
              <w:snapToGrid w:val="0"/>
              <w:rPr>
                <w:rFonts w:ascii="Century Gothic" w:hAnsi="Century Gothic" w:cs="Arial"/>
                <w:szCs w:val="24"/>
              </w:rPr>
            </w:pPr>
          </w:p>
        </w:tc>
        <w:tc>
          <w:tcPr>
            <w:tcW w:w="540" w:type="dxa"/>
          </w:tcPr>
          <w:p w14:paraId="7AC491D4" w14:textId="77777777" w:rsidR="001A2F8C" w:rsidRPr="0003653A" w:rsidRDefault="001A2F8C" w:rsidP="009B61E1">
            <w:pPr>
              <w:snapToGrid w:val="0"/>
              <w:rPr>
                <w:rFonts w:ascii="Century Gothic" w:hAnsi="Century Gothic" w:cs="Arial"/>
                <w:szCs w:val="24"/>
              </w:rPr>
            </w:pPr>
          </w:p>
        </w:tc>
        <w:tc>
          <w:tcPr>
            <w:tcW w:w="3237" w:type="dxa"/>
          </w:tcPr>
          <w:p w14:paraId="621B5CF0" w14:textId="77777777" w:rsidR="001A2F8C" w:rsidRPr="0003653A" w:rsidRDefault="001A2F8C" w:rsidP="009B61E1">
            <w:pPr>
              <w:snapToGrid w:val="0"/>
              <w:rPr>
                <w:rFonts w:ascii="Century Gothic" w:hAnsi="Century Gothic" w:cs="Arial"/>
                <w:szCs w:val="24"/>
              </w:rPr>
            </w:pPr>
          </w:p>
        </w:tc>
      </w:tr>
      <w:tr w:rsidR="001A2F8C" w:rsidRPr="0003653A" w14:paraId="1EE619CA" w14:textId="77777777" w:rsidTr="1A9B8FCE">
        <w:trPr>
          <w:jc w:val="center"/>
        </w:trPr>
        <w:tc>
          <w:tcPr>
            <w:tcW w:w="2072" w:type="dxa"/>
            <w:shd w:val="clear" w:color="auto" w:fill="auto"/>
          </w:tcPr>
          <w:p w14:paraId="1A61F9C4"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Floor</w:t>
            </w:r>
            <w:r>
              <w:rPr>
                <w:rFonts w:ascii="Century Gothic" w:hAnsi="Century Gothic" w:cs="Arial"/>
                <w:sz w:val="20"/>
              </w:rPr>
              <w:t>ing</w:t>
            </w:r>
          </w:p>
        </w:tc>
        <w:tc>
          <w:tcPr>
            <w:tcW w:w="448" w:type="dxa"/>
            <w:shd w:val="clear" w:color="auto" w:fill="auto"/>
            <w:vAlign w:val="center"/>
          </w:tcPr>
          <w:p w14:paraId="3BB7A700" w14:textId="4BECEDF0"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F8E79D4" w14:textId="15047AD6"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7E470C9" w14:textId="16CF5A92" w:rsidR="001A2F8C" w:rsidRPr="00D6302D" w:rsidRDefault="001A2F8C" w:rsidP="009B61E1">
            <w:pPr>
              <w:ind w:right="-108"/>
              <w:jc w:val="center"/>
              <w:rPr>
                <w:rFonts w:ascii="Century Gothic" w:hAnsi="Century Gothic" w:cs="Arial"/>
                <w:sz w:val="20"/>
              </w:rPr>
            </w:pPr>
          </w:p>
        </w:tc>
        <w:tc>
          <w:tcPr>
            <w:tcW w:w="3960" w:type="dxa"/>
            <w:shd w:val="clear" w:color="auto" w:fill="auto"/>
          </w:tcPr>
          <w:p w14:paraId="41C7C6C1" w14:textId="77777777" w:rsidR="001A2F8C" w:rsidRPr="001D1F4D" w:rsidRDefault="001A2F8C" w:rsidP="009B61E1">
            <w:pPr>
              <w:rPr>
                <w:rFonts w:ascii="Century Gothic" w:hAnsi="Century Gothic" w:cs="Arial"/>
                <w:sz w:val="20"/>
              </w:rPr>
            </w:pPr>
          </w:p>
        </w:tc>
        <w:tc>
          <w:tcPr>
            <w:tcW w:w="450" w:type="dxa"/>
          </w:tcPr>
          <w:p w14:paraId="2820BDFF"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0B2597FD"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3C4468CD"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27755A8A"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5C1F2058"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3128C35C" w14:textId="77777777" w:rsidR="001A2F8C" w:rsidRPr="0003653A" w:rsidRDefault="001A2F8C" w:rsidP="009B61E1">
            <w:pPr>
              <w:snapToGrid w:val="0"/>
              <w:rPr>
                <w:rFonts w:ascii="Century Gothic" w:hAnsi="Century Gothic" w:cs="Arial"/>
                <w:szCs w:val="24"/>
              </w:rPr>
            </w:pPr>
          </w:p>
        </w:tc>
        <w:tc>
          <w:tcPr>
            <w:tcW w:w="540" w:type="dxa"/>
          </w:tcPr>
          <w:p w14:paraId="03DB6FC6" w14:textId="77777777" w:rsidR="001A2F8C" w:rsidRPr="0003653A" w:rsidRDefault="001A2F8C" w:rsidP="009B61E1">
            <w:pPr>
              <w:snapToGrid w:val="0"/>
              <w:rPr>
                <w:rFonts w:ascii="Century Gothic" w:hAnsi="Century Gothic" w:cs="Arial"/>
                <w:szCs w:val="24"/>
              </w:rPr>
            </w:pPr>
          </w:p>
        </w:tc>
        <w:tc>
          <w:tcPr>
            <w:tcW w:w="3237" w:type="dxa"/>
          </w:tcPr>
          <w:p w14:paraId="145BC01F" w14:textId="77777777" w:rsidR="001A2F8C" w:rsidRPr="0003653A" w:rsidRDefault="001A2F8C" w:rsidP="009B61E1">
            <w:pPr>
              <w:snapToGrid w:val="0"/>
              <w:rPr>
                <w:rFonts w:ascii="Century Gothic" w:hAnsi="Century Gothic" w:cs="Arial"/>
                <w:szCs w:val="24"/>
              </w:rPr>
            </w:pPr>
          </w:p>
        </w:tc>
      </w:tr>
      <w:tr w:rsidR="001A2F8C" w:rsidRPr="0003653A" w14:paraId="489484FF" w14:textId="77777777" w:rsidTr="1A9B8FCE">
        <w:trPr>
          <w:jc w:val="center"/>
        </w:trPr>
        <w:tc>
          <w:tcPr>
            <w:tcW w:w="2072" w:type="dxa"/>
            <w:shd w:val="clear" w:color="auto" w:fill="auto"/>
          </w:tcPr>
          <w:p w14:paraId="7C781A85" w14:textId="77777777" w:rsidR="001A2F8C" w:rsidRPr="00D6302D" w:rsidRDefault="001A2F8C" w:rsidP="009B61E1">
            <w:pPr>
              <w:rPr>
                <w:rFonts w:ascii="Century Gothic" w:hAnsi="Century Gothic" w:cs="Arial"/>
                <w:sz w:val="20"/>
              </w:rPr>
            </w:pPr>
            <w:r>
              <w:rPr>
                <w:rFonts w:ascii="Century Gothic" w:hAnsi="Century Gothic" w:cs="Arial"/>
                <w:sz w:val="20"/>
              </w:rPr>
              <w:t>Basin</w:t>
            </w:r>
          </w:p>
        </w:tc>
        <w:tc>
          <w:tcPr>
            <w:tcW w:w="448" w:type="dxa"/>
            <w:shd w:val="clear" w:color="auto" w:fill="auto"/>
            <w:vAlign w:val="center"/>
          </w:tcPr>
          <w:p w14:paraId="269E4CBD" w14:textId="5B70FDCE"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1F2C235" w14:textId="67E912DF"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9113308" w14:textId="2BD25EDE" w:rsidR="001A2F8C" w:rsidRPr="00D6302D" w:rsidRDefault="001A2F8C" w:rsidP="009B61E1">
            <w:pPr>
              <w:jc w:val="center"/>
              <w:rPr>
                <w:rFonts w:ascii="Century Gothic" w:hAnsi="Century Gothic" w:cs="Arial"/>
                <w:sz w:val="20"/>
              </w:rPr>
            </w:pPr>
          </w:p>
        </w:tc>
        <w:tc>
          <w:tcPr>
            <w:tcW w:w="3960" w:type="dxa"/>
            <w:shd w:val="clear" w:color="auto" w:fill="auto"/>
          </w:tcPr>
          <w:p w14:paraId="23DFBA8F" w14:textId="77777777" w:rsidR="001A2F8C" w:rsidRPr="001D1F4D" w:rsidRDefault="001A2F8C" w:rsidP="009B61E1">
            <w:pPr>
              <w:rPr>
                <w:rFonts w:ascii="Century Gothic" w:hAnsi="Century Gothic" w:cs="Arial"/>
                <w:sz w:val="20"/>
              </w:rPr>
            </w:pPr>
          </w:p>
        </w:tc>
        <w:tc>
          <w:tcPr>
            <w:tcW w:w="450" w:type="dxa"/>
          </w:tcPr>
          <w:p w14:paraId="5904D524"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2971B413"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0A160942"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0A6DDFFA"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343639BC"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1F51B8D1" w14:textId="77777777" w:rsidR="001A2F8C" w:rsidRPr="0003653A" w:rsidRDefault="001A2F8C" w:rsidP="009B61E1">
            <w:pPr>
              <w:snapToGrid w:val="0"/>
              <w:rPr>
                <w:rFonts w:ascii="Century Gothic" w:hAnsi="Century Gothic" w:cs="Arial"/>
                <w:szCs w:val="24"/>
              </w:rPr>
            </w:pPr>
          </w:p>
        </w:tc>
        <w:tc>
          <w:tcPr>
            <w:tcW w:w="540" w:type="dxa"/>
          </w:tcPr>
          <w:p w14:paraId="1D2BE366" w14:textId="77777777" w:rsidR="001A2F8C" w:rsidRPr="0003653A" w:rsidRDefault="001A2F8C" w:rsidP="009B61E1">
            <w:pPr>
              <w:snapToGrid w:val="0"/>
              <w:rPr>
                <w:rFonts w:ascii="Century Gothic" w:hAnsi="Century Gothic" w:cs="Arial"/>
                <w:szCs w:val="24"/>
              </w:rPr>
            </w:pPr>
          </w:p>
        </w:tc>
        <w:tc>
          <w:tcPr>
            <w:tcW w:w="3237" w:type="dxa"/>
          </w:tcPr>
          <w:p w14:paraId="37BF7FBF" w14:textId="77777777" w:rsidR="001A2F8C" w:rsidRPr="0003653A" w:rsidRDefault="001A2F8C" w:rsidP="009B61E1">
            <w:pPr>
              <w:snapToGrid w:val="0"/>
              <w:rPr>
                <w:rFonts w:ascii="Century Gothic" w:hAnsi="Century Gothic" w:cs="Arial"/>
                <w:szCs w:val="24"/>
              </w:rPr>
            </w:pPr>
          </w:p>
        </w:tc>
      </w:tr>
      <w:tr w:rsidR="001A2F8C" w:rsidRPr="0003653A" w14:paraId="51850B7E" w14:textId="77777777" w:rsidTr="1A9B8FCE">
        <w:trPr>
          <w:jc w:val="center"/>
        </w:trPr>
        <w:tc>
          <w:tcPr>
            <w:tcW w:w="2072" w:type="dxa"/>
            <w:shd w:val="clear" w:color="auto" w:fill="auto"/>
          </w:tcPr>
          <w:p w14:paraId="04BF16D6" w14:textId="77777777" w:rsidR="001A2F8C" w:rsidRPr="00D6302D" w:rsidRDefault="001A2F8C" w:rsidP="009B61E1">
            <w:pPr>
              <w:rPr>
                <w:rFonts w:ascii="Century Gothic" w:hAnsi="Century Gothic" w:cs="Arial"/>
                <w:sz w:val="20"/>
              </w:rPr>
            </w:pPr>
            <w:r>
              <w:rPr>
                <w:rFonts w:ascii="Century Gothic" w:hAnsi="Century Gothic" w:cs="Arial"/>
                <w:sz w:val="20"/>
              </w:rPr>
              <w:t>Basin Tapware</w:t>
            </w:r>
          </w:p>
        </w:tc>
        <w:tc>
          <w:tcPr>
            <w:tcW w:w="448" w:type="dxa"/>
            <w:shd w:val="clear" w:color="auto" w:fill="auto"/>
            <w:vAlign w:val="center"/>
          </w:tcPr>
          <w:p w14:paraId="31DBCE4F" w14:textId="18C5BE13"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88679E0" w14:textId="7385D883"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9FE63A9" w14:textId="408E3D98" w:rsidR="001A2F8C" w:rsidRPr="00D6302D" w:rsidRDefault="001A2F8C" w:rsidP="009B61E1">
            <w:pPr>
              <w:jc w:val="center"/>
              <w:rPr>
                <w:rFonts w:ascii="Century Gothic" w:hAnsi="Century Gothic" w:cs="Arial"/>
                <w:sz w:val="20"/>
              </w:rPr>
            </w:pPr>
          </w:p>
        </w:tc>
        <w:tc>
          <w:tcPr>
            <w:tcW w:w="3960" w:type="dxa"/>
            <w:shd w:val="clear" w:color="auto" w:fill="auto"/>
          </w:tcPr>
          <w:p w14:paraId="6F4229B3" w14:textId="77777777" w:rsidR="001A2F8C" w:rsidRPr="001D1F4D" w:rsidRDefault="001A2F8C" w:rsidP="009B61E1">
            <w:pPr>
              <w:rPr>
                <w:rFonts w:ascii="Century Gothic" w:hAnsi="Century Gothic" w:cs="Arial"/>
                <w:sz w:val="20"/>
              </w:rPr>
            </w:pPr>
          </w:p>
        </w:tc>
        <w:tc>
          <w:tcPr>
            <w:tcW w:w="450" w:type="dxa"/>
          </w:tcPr>
          <w:p w14:paraId="5846BA07"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2C5B7E14"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4D008F72"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298BDB83"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7570F4EC"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0970F4C1" w14:textId="77777777" w:rsidR="001A2F8C" w:rsidRPr="0003653A" w:rsidRDefault="001A2F8C" w:rsidP="009B61E1">
            <w:pPr>
              <w:snapToGrid w:val="0"/>
              <w:rPr>
                <w:rFonts w:ascii="Century Gothic" w:hAnsi="Century Gothic" w:cs="Arial"/>
                <w:szCs w:val="24"/>
              </w:rPr>
            </w:pPr>
          </w:p>
        </w:tc>
        <w:tc>
          <w:tcPr>
            <w:tcW w:w="540" w:type="dxa"/>
          </w:tcPr>
          <w:p w14:paraId="4D6A3CB2" w14:textId="77777777" w:rsidR="001A2F8C" w:rsidRPr="0003653A" w:rsidRDefault="001A2F8C" w:rsidP="009B61E1">
            <w:pPr>
              <w:snapToGrid w:val="0"/>
              <w:rPr>
                <w:rFonts w:ascii="Century Gothic" w:hAnsi="Century Gothic" w:cs="Arial"/>
                <w:szCs w:val="24"/>
              </w:rPr>
            </w:pPr>
          </w:p>
        </w:tc>
        <w:tc>
          <w:tcPr>
            <w:tcW w:w="3237" w:type="dxa"/>
          </w:tcPr>
          <w:p w14:paraId="7FA7556C" w14:textId="77777777" w:rsidR="001A2F8C" w:rsidRPr="0003653A" w:rsidRDefault="001A2F8C" w:rsidP="009B61E1">
            <w:pPr>
              <w:snapToGrid w:val="0"/>
              <w:rPr>
                <w:rFonts w:ascii="Century Gothic" w:hAnsi="Century Gothic" w:cs="Arial"/>
                <w:szCs w:val="24"/>
              </w:rPr>
            </w:pPr>
          </w:p>
        </w:tc>
      </w:tr>
      <w:tr w:rsidR="001A2F8C" w:rsidRPr="0003653A" w14:paraId="7BC5121A" w14:textId="77777777" w:rsidTr="1A9B8FCE">
        <w:trPr>
          <w:jc w:val="center"/>
        </w:trPr>
        <w:tc>
          <w:tcPr>
            <w:tcW w:w="2072" w:type="dxa"/>
            <w:shd w:val="clear" w:color="auto" w:fill="auto"/>
          </w:tcPr>
          <w:p w14:paraId="7816B2F7" w14:textId="77777777" w:rsidR="001A2F8C" w:rsidRPr="00D6302D" w:rsidRDefault="001A2F8C" w:rsidP="009B61E1">
            <w:pPr>
              <w:rPr>
                <w:rFonts w:ascii="Century Gothic" w:hAnsi="Century Gothic" w:cs="Arial"/>
                <w:sz w:val="20"/>
              </w:rPr>
            </w:pPr>
            <w:r>
              <w:rPr>
                <w:rFonts w:ascii="Century Gothic" w:hAnsi="Century Gothic" w:cs="Arial"/>
                <w:sz w:val="20"/>
              </w:rPr>
              <w:t>Splash Back</w:t>
            </w:r>
          </w:p>
        </w:tc>
        <w:tc>
          <w:tcPr>
            <w:tcW w:w="448" w:type="dxa"/>
            <w:shd w:val="clear" w:color="auto" w:fill="auto"/>
            <w:vAlign w:val="center"/>
          </w:tcPr>
          <w:p w14:paraId="19DCB7E7" w14:textId="7519AA81"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387CA4C" w14:textId="70D0222E"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B6893FC" w14:textId="2BDDCCFB" w:rsidR="001A2F8C" w:rsidRPr="00D6302D" w:rsidRDefault="001A2F8C" w:rsidP="009B61E1">
            <w:pPr>
              <w:ind w:right="-108"/>
              <w:jc w:val="center"/>
              <w:rPr>
                <w:rFonts w:ascii="Century Gothic" w:hAnsi="Century Gothic" w:cs="Arial"/>
                <w:sz w:val="20"/>
              </w:rPr>
            </w:pPr>
          </w:p>
        </w:tc>
        <w:tc>
          <w:tcPr>
            <w:tcW w:w="3960" w:type="dxa"/>
            <w:shd w:val="clear" w:color="auto" w:fill="auto"/>
          </w:tcPr>
          <w:p w14:paraId="0602043D" w14:textId="77777777" w:rsidR="001A2F8C" w:rsidRPr="001D1F4D" w:rsidRDefault="001A2F8C" w:rsidP="009B61E1">
            <w:pPr>
              <w:rPr>
                <w:rFonts w:ascii="Century Gothic" w:hAnsi="Century Gothic" w:cs="Arial"/>
                <w:sz w:val="20"/>
              </w:rPr>
            </w:pPr>
          </w:p>
        </w:tc>
        <w:tc>
          <w:tcPr>
            <w:tcW w:w="450" w:type="dxa"/>
          </w:tcPr>
          <w:p w14:paraId="16695BE6"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62F741D2"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42A50921"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505C09C9"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75F032D7"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1ADB659B" w14:textId="77777777" w:rsidR="001A2F8C" w:rsidRPr="0003653A" w:rsidRDefault="001A2F8C" w:rsidP="009B61E1">
            <w:pPr>
              <w:snapToGrid w:val="0"/>
              <w:rPr>
                <w:rFonts w:ascii="Century Gothic" w:hAnsi="Century Gothic" w:cs="Arial"/>
                <w:szCs w:val="24"/>
              </w:rPr>
            </w:pPr>
          </w:p>
        </w:tc>
        <w:tc>
          <w:tcPr>
            <w:tcW w:w="540" w:type="dxa"/>
          </w:tcPr>
          <w:p w14:paraId="6DD5BCC1" w14:textId="77777777" w:rsidR="001A2F8C" w:rsidRPr="0003653A" w:rsidRDefault="001A2F8C" w:rsidP="009B61E1">
            <w:pPr>
              <w:snapToGrid w:val="0"/>
              <w:rPr>
                <w:rFonts w:ascii="Century Gothic" w:hAnsi="Century Gothic" w:cs="Arial"/>
                <w:szCs w:val="24"/>
              </w:rPr>
            </w:pPr>
          </w:p>
        </w:tc>
        <w:tc>
          <w:tcPr>
            <w:tcW w:w="3237" w:type="dxa"/>
          </w:tcPr>
          <w:p w14:paraId="3BB722F6" w14:textId="77777777" w:rsidR="001A2F8C" w:rsidRPr="0003653A" w:rsidRDefault="001A2F8C" w:rsidP="009B61E1">
            <w:pPr>
              <w:snapToGrid w:val="0"/>
              <w:rPr>
                <w:rFonts w:ascii="Century Gothic" w:hAnsi="Century Gothic" w:cs="Arial"/>
                <w:szCs w:val="24"/>
              </w:rPr>
            </w:pPr>
          </w:p>
        </w:tc>
      </w:tr>
      <w:tr w:rsidR="001A2F8C" w:rsidRPr="0003653A" w14:paraId="5C6FA0D7" w14:textId="77777777" w:rsidTr="1A9B8FCE">
        <w:trPr>
          <w:jc w:val="center"/>
        </w:trPr>
        <w:tc>
          <w:tcPr>
            <w:tcW w:w="2072" w:type="dxa"/>
            <w:shd w:val="clear" w:color="auto" w:fill="auto"/>
          </w:tcPr>
          <w:p w14:paraId="52546E60" w14:textId="77777777" w:rsidR="001A2F8C" w:rsidRPr="00D6302D" w:rsidRDefault="001A2F8C" w:rsidP="009B61E1">
            <w:pPr>
              <w:rPr>
                <w:rFonts w:ascii="Century Gothic" w:hAnsi="Century Gothic" w:cs="Arial"/>
                <w:sz w:val="20"/>
              </w:rPr>
            </w:pPr>
            <w:r>
              <w:rPr>
                <w:rFonts w:ascii="Century Gothic" w:hAnsi="Century Gothic" w:cs="Arial"/>
                <w:sz w:val="20"/>
              </w:rPr>
              <w:t>Benchtop</w:t>
            </w:r>
          </w:p>
        </w:tc>
        <w:tc>
          <w:tcPr>
            <w:tcW w:w="448" w:type="dxa"/>
            <w:shd w:val="clear" w:color="auto" w:fill="auto"/>
            <w:vAlign w:val="center"/>
          </w:tcPr>
          <w:p w14:paraId="0C1B2754" w14:textId="74AEFB44"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8C07BD0" w14:textId="7BBC4401"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B5A9A2D" w14:textId="770D8E13" w:rsidR="001A2F8C" w:rsidRPr="00D6302D" w:rsidRDefault="001A2F8C" w:rsidP="009B61E1">
            <w:pPr>
              <w:ind w:right="-108"/>
              <w:jc w:val="center"/>
              <w:rPr>
                <w:rFonts w:ascii="Century Gothic" w:hAnsi="Century Gothic" w:cs="Arial"/>
                <w:sz w:val="20"/>
              </w:rPr>
            </w:pPr>
          </w:p>
        </w:tc>
        <w:tc>
          <w:tcPr>
            <w:tcW w:w="3960" w:type="dxa"/>
            <w:shd w:val="clear" w:color="auto" w:fill="auto"/>
          </w:tcPr>
          <w:p w14:paraId="3DD9925B" w14:textId="77777777" w:rsidR="001A2F8C" w:rsidRPr="001D1F4D" w:rsidRDefault="001A2F8C" w:rsidP="009B61E1">
            <w:pPr>
              <w:rPr>
                <w:rFonts w:ascii="Century Gothic" w:hAnsi="Century Gothic" w:cs="Arial"/>
                <w:sz w:val="20"/>
              </w:rPr>
            </w:pPr>
          </w:p>
        </w:tc>
        <w:tc>
          <w:tcPr>
            <w:tcW w:w="450" w:type="dxa"/>
          </w:tcPr>
          <w:p w14:paraId="5ED07703"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7E7292A4"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0C7094A5"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5603232E"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5169801D"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5764C1A9" w14:textId="77777777" w:rsidR="001A2F8C" w:rsidRPr="0003653A" w:rsidRDefault="001A2F8C" w:rsidP="009B61E1">
            <w:pPr>
              <w:snapToGrid w:val="0"/>
              <w:rPr>
                <w:rFonts w:ascii="Century Gothic" w:hAnsi="Century Gothic" w:cs="Arial"/>
                <w:szCs w:val="24"/>
              </w:rPr>
            </w:pPr>
          </w:p>
        </w:tc>
        <w:tc>
          <w:tcPr>
            <w:tcW w:w="540" w:type="dxa"/>
          </w:tcPr>
          <w:p w14:paraId="4F66442A" w14:textId="77777777" w:rsidR="001A2F8C" w:rsidRPr="0003653A" w:rsidRDefault="001A2F8C" w:rsidP="009B61E1">
            <w:pPr>
              <w:snapToGrid w:val="0"/>
              <w:rPr>
                <w:rFonts w:ascii="Century Gothic" w:hAnsi="Century Gothic" w:cs="Arial"/>
                <w:szCs w:val="24"/>
              </w:rPr>
            </w:pPr>
          </w:p>
        </w:tc>
        <w:tc>
          <w:tcPr>
            <w:tcW w:w="3237" w:type="dxa"/>
          </w:tcPr>
          <w:p w14:paraId="2151DBF2" w14:textId="77777777" w:rsidR="001A2F8C" w:rsidRPr="0003653A" w:rsidRDefault="001A2F8C" w:rsidP="009B61E1">
            <w:pPr>
              <w:snapToGrid w:val="0"/>
              <w:rPr>
                <w:rFonts w:ascii="Century Gothic" w:hAnsi="Century Gothic" w:cs="Arial"/>
                <w:szCs w:val="24"/>
              </w:rPr>
            </w:pPr>
          </w:p>
        </w:tc>
      </w:tr>
      <w:tr w:rsidR="001A2F8C" w:rsidRPr="0003653A" w14:paraId="1F54C717" w14:textId="77777777" w:rsidTr="1A9B8FCE">
        <w:trPr>
          <w:jc w:val="center"/>
        </w:trPr>
        <w:tc>
          <w:tcPr>
            <w:tcW w:w="2072" w:type="dxa"/>
            <w:shd w:val="clear" w:color="auto" w:fill="auto"/>
          </w:tcPr>
          <w:p w14:paraId="417A2E59" w14:textId="77777777" w:rsidR="001A2F8C" w:rsidRPr="00D6302D" w:rsidRDefault="001A2F8C" w:rsidP="009B61E1">
            <w:pPr>
              <w:rPr>
                <w:rFonts w:ascii="Century Gothic" w:hAnsi="Century Gothic" w:cs="Arial"/>
                <w:sz w:val="20"/>
              </w:rPr>
            </w:pPr>
            <w:r>
              <w:rPr>
                <w:rFonts w:ascii="Century Gothic" w:hAnsi="Century Gothic" w:cs="Arial"/>
                <w:sz w:val="20"/>
              </w:rPr>
              <w:t>Cupboards</w:t>
            </w:r>
          </w:p>
        </w:tc>
        <w:tc>
          <w:tcPr>
            <w:tcW w:w="448" w:type="dxa"/>
            <w:shd w:val="clear" w:color="auto" w:fill="auto"/>
            <w:vAlign w:val="center"/>
          </w:tcPr>
          <w:p w14:paraId="0750E8CC" w14:textId="77EA48D3"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5FF9321" w14:textId="0089DFF7"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8BC3B97" w14:textId="5E106763" w:rsidR="001A2F8C" w:rsidRPr="00D6302D" w:rsidRDefault="001A2F8C" w:rsidP="009B61E1">
            <w:pPr>
              <w:ind w:right="-108"/>
              <w:jc w:val="center"/>
              <w:rPr>
                <w:rFonts w:ascii="Century Gothic" w:hAnsi="Century Gothic" w:cs="Arial"/>
                <w:sz w:val="20"/>
              </w:rPr>
            </w:pPr>
          </w:p>
        </w:tc>
        <w:tc>
          <w:tcPr>
            <w:tcW w:w="3960" w:type="dxa"/>
            <w:shd w:val="clear" w:color="auto" w:fill="auto"/>
          </w:tcPr>
          <w:p w14:paraId="6847118E" w14:textId="77777777" w:rsidR="001A2F8C" w:rsidRPr="001D1F4D" w:rsidRDefault="001A2F8C" w:rsidP="009B61E1">
            <w:pPr>
              <w:rPr>
                <w:rFonts w:ascii="Century Gothic" w:hAnsi="Century Gothic" w:cs="Arial"/>
                <w:sz w:val="20"/>
              </w:rPr>
            </w:pPr>
          </w:p>
        </w:tc>
        <w:tc>
          <w:tcPr>
            <w:tcW w:w="450" w:type="dxa"/>
          </w:tcPr>
          <w:p w14:paraId="09795E9D"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102F6157"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04B5F1D8"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530B9787"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7EC0E863"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49A00FB5" w14:textId="77777777" w:rsidR="001A2F8C" w:rsidRPr="0003653A" w:rsidRDefault="001A2F8C" w:rsidP="009B61E1">
            <w:pPr>
              <w:snapToGrid w:val="0"/>
              <w:rPr>
                <w:rFonts w:ascii="Century Gothic" w:hAnsi="Century Gothic" w:cs="Arial"/>
                <w:szCs w:val="24"/>
              </w:rPr>
            </w:pPr>
          </w:p>
        </w:tc>
        <w:tc>
          <w:tcPr>
            <w:tcW w:w="540" w:type="dxa"/>
          </w:tcPr>
          <w:p w14:paraId="1C876268" w14:textId="77777777" w:rsidR="001A2F8C" w:rsidRPr="0003653A" w:rsidRDefault="001A2F8C" w:rsidP="009B61E1">
            <w:pPr>
              <w:snapToGrid w:val="0"/>
              <w:rPr>
                <w:rFonts w:ascii="Century Gothic" w:hAnsi="Century Gothic" w:cs="Arial"/>
                <w:szCs w:val="24"/>
              </w:rPr>
            </w:pPr>
          </w:p>
        </w:tc>
        <w:tc>
          <w:tcPr>
            <w:tcW w:w="3237" w:type="dxa"/>
          </w:tcPr>
          <w:p w14:paraId="10D6E67B" w14:textId="77777777" w:rsidR="001A2F8C" w:rsidRPr="0003653A" w:rsidRDefault="001A2F8C" w:rsidP="009B61E1">
            <w:pPr>
              <w:snapToGrid w:val="0"/>
              <w:rPr>
                <w:rFonts w:ascii="Century Gothic" w:hAnsi="Century Gothic" w:cs="Arial"/>
                <w:szCs w:val="24"/>
              </w:rPr>
            </w:pPr>
          </w:p>
        </w:tc>
      </w:tr>
      <w:tr w:rsidR="001A2F8C" w:rsidRPr="0003653A" w14:paraId="5630D2A4" w14:textId="77777777" w:rsidTr="1A9B8FCE">
        <w:trPr>
          <w:jc w:val="center"/>
        </w:trPr>
        <w:tc>
          <w:tcPr>
            <w:tcW w:w="2072" w:type="dxa"/>
            <w:shd w:val="clear" w:color="auto" w:fill="auto"/>
          </w:tcPr>
          <w:p w14:paraId="12667EFF" w14:textId="77777777" w:rsidR="001A2F8C" w:rsidRPr="00D6302D" w:rsidRDefault="001A2F8C" w:rsidP="009B61E1">
            <w:pPr>
              <w:rPr>
                <w:rFonts w:ascii="Century Gothic" w:hAnsi="Century Gothic" w:cs="Arial"/>
                <w:sz w:val="20"/>
              </w:rPr>
            </w:pPr>
            <w:r>
              <w:rPr>
                <w:rFonts w:ascii="Century Gothic" w:hAnsi="Century Gothic" w:cs="Arial"/>
                <w:sz w:val="20"/>
              </w:rPr>
              <w:t>Mirror</w:t>
            </w:r>
          </w:p>
        </w:tc>
        <w:tc>
          <w:tcPr>
            <w:tcW w:w="448" w:type="dxa"/>
            <w:shd w:val="clear" w:color="auto" w:fill="auto"/>
            <w:vAlign w:val="center"/>
          </w:tcPr>
          <w:p w14:paraId="0122B49D" w14:textId="71F8C0DC"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B779273" w14:textId="4461B51C"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253A0E16" w14:textId="365B1DCD" w:rsidR="001A2F8C" w:rsidRPr="00D6302D" w:rsidRDefault="001A2F8C" w:rsidP="009B61E1">
            <w:pPr>
              <w:ind w:right="-108"/>
              <w:jc w:val="center"/>
              <w:rPr>
                <w:rFonts w:ascii="Century Gothic" w:hAnsi="Century Gothic" w:cs="Arial"/>
                <w:sz w:val="20"/>
              </w:rPr>
            </w:pPr>
          </w:p>
        </w:tc>
        <w:tc>
          <w:tcPr>
            <w:tcW w:w="3960" w:type="dxa"/>
            <w:shd w:val="clear" w:color="auto" w:fill="auto"/>
          </w:tcPr>
          <w:p w14:paraId="3F3B2BD6" w14:textId="77777777" w:rsidR="001A2F8C" w:rsidRPr="001D1F4D" w:rsidRDefault="001A2F8C" w:rsidP="009B61E1">
            <w:pPr>
              <w:rPr>
                <w:rFonts w:ascii="Century Gothic" w:hAnsi="Century Gothic" w:cs="Arial"/>
                <w:sz w:val="20"/>
              </w:rPr>
            </w:pPr>
          </w:p>
        </w:tc>
        <w:tc>
          <w:tcPr>
            <w:tcW w:w="450" w:type="dxa"/>
          </w:tcPr>
          <w:p w14:paraId="5C0D77A9"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0BB4787F"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257F5B68"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21E27242"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074620C7"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28641AC2" w14:textId="77777777" w:rsidR="001A2F8C" w:rsidRPr="0003653A" w:rsidRDefault="001A2F8C" w:rsidP="009B61E1">
            <w:pPr>
              <w:snapToGrid w:val="0"/>
              <w:rPr>
                <w:rFonts w:ascii="Century Gothic" w:hAnsi="Century Gothic" w:cs="Arial"/>
                <w:szCs w:val="24"/>
              </w:rPr>
            </w:pPr>
          </w:p>
        </w:tc>
        <w:tc>
          <w:tcPr>
            <w:tcW w:w="540" w:type="dxa"/>
          </w:tcPr>
          <w:p w14:paraId="23633B40" w14:textId="77777777" w:rsidR="001A2F8C" w:rsidRPr="0003653A" w:rsidRDefault="001A2F8C" w:rsidP="009B61E1">
            <w:pPr>
              <w:snapToGrid w:val="0"/>
              <w:rPr>
                <w:rFonts w:ascii="Century Gothic" w:hAnsi="Century Gothic" w:cs="Arial"/>
                <w:szCs w:val="24"/>
              </w:rPr>
            </w:pPr>
          </w:p>
        </w:tc>
        <w:tc>
          <w:tcPr>
            <w:tcW w:w="3237" w:type="dxa"/>
          </w:tcPr>
          <w:p w14:paraId="30E4D7A0" w14:textId="77777777" w:rsidR="001A2F8C" w:rsidRPr="0003653A" w:rsidRDefault="001A2F8C" w:rsidP="009B61E1">
            <w:pPr>
              <w:snapToGrid w:val="0"/>
              <w:rPr>
                <w:rFonts w:ascii="Century Gothic" w:hAnsi="Century Gothic" w:cs="Arial"/>
                <w:szCs w:val="24"/>
              </w:rPr>
            </w:pPr>
          </w:p>
        </w:tc>
      </w:tr>
      <w:tr w:rsidR="001A2F8C" w:rsidRPr="0003653A" w14:paraId="16E64BC8" w14:textId="77777777" w:rsidTr="1A9B8FCE">
        <w:trPr>
          <w:jc w:val="center"/>
        </w:trPr>
        <w:tc>
          <w:tcPr>
            <w:tcW w:w="2072" w:type="dxa"/>
            <w:shd w:val="clear" w:color="auto" w:fill="auto"/>
          </w:tcPr>
          <w:p w14:paraId="2A0DBC4A" w14:textId="77777777" w:rsidR="001A2F8C" w:rsidRPr="00D6302D" w:rsidRDefault="001A2F8C" w:rsidP="009B61E1">
            <w:pPr>
              <w:rPr>
                <w:rFonts w:ascii="Century Gothic" w:hAnsi="Century Gothic" w:cs="Arial"/>
                <w:sz w:val="20"/>
              </w:rPr>
            </w:pPr>
            <w:r>
              <w:rPr>
                <w:rFonts w:ascii="Century Gothic" w:hAnsi="Century Gothic" w:cs="Arial"/>
                <w:sz w:val="20"/>
              </w:rPr>
              <w:t>Hand Towel Rail</w:t>
            </w:r>
          </w:p>
        </w:tc>
        <w:tc>
          <w:tcPr>
            <w:tcW w:w="448" w:type="dxa"/>
            <w:shd w:val="clear" w:color="auto" w:fill="auto"/>
            <w:vAlign w:val="center"/>
          </w:tcPr>
          <w:p w14:paraId="6BFD2D22" w14:textId="6F0B9BA6"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AB971C7" w14:textId="736DDDB8"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74EC605" w14:textId="60931D55" w:rsidR="001A2F8C" w:rsidRPr="00D6302D" w:rsidRDefault="001A2F8C" w:rsidP="009B61E1">
            <w:pPr>
              <w:ind w:right="-108"/>
              <w:jc w:val="center"/>
              <w:rPr>
                <w:rFonts w:ascii="Century Gothic" w:hAnsi="Century Gothic" w:cs="Arial"/>
                <w:sz w:val="20"/>
              </w:rPr>
            </w:pPr>
          </w:p>
        </w:tc>
        <w:tc>
          <w:tcPr>
            <w:tcW w:w="3960" w:type="dxa"/>
            <w:shd w:val="clear" w:color="auto" w:fill="auto"/>
          </w:tcPr>
          <w:p w14:paraId="540F88C7" w14:textId="77777777" w:rsidR="001A2F8C" w:rsidRPr="001D1F4D" w:rsidRDefault="001A2F8C" w:rsidP="009B61E1">
            <w:pPr>
              <w:rPr>
                <w:rFonts w:ascii="Century Gothic" w:hAnsi="Century Gothic" w:cs="Arial"/>
                <w:sz w:val="20"/>
              </w:rPr>
            </w:pPr>
          </w:p>
        </w:tc>
        <w:tc>
          <w:tcPr>
            <w:tcW w:w="450" w:type="dxa"/>
          </w:tcPr>
          <w:p w14:paraId="72FF27C3"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41A54C24"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7D66D4EB"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6D034563"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3189D749"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1014C9CA" w14:textId="77777777" w:rsidR="001A2F8C" w:rsidRPr="0003653A" w:rsidRDefault="001A2F8C" w:rsidP="009B61E1">
            <w:pPr>
              <w:snapToGrid w:val="0"/>
              <w:rPr>
                <w:rFonts w:ascii="Century Gothic" w:hAnsi="Century Gothic" w:cs="Arial"/>
                <w:szCs w:val="24"/>
              </w:rPr>
            </w:pPr>
          </w:p>
        </w:tc>
        <w:tc>
          <w:tcPr>
            <w:tcW w:w="540" w:type="dxa"/>
          </w:tcPr>
          <w:p w14:paraId="088DFBB0" w14:textId="77777777" w:rsidR="001A2F8C" w:rsidRPr="0003653A" w:rsidRDefault="001A2F8C" w:rsidP="009B61E1">
            <w:pPr>
              <w:snapToGrid w:val="0"/>
              <w:rPr>
                <w:rFonts w:ascii="Century Gothic" w:hAnsi="Century Gothic" w:cs="Arial"/>
                <w:szCs w:val="24"/>
              </w:rPr>
            </w:pPr>
          </w:p>
        </w:tc>
        <w:tc>
          <w:tcPr>
            <w:tcW w:w="3237" w:type="dxa"/>
          </w:tcPr>
          <w:p w14:paraId="49FD5658" w14:textId="77777777" w:rsidR="001A2F8C" w:rsidRPr="0003653A" w:rsidRDefault="001A2F8C" w:rsidP="009B61E1">
            <w:pPr>
              <w:snapToGrid w:val="0"/>
              <w:rPr>
                <w:rFonts w:ascii="Century Gothic" w:hAnsi="Century Gothic" w:cs="Arial"/>
                <w:szCs w:val="24"/>
              </w:rPr>
            </w:pPr>
          </w:p>
        </w:tc>
      </w:tr>
      <w:tr w:rsidR="001A2F8C" w:rsidRPr="0003653A" w14:paraId="34CFFCBE" w14:textId="77777777" w:rsidTr="1A9B8FCE">
        <w:trPr>
          <w:jc w:val="center"/>
        </w:trPr>
        <w:tc>
          <w:tcPr>
            <w:tcW w:w="2072" w:type="dxa"/>
            <w:shd w:val="clear" w:color="auto" w:fill="auto"/>
          </w:tcPr>
          <w:p w14:paraId="1BF5FB05"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Toilet</w:t>
            </w:r>
            <w:r>
              <w:rPr>
                <w:rFonts w:ascii="Century Gothic" w:hAnsi="Century Gothic" w:cs="Arial"/>
                <w:sz w:val="20"/>
              </w:rPr>
              <w:t xml:space="preserve"> Bowl</w:t>
            </w:r>
            <w:r w:rsidRPr="00D6302D">
              <w:rPr>
                <w:rFonts w:ascii="Century Gothic" w:hAnsi="Century Gothic" w:cs="Arial"/>
                <w:sz w:val="20"/>
              </w:rPr>
              <w:t>/Cistern/ Seat</w:t>
            </w:r>
            <w:r>
              <w:rPr>
                <w:rFonts w:ascii="Century Gothic" w:hAnsi="Century Gothic" w:cs="Arial"/>
                <w:sz w:val="20"/>
              </w:rPr>
              <w:t>/Cover</w:t>
            </w:r>
          </w:p>
        </w:tc>
        <w:tc>
          <w:tcPr>
            <w:tcW w:w="448" w:type="dxa"/>
            <w:shd w:val="clear" w:color="auto" w:fill="auto"/>
            <w:vAlign w:val="center"/>
          </w:tcPr>
          <w:p w14:paraId="46ABAD9B" w14:textId="2B5F2684"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32FF564" w14:textId="58DFCC63"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21E5CE41" w14:textId="06D93A3F" w:rsidR="001A2F8C" w:rsidRPr="00D6302D" w:rsidRDefault="001A2F8C" w:rsidP="009B61E1">
            <w:pPr>
              <w:jc w:val="center"/>
              <w:rPr>
                <w:rFonts w:ascii="Century Gothic" w:hAnsi="Century Gothic" w:cs="Arial"/>
                <w:sz w:val="20"/>
              </w:rPr>
            </w:pPr>
          </w:p>
        </w:tc>
        <w:tc>
          <w:tcPr>
            <w:tcW w:w="3960" w:type="dxa"/>
            <w:shd w:val="clear" w:color="auto" w:fill="auto"/>
          </w:tcPr>
          <w:p w14:paraId="08264DB0" w14:textId="77777777" w:rsidR="001A2F8C" w:rsidRPr="001D1F4D" w:rsidRDefault="001A2F8C" w:rsidP="009B61E1">
            <w:pPr>
              <w:rPr>
                <w:rFonts w:ascii="Century Gothic" w:hAnsi="Century Gothic" w:cs="Arial"/>
                <w:sz w:val="20"/>
              </w:rPr>
            </w:pPr>
          </w:p>
        </w:tc>
        <w:tc>
          <w:tcPr>
            <w:tcW w:w="450" w:type="dxa"/>
          </w:tcPr>
          <w:p w14:paraId="407F03A6"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63BBBF4F"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34A728E5"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0BD8A1F3"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10C9A911"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2367B716" w14:textId="77777777" w:rsidR="001A2F8C" w:rsidRPr="0003653A" w:rsidRDefault="001A2F8C" w:rsidP="009B61E1">
            <w:pPr>
              <w:snapToGrid w:val="0"/>
              <w:rPr>
                <w:rFonts w:ascii="Century Gothic" w:hAnsi="Century Gothic" w:cs="Arial"/>
                <w:szCs w:val="24"/>
              </w:rPr>
            </w:pPr>
          </w:p>
        </w:tc>
        <w:tc>
          <w:tcPr>
            <w:tcW w:w="540" w:type="dxa"/>
          </w:tcPr>
          <w:p w14:paraId="5CE78C86" w14:textId="77777777" w:rsidR="001A2F8C" w:rsidRPr="0003653A" w:rsidRDefault="001A2F8C" w:rsidP="009B61E1">
            <w:pPr>
              <w:snapToGrid w:val="0"/>
              <w:rPr>
                <w:rFonts w:ascii="Century Gothic" w:hAnsi="Century Gothic" w:cs="Arial"/>
                <w:szCs w:val="24"/>
              </w:rPr>
            </w:pPr>
          </w:p>
        </w:tc>
        <w:tc>
          <w:tcPr>
            <w:tcW w:w="3237" w:type="dxa"/>
          </w:tcPr>
          <w:p w14:paraId="3A06E019" w14:textId="77777777" w:rsidR="001A2F8C" w:rsidRPr="0003653A" w:rsidRDefault="001A2F8C" w:rsidP="009B61E1">
            <w:pPr>
              <w:snapToGrid w:val="0"/>
              <w:rPr>
                <w:rFonts w:ascii="Century Gothic" w:hAnsi="Century Gothic" w:cs="Arial"/>
                <w:szCs w:val="24"/>
              </w:rPr>
            </w:pPr>
          </w:p>
        </w:tc>
      </w:tr>
      <w:tr w:rsidR="001A2F8C" w:rsidRPr="0003653A" w14:paraId="27E702EA" w14:textId="77777777" w:rsidTr="1A9B8FCE">
        <w:trPr>
          <w:jc w:val="center"/>
        </w:trPr>
        <w:tc>
          <w:tcPr>
            <w:tcW w:w="2072" w:type="dxa"/>
            <w:shd w:val="clear" w:color="auto" w:fill="auto"/>
          </w:tcPr>
          <w:p w14:paraId="2A1FE0D0" w14:textId="77777777" w:rsidR="001A2F8C" w:rsidRPr="00D6302D" w:rsidRDefault="001A2F8C" w:rsidP="009B61E1">
            <w:pPr>
              <w:rPr>
                <w:rFonts w:ascii="Century Gothic" w:hAnsi="Century Gothic" w:cs="Arial"/>
                <w:b/>
                <w:sz w:val="20"/>
              </w:rPr>
            </w:pPr>
            <w:r>
              <w:rPr>
                <w:rFonts w:ascii="Century Gothic" w:hAnsi="Century Gothic" w:cs="Arial"/>
                <w:sz w:val="20"/>
              </w:rPr>
              <w:t xml:space="preserve">Toilet </w:t>
            </w:r>
            <w:r w:rsidRPr="00D6302D">
              <w:rPr>
                <w:rFonts w:ascii="Century Gothic" w:hAnsi="Century Gothic" w:cs="Arial"/>
                <w:sz w:val="20"/>
              </w:rPr>
              <w:t>Roll Holder</w:t>
            </w:r>
          </w:p>
        </w:tc>
        <w:tc>
          <w:tcPr>
            <w:tcW w:w="448" w:type="dxa"/>
            <w:shd w:val="clear" w:color="auto" w:fill="auto"/>
            <w:vAlign w:val="center"/>
          </w:tcPr>
          <w:p w14:paraId="24005299" w14:textId="7C556F7D"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B6D728D" w14:textId="1CB0C536"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0D06330" w14:textId="569C39BC" w:rsidR="001A2F8C" w:rsidRPr="00D6302D" w:rsidRDefault="001A2F8C" w:rsidP="009B61E1">
            <w:pPr>
              <w:ind w:right="-108"/>
              <w:jc w:val="center"/>
              <w:rPr>
                <w:rFonts w:ascii="Century Gothic" w:hAnsi="Century Gothic" w:cs="Arial"/>
                <w:sz w:val="20"/>
              </w:rPr>
            </w:pPr>
          </w:p>
        </w:tc>
        <w:tc>
          <w:tcPr>
            <w:tcW w:w="3960" w:type="dxa"/>
            <w:shd w:val="clear" w:color="auto" w:fill="auto"/>
          </w:tcPr>
          <w:p w14:paraId="057A0BB9" w14:textId="77777777" w:rsidR="001A2F8C" w:rsidRPr="001D1F4D" w:rsidRDefault="001A2F8C" w:rsidP="009B61E1">
            <w:pPr>
              <w:rPr>
                <w:rFonts w:ascii="Century Gothic" w:hAnsi="Century Gothic" w:cs="Arial"/>
                <w:sz w:val="20"/>
              </w:rPr>
            </w:pPr>
          </w:p>
        </w:tc>
        <w:tc>
          <w:tcPr>
            <w:tcW w:w="450" w:type="dxa"/>
          </w:tcPr>
          <w:p w14:paraId="36205F3F"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12F2BFB8"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05B1A26E"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0AB10C5D"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4533FA51"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7616C78B" w14:textId="77777777" w:rsidR="001A2F8C" w:rsidRPr="0003653A" w:rsidRDefault="001A2F8C" w:rsidP="009B61E1">
            <w:pPr>
              <w:snapToGrid w:val="0"/>
              <w:rPr>
                <w:rFonts w:ascii="Century Gothic" w:hAnsi="Century Gothic" w:cs="Arial"/>
                <w:szCs w:val="24"/>
              </w:rPr>
            </w:pPr>
          </w:p>
        </w:tc>
        <w:tc>
          <w:tcPr>
            <w:tcW w:w="540" w:type="dxa"/>
          </w:tcPr>
          <w:p w14:paraId="62F222B2" w14:textId="77777777" w:rsidR="001A2F8C" w:rsidRPr="0003653A" w:rsidRDefault="001A2F8C" w:rsidP="009B61E1">
            <w:pPr>
              <w:snapToGrid w:val="0"/>
              <w:rPr>
                <w:rFonts w:ascii="Century Gothic" w:hAnsi="Century Gothic" w:cs="Arial"/>
                <w:szCs w:val="24"/>
              </w:rPr>
            </w:pPr>
          </w:p>
        </w:tc>
        <w:tc>
          <w:tcPr>
            <w:tcW w:w="3237" w:type="dxa"/>
          </w:tcPr>
          <w:p w14:paraId="7E29E299" w14:textId="77777777" w:rsidR="001A2F8C" w:rsidRPr="0003653A" w:rsidRDefault="001A2F8C" w:rsidP="009B61E1">
            <w:pPr>
              <w:snapToGrid w:val="0"/>
              <w:rPr>
                <w:rFonts w:ascii="Century Gothic" w:hAnsi="Century Gothic" w:cs="Arial"/>
                <w:szCs w:val="24"/>
              </w:rPr>
            </w:pPr>
          </w:p>
        </w:tc>
      </w:tr>
      <w:tr w:rsidR="001A2F8C" w:rsidRPr="0003653A" w14:paraId="1A2FB651" w14:textId="77777777" w:rsidTr="1A9B8FCE">
        <w:tblPrEx>
          <w:tblCellMar>
            <w:right w:w="0" w:type="dxa"/>
          </w:tblCellMar>
        </w:tblPrEx>
        <w:trPr>
          <w:jc w:val="center"/>
        </w:trPr>
        <w:tc>
          <w:tcPr>
            <w:tcW w:w="2072" w:type="dxa"/>
            <w:shd w:val="clear" w:color="auto" w:fill="auto"/>
          </w:tcPr>
          <w:p w14:paraId="6467A43F"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Additional</w:t>
            </w:r>
          </w:p>
        </w:tc>
        <w:tc>
          <w:tcPr>
            <w:tcW w:w="448" w:type="dxa"/>
            <w:shd w:val="clear" w:color="auto" w:fill="auto"/>
            <w:vAlign w:val="center"/>
          </w:tcPr>
          <w:p w14:paraId="7714EB89" w14:textId="74A310EF"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89CE120" w14:textId="448A7AE3"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5757A4B" w14:textId="425FB9A3" w:rsidR="001A2F8C" w:rsidRPr="00D6302D" w:rsidRDefault="001A2F8C" w:rsidP="009B61E1">
            <w:pPr>
              <w:jc w:val="center"/>
              <w:rPr>
                <w:rFonts w:ascii="Century Gothic" w:hAnsi="Century Gothic" w:cs="Arial"/>
                <w:sz w:val="20"/>
              </w:rPr>
            </w:pPr>
          </w:p>
        </w:tc>
        <w:tc>
          <w:tcPr>
            <w:tcW w:w="3960" w:type="dxa"/>
            <w:shd w:val="clear" w:color="auto" w:fill="auto"/>
          </w:tcPr>
          <w:p w14:paraId="76E157D9" w14:textId="77777777" w:rsidR="001A2F8C" w:rsidRPr="001D1F4D" w:rsidRDefault="001A2F8C" w:rsidP="009B61E1">
            <w:pPr>
              <w:rPr>
                <w:rFonts w:ascii="Century Gothic" w:hAnsi="Century Gothic" w:cs="Arial"/>
                <w:sz w:val="20"/>
              </w:rPr>
            </w:pPr>
          </w:p>
        </w:tc>
        <w:tc>
          <w:tcPr>
            <w:tcW w:w="450" w:type="dxa"/>
          </w:tcPr>
          <w:p w14:paraId="3DF42069"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598C2A4B"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13F6A64"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28E174CB"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6C4A49F7"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790467BD" w14:textId="77777777" w:rsidR="001A2F8C" w:rsidRPr="0003653A" w:rsidRDefault="001A2F8C" w:rsidP="009B61E1">
            <w:pPr>
              <w:snapToGrid w:val="0"/>
              <w:jc w:val="center"/>
              <w:rPr>
                <w:rFonts w:ascii="Century Gothic" w:hAnsi="Century Gothic" w:cs="Arial"/>
                <w:szCs w:val="24"/>
              </w:rPr>
            </w:pPr>
          </w:p>
        </w:tc>
        <w:tc>
          <w:tcPr>
            <w:tcW w:w="540" w:type="dxa"/>
          </w:tcPr>
          <w:p w14:paraId="390CA3CA" w14:textId="77777777" w:rsidR="001A2F8C" w:rsidRPr="0003653A" w:rsidRDefault="001A2F8C" w:rsidP="009B61E1">
            <w:pPr>
              <w:snapToGrid w:val="0"/>
              <w:rPr>
                <w:rFonts w:ascii="Century Gothic" w:hAnsi="Century Gothic" w:cs="Arial"/>
                <w:szCs w:val="24"/>
              </w:rPr>
            </w:pPr>
          </w:p>
        </w:tc>
        <w:tc>
          <w:tcPr>
            <w:tcW w:w="3237" w:type="dxa"/>
          </w:tcPr>
          <w:p w14:paraId="34F4460A" w14:textId="77777777" w:rsidR="001A2F8C" w:rsidRPr="0003653A" w:rsidRDefault="001A2F8C" w:rsidP="009B61E1">
            <w:pPr>
              <w:snapToGrid w:val="0"/>
              <w:rPr>
                <w:rFonts w:ascii="Century Gothic" w:hAnsi="Century Gothic" w:cs="Arial"/>
                <w:szCs w:val="24"/>
              </w:rPr>
            </w:pPr>
          </w:p>
        </w:tc>
      </w:tr>
      <w:tr w:rsidR="001A2F8C" w:rsidRPr="0003653A" w14:paraId="3DD55803" w14:textId="77777777" w:rsidTr="1A9B8FCE">
        <w:tblPrEx>
          <w:tblCellMar>
            <w:left w:w="0" w:type="dxa"/>
            <w:right w:w="0" w:type="dxa"/>
          </w:tblCellMar>
        </w:tblPrEx>
        <w:trPr>
          <w:jc w:val="center"/>
        </w:trPr>
        <w:tc>
          <w:tcPr>
            <w:tcW w:w="2072" w:type="dxa"/>
            <w:shd w:val="clear" w:color="auto" w:fill="D9D9D9" w:themeFill="background1" w:themeFillShade="D9"/>
          </w:tcPr>
          <w:p w14:paraId="3371FC3F" w14:textId="77777777" w:rsidR="001A2F8C" w:rsidRPr="000E6F7B" w:rsidRDefault="001A2F8C" w:rsidP="009B61E1">
            <w:pPr>
              <w:ind w:left="90"/>
              <w:rPr>
                <w:rFonts w:ascii="Century Gothic" w:hAnsi="Century Gothic" w:cs="Arial"/>
                <w:sz w:val="20"/>
              </w:rPr>
            </w:pPr>
            <w:r w:rsidRPr="000E6F7B">
              <w:rPr>
                <w:rFonts w:ascii="Century Gothic" w:hAnsi="Century Gothic" w:cs="Arial"/>
                <w:b/>
                <w:sz w:val="20"/>
              </w:rPr>
              <w:t>LAUNDRY</w:t>
            </w:r>
          </w:p>
        </w:tc>
        <w:tc>
          <w:tcPr>
            <w:tcW w:w="448" w:type="dxa"/>
            <w:shd w:val="clear" w:color="auto" w:fill="D9D9D9" w:themeFill="background1" w:themeFillShade="D9"/>
            <w:vAlign w:val="center"/>
          </w:tcPr>
          <w:p w14:paraId="36E6C6EB"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4E69EA88"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50572FFB"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3BD8A273" w14:textId="77777777" w:rsidR="001A2F8C" w:rsidRPr="009D13F2" w:rsidRDefault="001A2F8C" w:rsidP="009B61E1">
            <w:pPr>
              <w:rPr>
                <w:rFonts w:ascii="Century Gothic" w:hAnsi="Century Gothic" w:cs="Arial"/>
                <w:sz w:val="20"/>
              </w:rPr>
            </w:pPr>
          </w:p>
        </w:tc>
        <w:tc>
          <w:tcPr>
            <w:tcW w:w="450" w:type="dxa"/>
            <w:shd w:val="clear" w:color="auto" w:fill="D9D9D9" w:themeFill="background1" w:themeFillShade="D9"/>
          </w:tcPr>
          <w:p w14:paraId="00DCEFB2" w14:textId="77777777" w:rsidR="001A2F8C" w:rsidRPr="0003653A" w:rsidRDefault="001A2F8C" w:rsidP="009B61E1">
            <w:pPr>
              <w:snapToGrid w:val="0"/>
              <w:rPr>
                <w:rFonts w:ascii="Century Gothic" w:hAnsi="Century Gothic" w:cs="Arial"/>
                <w:color w:val="FFFFFF"/>
                <w:szCs w:val="24"/>
              </w:rPr>
            </w:pPr>
          </w:p>
        </w:tc>
        <w:tc>
          <w:tcPr>
            <w:tcW w:w="2970" w:type="dxa"/>
            <w:shd w:val="clear" w:color="auto" w:fill="D9D9D9" w:themeFill="background1" w:themeFillShade="D9"/>
          </w:tcPr>
          <w:p w14:paraId="36E431F1" w14:textId="77777777" w:rsidR="001A2F8C" w:rsidRPr="0003653A" w:rsidRDefault="001A2F8C" w:rsidP="009B61E1">
            <w:pPr>
              <w:snapToGrid w:val="0"/>
              <w:rPr>
                <w:rFonts w:ascii="Century Gothic" w:hAnsi="Century Gothic" w:cs="Arial"/>
                <w:color w:val="FFFFFF"/>
                <w:szCs w:val="24"/>
              </w:rPr>
            </w:pPr>
          </w:p>
        </w:tc>
        <w:tc>
          <w:tcPr>
            <w:tcW w:w="270" w:type="dxa"/>
            <w:shd w:val="clear" w:color="auto" w:fill="000000" w:themeFill="text1"/>
          </w:tcPr>
          <w:p w14:paraId="6B5CBFD1" w14:textId="77777777" w:rsidR="001A2F8C" w:rsidRPr="0003653A" w:rsidRDefault="001A2F8C" w:rsidP="009B61E1">
            <w:pPr>
              <w:snapToGrid w:val="0"/>
              <w:spacing w:after="100" w:afterAutospacing="1"/>
              <w:rPr>
                <w:rFonts w:ascii="Century Gothic" w:hAnsi="Century Gothic" w:cs="Arial"/>
                <w:color w:val="FFFFFF"/>
                <w:szCs w:val="24"/>
              </w:rPr>
            </w:pPr>
          </w:p>
        </w:tc>
        <w:tc>
          <w:tcPr>
            <w:tcW w:w="416" w:type="dxa"/>
            <w:shd w:val="clear" w:color="auto" w:fill="D9D9D9" w:themeFill="background1" w:themeFillShade="D9"/>
          </w:tcPr>
          <w:p w14:paraId="6037B55A" w14:textId="77777777" w:rsidR="001A2F8C" w:rsidRPr="0003653A" w:rsidRDefault="001A2F8C" w:rsidP="009B61E1">
            <w:pPr>
              <w:snapToGrid w:val="0"/>
              <w:rPr>
                <w:rFonts w:ascii="Century Gothic" w:hAnsi="Century Gothic" w:cs="Arial"/>
                <w:color w:val="FFFFFF"/>
                <w:szCs w:val="24"/>
              </w:rPr>
            </w:pPr>
          </w:p>
        </w:tc>
        <w:tc>
          <w:tcPr>
            <w:tcW w:w="484" w:type="dxa"/>
            <w:shd w:val="clear" w:color="auto" w:fill="D9D9D9" w:themeFill="background1" w:themeFillShade="D9"/>
          </w:tcPr>
          <w:p w14:paraId="5435246C" w14:textId="77777777" w:rsidR="001A2F8C" w:rsidRPr="0003653A" w:rsidRDefault="001A2F8C" w:rsidP="009B61E1">
            <w:pPr>
              <w:snapToGrid w:val="0"/>
              <w:rPr>
                <w:rFonts w:ascii="Century Gothic" w:hAnsi="Century Gothic" w:cs="Arial"/>
                <w:color w:val="FFFFFF"/>
                <w:szCs w:val="24"/>
              </w:rPr>
            </w:pPr>
          </w:p>
        </w:tc>
        <w:tc>
          <w:tcPr>
            <w:tcW w:w="450" w:type="dxa"/>
            <w:shd w:val="clear" w:color="auto" w:fill="D9D9D9" w:themeFill="background1" w:themeFillShade="D9"/>
          </w:tcPr>
          <w:p w14:paraId="15C31E33" w14:textId="77777777" w:rsidR="001A2F8C" w:rsidRPr="0003653A" w:rsidRDefault="001A2F8C" w:rsidP="009B61E1">
            <w:pPr>
              <w:snapToGrid w:val="0"/>
              <w:rPr>
                <w:rFonts w:ascii="Century Gothic" w:hAnsi="Century Gothic" w:cs="Arial"/>
                <w:color w:val="FFFFFF"/>
                <w:szCs w:val="24"/>
              </w:rPr>
            </w:pPr>
          </w:p>
        </w:tc>
        <w:tc>
          <w:tcPr>
            <w:tcW w:w="540" w:type="dxa"/>
            <w:shd w:val="clear" w:color="auto" w:fill="D9D9D9" w:themeFill="background1" w:themeFillShade="D9"/>
          </w:tcPr>
          <w:p w14:paraId="796A51A2"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7ECA9C26" w14:textId="77777777" w:rsidR="001A2F8C" w:rsidRPr="0003653A" w:rsidRDefault="001A2F8C" w:rsidP="009B61E1">
            <w:pPr>
              <w:snapToGrid w:val="0"/>
              <w:rPr>
                <w:rFonts w:ascii="Century Gothic" w:hAnsi="Century Gothic" w:cs="Arial"/>
                <w:szCs w:val="24"/>
              </w:rPr>
            </w:pPr>
          </w:p>
        </w:tc>
      </w:tr>
      <w:tr w:rsidR="001A2F8C" w:rsidRPr="0003653A" w14:paraId="63ADB0F7" w14:textId="77777777" w:rsidTr="1A9B8FCE">
        <w:tblPrEx>
          <w:tblCellMar>
            <w:right w:w="0" w:type="dxa"/>
          </w:tblCellMar>
        </w:tblPrEx>
        <w:trPr>
          <w:jc w:val="center"/>
        </w:trPr>
        <w:tc>
          <w:tcPr>
            <w:tcW w:w="2072" w:type="dxa"/>
            <w:shd w:val="clear" w:color="auto" w:fill="auto"/>
          </w:tcPr>
          <w:p w14:paraId="3C9E4ED2"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Door/Doorway Frames</w:t>
            </w:r>
            <w:r>
              <w:rPr>
                <w:rFonts w:ascii="Century Gothic" w:hAnsi="Century Gothic" w:cs="Arial"/>
                <w:sz w:val="20"/>
              </w:rPr>
              <w:t>/Handles</w:t>
            </w:r>
          </w:p>
        </w:tc>
        <w:tc>
          <w:tcPr>
            <w:tcW w:w="448" w:type="dxa"/>
            <w:shd w:val="clear" w:color="auto" w:fill="auto"/>
            <w:vAlign w:val="center"/>
          </w:tcPr>
          <w:p w14:paraId="20429F10" w14:textId="2ECD8AD9"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6DCFB4F" w14:textId="0F99413E"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6A1DF03" w14:textId="6D6181F9" w:rsidR="001A2F8C" w:rsidRPr="00D6302D" w:rsidRDefault="001A2F8C" w:rsidP="009B61E1">
            <w:pPr>
              <w:jc w:val="center"/>
              <w:rPr>
                <w:rFonts w:ascii="Century Gothic" w:hAnsi="Century Gothic" w:cs="Arial"/>
                <w:sz w:val="20"/>
              </w:rPr>
            </w:pPr>
          </w:p>
        </w:tc>
        <w:tc>
          <w:tcPr>
            <w:tcW w:w="3960" w:type="dxa"/>
            <w:shd w:val="clear" w:color="auto" w:fill="auto"/>
          </w:tcPr>
          <w:p w14:paraId="1AF563B6" w14:textId="77777777" w:rsidR="001A2F8C" w:rsidRPr="009D13F2" w:rsidRDefault="001A2F8C" w:rsidP="009B61E1">
            <w:pPr>
              <w:rPr>
                <w:rFonts w:ascii="Century Gothic" w:hAnsi="Century Gothic" w:cs="Arial"/>
                <w:sz w:val="20"/>
              </w:rPr>
            </w:pPr>
          </w:p>
        </w:tc>
        <w:tc>
          <w:tcPr>
            <w:tcW w:w="450" w:type="dxa"/>
          </w:tcPr>
          <w:p w14:paraId="52FF0CFD"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1DA237E1"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34670C7"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0616B6A"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6462BBB7"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3AC83F36" w14:textId="77777777" w:rsidR="001A2F8C" w:rsidRPr="0003653A" w:rsidRDefault="001A2F8C" w:rsidP="009B61E1">
            <w:pPr>
              <w:snapToGrid w:val="0"/>
              <w:jc w:val="center"/>
              <w:rPr>
                <w:rFonts w:ascii="Century Gothic" w:hAnsi="Century Gothic" w:cs="Arial"/>
                <w:szCs w:val="24"/>
              </w:rPr>
            </w:pPr>
          </w:p>
        </w:tc>
        <w:tc>
          <w:tcPr>
            <w:tcW w:w="540" w:type="dxa"/>
          </w:tcPr>
          <w:p w14:paraId="2F2DCB64" w14:textId="77777777" w:rsidR="001A2F8C" w:rsidRPr="0003653A" w:rsidRDefault="001A2F8C" w:rsidP="009B61E1">
            <w:pPr>
              <w:snapToGrid w:val="0"/>
              <w:rPr>
                <w:rFonts w:ascii="Century Gothic" w:hAnsi="Century Gothic" w:cs="Arial"/>
                <w:szCs w:val="24"/>
              </w:rPr>
            </w:pPr>
          </w:p>
        </w:tc>
        <w:tc>
          <w:tcPr>
            <w:tcW w:w="3237" w:type="dxa"/>
          </w:tcPr>
          <w:p w14:paraId="0AE08DD4" w14:textId="77777777" w:rsidR="001A2F8C" w:rsidRPr="0003653A" w:rsidRDefault="001A2F8C" w:rsidP="009B61E1">
            <w:pPr>
              <w:snapToGrid w:val="0"/>
              <w:rPr>
                <w:rFonts w:ascii="Century Gothic" w:hAnsi="Century Gothic" w:cs="Arial"/>
                <w:szCs w:val="24"/>
              </w:rPr>
            </w:pPr>
          </w:p>
        </w:tc>
      </w:tr>
      <w:tr w:rsidR="001A2F8C" w:rsidRPr="0003653A" w14:paraId="04F834D9" w14:textId="77777777" w:rsidTr="1A9B8FCE">
        <w:tblPrEx>
          <w:tblCellMar>
            <w:right w:w="0" w:type="dxa"/>
          </w:tblCellMar>
        </w:tblPrEx>
        <w:trPr>
          <w:jc w:val="center"/>
        </w:trPr>
        <w:tc>
          <w:tcPr>
            <w:tcW w:w="2072" w:type="dxa"/>
            <w:shd w:val="clear" w:color="auto" w:fill="auto"/>
          </w:tcPr>
          <w:p w14:paraId="196AE15A" w14:textId="77777777" w:rsidR="001A2F8C" w:rsidRPr="00D6302D" w:rsidRDefault="001A2F8C" w:rsidP="009B61E1">
            <w:pPr>
              <w:rPr>
                <w:rFonts w:ascii="Century Gothic" w:hAnsi="Century Gothic" w:cs="Arial"/>
                <w:sz w:val="20"/>
              </w:rPr>
            </w:pPr>
            <w:r>
              <w:rPr>
                <w:rFonts w:ascii="Century Gothic" w:hAnsi="Century Gothic" w:cs="Arial"/>
                <w:sz w:val="20"/>
              </w:rPr>
              <w:t>Outside Door</w:t>
            </w:r>
          </w:p>
        </w:tc>
        <w:tc>
          <w:tcPr>
            <w:tcW w:w="448" w:type="dxa"/>
            <w:shd w:val="clear" w:color="auto" w:fill="auto"/>
            <w:vAlign w:val="center"/>
          </w:tcPr>
          <w:p w14:paraId="34540992" w14:textId="1E548193"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6FFF1A5" w14:textId="056894C9"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3E604FB" w14:textId="50C40C8A" w:rsidR="001A2F8C" w:rsidRPr="00D6302D" w:rsidRDefault="001A2F8C" w:rsidP="009B61E1">
            <w:pPr>
              <w:jc w:val="center"/>
              <w:rPr>
                <w:rFonts w:ascii="Century Gothic" w:hAnsi="Century Gothic" w:cs="Arial"/>
                <w:sz w:val="20"/>
              </w:rPr>
            </w:pPr>
          </w:p>
        </w:tc>
        <w:tc>
          <w:tcPr>
            <w:tcW w:w="3960" w:type="dxa"/>
            <w:shd w:val="clear" w:color="auto" w:fill="auto"/>
          </w:tcPr>
          <w:p w14:paraId="5A59FA4F" w14:textId="77777777" w:rsidR="001A2F8C" w:rsidRPr="009D13F2" w:rsidRDefault="001A2F8C" w:rsidP="009B61E1">
            <w:pPr>
              <w:rPr>
                <w:rFonts w:ascii="Century Gothic" w:hAnsi="Century Gothic" w:cs="Arial"/>
                <w:sz w:val="20"/>
              </w:rPr>
            </w:pPr>
          </w:p>
        </w:tc>
        <w:tc>
          <w:tcPr>
            <w:tcW w:w="450" w:type="dxa"/>
          </w:tcPr>
          <w:p w14:paraId="48E47C8B"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008AC428"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693D5F8"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50848813"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0765254F"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4E550A76" w14:textId="77777777" w:rsidR="001A2F8C" w:rsidRPr="0003653A" w:rsidRDefault="001A2F8C" w:rsidP="009B61E1">
            <w:pPr>
              <w:snapToGrid w:val="0"/>
              <w:jc w:val="center"/>
              <w:rPr>
                <w:rFonts w:ascii="Century Gothic" w:hAnsi="Century Gothic" w:cs="Arial"/>
                <w:szCs w:val="24"/>
              </w:rPr>
            </w:pPr>
          </w:p>
        </w:tc>
        <w:tc>
          <w:tcPr>
            <w:tcW w:w="540" w:type="dxa"/>
          </w:tcPr>
          <w:p w14:paraId="2F7F24A3" w14:textId="77777777" w:rsidR="001A2F8C" w:rsidRPr="0003653A" w:rsidRDefault="001A2F8C" w:rsidP="009B61E1">
            <w:pPr>
              <w:snapToGrid w:val="0"/>
              <w:rPr>
                <w:rFonts w:ascii="Century Gothic" w:hAnsi="Century Gothic" w:cs="Arial"/>
                <w:szCs w:val="24"/>
              </w:rPr>
            </w:pPr>
          </w:p>
        </w:tc>
        <w:tc>
          <w:tcPr>
            <w:tcW w:w="3237" w:type="dxa"/>
          </w:tcPr>
          <w:p w14:paraId="3BAD5DE7" w14:textId="77777777" w:rsidR="001A2F8C" w:rsidRPr="0003653A" w:rsidRDefault="001A2F8C" w:rsidP="009B61E1">
            <w:pPr>
              <w:snapToGrid w:val="0"/>
              <w:rPr>
                <w:rFonts w:ascii="Century Gothic" w:hAnsi="Century Gothic" w:cs="Arial"/>
                <w:szCs w:val="24"/>
              </w:rPr>
            </w:pPr>
          </w:p>
        </w:tc>
      </w:tr>
      <w:tr w:rsidR="001A2F8C" w:rsidRPr="0003653A" w14:paraId="2757F93C" w14:textId="77777777" w:rsidTr="1A9B8FCE">
        <w:tblPrEx>
          <w:tblCellMar>
            <w:right w:w="0" w:type="dxa"/>
          </w:tblCellMar>
        </w:tblPrEx>
        <w:trPr>
          <w:jc w:val="center"/>
        </w:trPr>
        <w:tc>
          <w:tcPr>
            <w:tcW w:w="2072" w:type="dxa"/>
            <w:shd w:val="clear" w:color="auto" w:fill="auto"/>
          </w:tcPr>
          <w:p w14:paraId="411018B6" w14:textId="030692E2" w:rsidR="001A2F8C" w:rsidRPr="00D6302D" w:rsidRDefault="001A2F8C" w:rsidP="009B61E1">
            <w:pPr>
              <w:rPr>
                <w:rFonts w:ascii="Century Gothic" w:hAnsi="Century Gothic" w:cs="Arial"/>
                <w:b/>
                <w:sz w:val="20"/>
              </w:rPr>
            </w:pPr>
            <w:r w:rsidRPr="00D6302D">
              <w:rPr>
                <w:rFonts w:ascii="Century Gothic" w:hAnsi="Century Gothic" w:cs="Arial"/>
                <w:sz w:val="20"/>
              </w:rPr>
              <w:t>Ceiling</w:t>
            </w:r>
            <w:r w:rsidR="00012A60">
              <w:rPr>
                <w:rFonts w:ascii="Century Gothic" w:hAnsi="Century Gothic" w:cs="Arial"/>
                <w:sz w:val="20"/>
              </w:rPr>
              <w:t>/Cornice</w:t>
            </w:r>
          </w:p>
        </w:tc>
        <w:tc>
          <w:tcPr>
            <w:tcW w:w="448" w:type="dxa"/>
            <w:shd w:val="clear" w:color="auto" w:fill="auto"/>
            <w:vAlign w:val="center"/>
          </w:tcPr>
          <w:p w14:paraId="2190DA95" w14:textId="2AFB969B"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D1E3F26" w14:textId="18208B69"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C69776A" w14:textId="0C21F74F" w:rsidR="001A2F8C" w:rsidRPr="00D6302D" w:rsidRDefault="001A2F8C" w:rsidP="009B61E1">
            <w:pPr>
              <w:jc w:val="center"/>
              <w:rPr>
                <w:rFonts w:ascii="Century Gothic" w:hAnsi="Century Gothic" w:cs="Arial"/>
                <w:sz w:val="20"/>
              </w:rPr>
            </w:pPr>
          </w:p>
        </w:tc>
        <w:tc>
          <w:tcPr>
            <w:tcW w:w="3960" w:type="dxa"/>
            <w:shd w:val="clear" w:color="auto" w:fill="auto"/>
          </w:tcPr>
          <w:p w14:paraId="1516D27C" w14:textId="77777777" w:rsidR="001A2F8C" w:rsidRPr="009D13F2" w:rsidRDefault="001A2F8C" w:rsidP="009B61E1">
            <w:pPr>
              <w:rPr>
                <w:rFonts w:ascii="Century Gothic" w:hAnsi="Century Gothic" w:cs="Arial"/>
                <w:sz w:val="20"/>
              </w:rPr>
            </w:pPr>
          </w:p>
        </w:tc>
        <w:tc>
          <w:tcPr>
            <w:tcW w:w="450" w:type="dxa"/>
          </w:tcPr>
          <w:p w14:paraId="2795A2A2"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28CF48C"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48E7493"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81B23D0"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5439B86E"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456533F2" w14:textId="77777777" w:rsidR="001A2F8C" w:rsidRPr="0003653A" w:rsidRDefault="001A2F8C" w:rsidP="009B61E1">
            <w:pPr>
              <w:snapToGrid w:val="0"/>
              <w:jc w:val="center"/>
              <w:rPr>
                <w:rFonts w:ascii="Century Gothic" w:hAnsi="Century Gothic" w:cs="Arial"/>
                <w:szCs w:val="24"/>
              </w:rPr>
            </w:pPr>
          </w:p>
        </w:tc>
        <w:tc>
          <w:tcPr>
            <w:tcW w:w="540" w:type="dxa"/>
          </w:tcPr>
          <w:p w14:paraId="5686988A" w14:textId="77777777" w:rsidR="001A2F8C" w:rsidRPr="0003653A" w:rsidRDefault="001A2F8C" w:rsidP="009B61E1">
            <w:pPr>
              <w:snapToGrid w:val="0"/>
              <w:rPr>
                <w:rFonts w:ascii="Century Gothic" w:hAnsi="Century Gothic" w:cs="Arial"/>
                <w:szCs w:val="24"/>
              </w:rPr>
            </w:pPr>
          </w:p>
        </w:tc>
        <w:tc>
          <w:tcPr>
            <w:tcW w:w="3237" w:type="dxa"/>
          </w:tcPr>
          <w:p w14:paraId="0496C6DF" w14:textId="77777777" w:rsidR="001A2F8C" w:rsidRPr="0003653A" w:rsidRDefault="001A2F8C" w:rsidP="009B61E1">
            <w:pPr>
              <w:snapToGrid w:val="0"/>
              <w:rPr>
                <w:rFonts w:ascii="Century Gothic" w:hAnsi="Century Gothic" w:cs="Arial"/>
                <w:szCs w:val="24"/>
              </w:rPr>
            </w:pPr>
          </w:p>
        </w:tc>
      </w:tr>
      <w:tr w:rsidR="001A2F8C" w:rsidRPr="0003653A" w14:paraId="59EE0970" w14:textId="77777777" w:rsidTr="1A9B8FCE">
        <w:tblPrEx>
          <w:tblCellMar>
            <w:right w:w="0" w:type="dxa"/>
          </w:tblCellMar>
        </w:tblPrEx>
        <w:trPr>
          <w:jc w:val="center"/>
        </w:trPr>
        <w:tc>
          <w:tcPr>
            <w:tcW w:w="2072" w:type="dxa"/>
            <w:shd w:val="clear" w:color="auto" w:fill="auto"/>
          </w:tcPr>
          <w:p w14:paraId="75012A51" w14:textId="77777777" w:rsidR="001A2F8C" w:rsidRPr="00D6302D" w:rsidRDefault="001A2F8C" w:rsidP="009B61E1">
            <w:pPr>
              <w:rPr>
                <w:rFonts w:ascii="Century Gothic" w:hAnsi="Century Gothic" w:cs="Arial"/>
                <w:sz w:val="20"/>
              </w:rPr>
            </w:pPr>
            <w:r>
              <w:rPr>
                <w:rFonts w:ascii="Century Gothic" w:hAnsi="Century Gothic" w:cs="Arial"/>
                <w:sz w:val="20"/>
              </w:rPr>
              <w:t>Heating/ Exhaust Fan / Vents</w:t>
            </w:r>
          </w:p>
        </w:tc>
        <w:tc>
          <w:tcPr>
            <w:tcW w:w="448" w:type="dxa"/>
            <w:shd w:val="clear" w:color="auto" w:fill="auto"/>
            <w:vAlign w:val="center"/>
          </w:tcPr>
          <w:p w14:paraId="48C1561E" w14:textId="10CD869D"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C119DEE" w14:textId="3390EAF3"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AE495EC" w14:textId="0E1937C4" w:rsidR="001A2F8C" w:rsidRPr="00D6302D" w:rsidRDefault="001A2F8C" w:rsidP="009B61E1">
            <w:pPr>
              <w:jc w:val="center"/>
              <w:rPr>
                <w:rFonts w:ascii="Century Gothic" w:hAnsi="Century Gothic" w:cs="Arial"/>
                <w:sz w:val="20"/>
              </w:rPr>
            </w:pPr>
          </w:p>
        </w:tc>
        <w:tc>
          <w:tcPr>
            <w:tcW w:w="3960" w:type="dxa"/>
            <w:shd w:val="clear" w:color="auto" w:fill="auto"/>
          </w:tcPr>
          <w:p w14:paraId="7E5825C5" w14:textId="77777777" w:rsidR="001A2F8C" w:rsidRPr="009D13F2" w:rsidRDefault="001A2F8C" w:rsidP="009B61E1">
            <w:pPr>
              <w:rPr>
                <w:rFonts w:ascii="Century Gothic" w:hAnsi="Century Gothic" w:cs="Arial"/>
                <w:sz w:val="20"/>
              </w:rPr>
            </w:pPr>
          </w:p>
        </w:tc>
        <w:tc>
          <w:tcPr>
            <w:tcW w:w="450" w:type="dxa"/>
          </w:tcPr>
          <w:p w14:paraId="16ADE8C3"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28C72D6D"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C2664FE"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67FD5F87"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7E46B699"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79D815BF" w14:textId="77777777" w:rsidR="001A2F8C" w:rsidRPr="0003653A" w:rsidRDefault="001A2F8C" w:rsidP="009B61E1">
            <w:pPr>
              <w:snapToGrid w:val="0"/>
              <w:jc w:val="center"/>
              <w:rPr>
                <w:rFonts w:ascii="Century Gothic" w:hAnsi="Century Gothic" w:cs="Arial"/>
                <w:szCs w:val="24"/>
              </w:rPr>
            </w:pPr>
          </w:p>
        </w:tc>
        <w:tc>
          <w:tcPr>
            <w:tcW w:w="540" w:type="dxa"/>
          </w:tcPr>
          <w:p w14:paraId="71C73E7D" w14:textId="77777777" w:rsidR="001A2F8C" w:rsidRPr="0003653A" w:rsidRDefault="001A2F8C" w:rsidP="009B61E1">
            <w:pPr>
              <w:snapToGrid w:val="0"/>
              <w:rPr>
                <w:rFonts w:ascii="Century Gothic" w:hAnsi="Century Gothic" w:cs="Arial"/>
                <w:szCs w:val="24"/>
              </w:rPr>
            </w:pPr>
          </w:p>
        </w:tc>
        <w:tc>
          <w:tcPr>
            <w:tcW w:w="3237" w:type="dxa"/>
          </w:tcPr>
          <w:p w14:paraId="03B5363A" w14:textId="77777777" w:rsidR="001A2F8C" w:rsidRPr="0003653A" w:rsidRDefault="001A2F8C" w:rsidP="009B61E1">
            <w:pPr>
              <w:snapToGrid w:val="0"/>
              <w:rPr>
                <w:rFonts w:ascii="Century Gothic" w:hAnsi="Century Gothic" w:cs="Arial"/>
                <w:szCs w:val="24"/>
              </w:rPr>
            </w:pPr>
          </w:p>
        </w:tc>
      </w:tr>
      <w:tr w:rsidR="001A2F8C" w:rsidRPr="0003653A" w14:paraId="5E972761" w14:textId="77777777" w:rsidTr="1A9B8FCE">
        <w:tblPrEx>
          <w:tblCellMar>
            <w:right w:w="0" w:type="dxa"/>
          </w:tblCellMar>
        </w:tblPrEx>
        <w:trPr>
          <w:jc w:val="center"/>
        </w:trPr>
        <w:tc>
          <w:tcPr>
            <w:tcW w:w="2072" w:type="dxa"/>
            <w:shd w:val="clear" w:color="auto" w:fill="auto"/>
          </w:tcPr>
          <w:p w14:paraId="1BECFAA3"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Light Fittings</w:t>
            </w:r>
          </w:p>
        </w:tc>
        <w:tc>
          <w:tcPr>
            <w:tcW w:w="448" w:type="dxa"/>
            <w:shd w:val="clear" w:color="auto" w:fill="auto"/>
            <w:vAlign w:val="center"/>
          </w:tcPr>
          <w:p w14:paraId="6D57F6BC" w14:textId="37B1E16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2A17AFD" w14:textId="599241C5"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7F81CF1" w14:textId="787D182A" w:rsidR="001A2F8C" w:rsidRPr="00D6302D" w:rsidRDefault="001A2F8C" w:rsidP="009B61E1">
            <w:pPr>
              <w:jc w:val="center"/>
              <w:rPr>
                <w:rFonts w:ascii="Century Gothic" w:hAnsi="Century Gothic" w:cs="Arial"/>
                <w:sz w:val="20"/>
              </w:rPr>
            </w:pPr>
          </w:p>
        </w:tc>
        <w:tc>
          <w:tcPr>
            <w:tcW w:w="3960" w:type="dxa"/>
            <w:shd w:val="clear" w:color="auto" w:fill="auto"/>
          </w:tcPr>
          <w:p w14:paraId="347B2C02" w14:textId="77777777" w:rsidR="001A2F8C" w:rsidRPr="009D13F2" w:rsidRDefault="001A2F8C" w:rsidP="009B61E1">
            <w:pPr>
              <w:rPr>
                <w:rFonts w:ascii="Century Gothic" w:hAnsi="Century Gothic" w:cs="Arial"/>
                <w:sz w:val="20"/>
              </w:rPr>
            </w:pPr>
          </w:p>
        </w:tc>
        <w:tc>
          <w:tcPr>
            <w:tcW w:w="450" w:type="dxa"/>
          </w:tcPr>
          <w:p w14:paraId="74541620"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58E1BBD1"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6EF13DF"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CDA2EC5"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594136D2"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35E10EDA" w14:textId="77777777" w:rsidR="001A2F8C" w:rsidRPr="0003653A" w:rsidRDefault="001A2F8C" w:rsidP="009B61E1">
            <w:pPr>
              <w:snapToGrid w:val="0"/>
              <w:jc w:val="center"/>
              <w:rPr>
                <w:rFonts w:ascii="Century Gothic" w:hAnsi="Century Gothic" w:cs="Arial"/>
                <w:szCs w:val="24"/>
              </w:rPr>
            </w:pPr>
          </w:p>
        </w:tc>
        <w:tc>
          <w:tcPr>
            <w:tcW w:w="540" w:type="dxa"/>
          </w:tcPr>
          <w:p w14:paraId="16037EA4" w14:textId="77777777" w:rsidR="001A2F8C" w:rsidRPr="0003653A" w:rsidRDefault="001A2F8C" w:rsidP="009B61E1">
            <w:pPr>
              <w:snapToGrid w:val="0"/>
              <w:rPr>
                <w:rFonts w:ascii="Century Gothic" w:hAnsi="Century Gothic" w:cs="Arial"/>
                <w:szCs w:val="24"/>
              </w:rPr>
            </w:pPr>
          </w:p>
        </w:tc>
        <w:tc>
          <w:tcPr>
            <w:tcW w:w="3237" w:type="dxa"/>
          </w:tcPr>
          <w:p w14:paraId="1F1E0AF5" w14:textId="77777777" w:rsidR="001A2F8C" w:rsidRPr="0003653A" w:rsidRDefault="001A2F8C" w:rsidP="009B61E1">
            <w:pPr>
              <w:snapToGrid w:val="0"/>
              <w:rPr>
                <w:rFonts w:ascii="Century Gothic" w:hAnsi="Century Gothic" w:cs="Arial"/>
                <w:szCs w:val="24"/>
              </w:rPr>
            </w:pPr>
          </w:p>
        </w:tc>
      </w:tr>
      <w:tr w:rsidR="001A2F8C" w:rsidRPr="0003653A" w14:paraId="17F0EA68" w14:textId="77777777" w:rsidTr="1A9B8FCE">
        <w:tblPrEx>
          <w:tblCellMar>
            <w:right w:w="0" w:type="dxa"/>
          </w:tblCellMar>
        </w:tblPrEx>
        <w:trPr>
          <w:jc w:val="center"/>
        </w:trPr>
        <w:tc>
          <w:tcPr>
            <w:tcW w:w="2072" w:type="dxa"/>
            <w:shd w:val="clear" w:color="auto" w:fill="auto"/>
          </w:tcPr>
          <w:p w14:paraId="67CE8DED" w14:textId="42576652" w:rsidR="001A2F8C" w:rsidRPr="00D6302D" w:rsidRDefault="001A2F8C" w:rsidP="009B61E1">
            <w:pPr>
              <w:rPr>
                <w:rFonts w:ascii="Century Gothic" w:hAnsi="Century Gothic" w:cs="Arial"/>
                <w:b/>
                <w:sz w:val="20"/>
              </w:rPr>
            </w:pPr>
            <w:r w:rsidRPr="00D6302D">
              <w:rPr>
                <w:rFonts w:ascii="Century Gothic" w:hAnsi="Century Gothic" w:cs="Arial"/>
                <w:sz w:val="20"/>
              </w:rPr>
              <w:t>Walls/Hooks</w:t>
            </w:r>
            <w:r w:rsidR="00012A60">
              <w:rPr>
                <w:rFonts w:ascii="Century Gothic" w:hAnsi="Century Gothic" w:cs="Arial"/>
                <w:sz w:val="20"/>
              </w:rPr>
              <w:t>/door stopper</w:t>
            </w:r>
          </w:p>
        </w:tc>
        <w:tc>
          <w:tcPr>
            <w:tcW w:w="448" w:type="dxa"/>
            <w:shd w:val="clear" w:color="auto" w:fill="auto"/>
            <w:vAlign w:val="center"/>
          </w:tcPr>
          <w:p w14:paraId="7A27A731" w14:textId="3E20A78C"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E460ACB" w14:textId="5AF2061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01901A9" w14:textId="72150BC6" w:rsidR="001A2F8C" w:rsidRPr="00D6302D" w:rsidRDefault="001A2F8C" w:rsidP="009B61E1">
            <w:pPr>
              <w:jc w:val="center"/>
              <w:rPr>
                <w:rFonts w:ascii="Century Gothic" w:hAnsi="Century Gothic" w:cs="Arial"/>
                <w:sz w:val="20"/>
              </w:rPr>
            </w:pPr>
          </w:p>
        </w:tc>
        <w:tc>
          <w:tcPr>
            <w:tcW w:w="3960" w:type="dxa"/>
            <w:shd w:val="clear" w:color="auto" w:fill="auto"/>
          </w:tcPr>
          <w:p w14:paraId="1A618A29" w14:textId="77777777" w:rsidR="001A2F8C" w:rsidRPr="009D13F2" w:rsidRDefault="001A2F8C" w:rsidP="009B61E1">
            <w:pPr>
              <w:rPr>
                <w:rFonts w:ascii="Century Gothic" w:hAnsi="Century Gothic" w:cs="Arial"/>
                <w:sz w:val="20"/>
              </w:rPr>
            </w:pPr>
          </w:p>
        </w:tc>
        <w:tc>
          <w:tcPr>
            <w:tcW w:w="450" w:type="dxa"/>
          </w:tcPr>
          <w:p w14:paraId="2AFE119A"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6FF5F817"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A3B7E92"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67737663"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53919B84"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407F1D8" w14:textId="77777777" w:rsidR="001A2F8C" w:rsidRPr="0003653A" w:rsidRDefault="001A2F8C" w:rsidP="009B61E1">
            <w:pPr>
              <w:snapToGrid w:val="0"/>
              <w:jc w:val="center"/>
              <w:rPr>
                <w:rFonts w:ascii="Century Gothic" w:hAnsi="Century Gothic" w:cs="Arial"/>
                <w:szCs w:val="24"/>
              </w:rPr>
            </w:pPr>
          </w:p>
        </w:tc>
        <w:tc>
          <w:tcPr>
            <w:tcW w:w="540" w:type="dxa"/>
          </w:tcPr>
          <w:p w14:paraId="0FD5AB9C" w14:textId="77777777" w:rsidR="001A2F8C" w:rsidRPr="0003653A" w:rsidRDefault="001A2F8C" w:rsidP="009B61E1">
            <w:pPr>
              <w:snapToGrid w:val="0"/>
              <w:rPr>
                <w:rFonts w:ascii="Century Gothic" w:hAnsi="Century Gothic" w:cs="Arial"/>
                <w:szCs w:val="24"/>
              </w:rPr>
            </w:pPr>
          </w:p>
        </w:tc>
        <w:tc>
          <w:tcPr>
            <w:tcW w:w="3237" w:type="dxa"/>
          </w:tcPr>
          <w:p w14:paraId="132545BC" w14:textId="77777777" w:rsidR="001A2F8C" w:rsidRPr="0003653A" w:rsidRDefault="001A2F8C" w:rsidP="009B61E1">
            <w:pPr>
              <w:snapToGrid w:val="0"/>
              <w:rPr>
                <w:rFonts w:ascii="Century Gothic" w:hAnsi="Century Gothic" w:cs="Arial"/>
                <w:szCs w:val="24"/>
              </w:rPr>
            </w:pPr>
          </w:p>
        </w:tc>
      </w:tr>
      <w:tr w:rsidR="001A2F8C" w:rsidRPr="0003653A" w14:paraId="38A796B7" w14:textId="77777777" w:rsidTr="1A9B8FCE">
        <w:tblPrEx>
          <w:tblCellMar>
            <w:right w:w="0" w:type="dxa"/>
          </w:tblCellMar>
        </w:tblPrEx>
        <w:trPr>
          <w:jc w:val="center"/>
        </w:trPr>
        <w:tc>
          <w:tcPr>
            <w:tcW w:w="2072" w:type="dxa"/>
            <w:shd w:val="clear" w:color="auto" w:fill="auto"/>
          </w:tcPr>
          <w:p w14:paraId="105D5899"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lastRenderedPageBreak/>
              <w:t>Windows/ Screens</w:t>
            </w:r>
          </w:p>
        </w:tc>
        <w:tc>
          <w:tcPr>
            <w:tcW w:w="448" w:type="dxa"/>
            <w:shd w:val="clear" w:color="auto" w:fill="auto"/>
            <w:vAlign w:val="center"/>
          </w:tcPr>
          <w:p w14:paraId="681C9DA0" w14:textId="05C8871F"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CD7FE3C" w14:textId="11DFC2C6"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54107FB" w14:textId="2C71A956" w:rsidR="001A2F8C" w:rsidRPr="00D6302D" w:rsidRDefault="001A2F8C" w:rsidP="009B61E1">
            <w:pPr>
              <w:jc w:val="center"/>
              <w:rPr>
                <w:rFonts w:ascii="Century Gothic" w:hAnsi="Century Gothic" w:cs="Arial"/>
                <w:sz w:val="20"/>
              </w:rPr>
            </w:pPr>
          </w:p>
        </w:tc>
        <w:tc>
          <w:tcPr>
            <w:tcW w:w="3960" w:type="dxa"/>
            <w:shd w:val="clear" w:color="auto" w:fill="auto"/>
          </w:tcPr>
          <w:p w14:paraId="5ADC0D43" w14:textId="77777777" w:rsidR="001A2F8C" w:rsidRPr="009D13F2" w:rsidRDefault="001A2F8C" w:rsidP="009B61E1">
            <w:pPr>
              <w:rPr>
                <w:rFonts w:ascii="Century Gothic" w:hAnsi="Century Gothic" w:cs="Arial"/>
                <w:sz w:val="20"/>
              </w:rPr>
            </w:pPr>
          </w:p>
        </w:tc>
        <w:tc>
          <w:tcPr>
            <w:tcW w:w="450" w:type="dxa"/>
          </w:tcPr>
          <w:p w14:paraId="46F59E87"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57CF7D0E"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DFD5E06"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C0CE127"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652647E4"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8A0F4E9" w14:textId="77777777" w:rsidR="001A2F8C" w:rsidRPr="0003653A" w:rsidRDefault="001A2F8C" w:rsidP="009B61E1">
            <w:pPr>
              <w:snapToGrid w:val="0"/>
              <w:jc w:val="center"/>
              <w:rPr>
                <w:rFonts w:ascii="Century Gothic" w:hAnsi="Century Gothic" w:cs="Arial"/>
                <w:szCs w:val="24"/>
              </w:rPr>
            </w:pPr>
          </w:p>
        </w:tc>
        <w:tc>
          <w:tcPr>
            <w:tcW w:w="540" w:type="dxa"/>
          </w:tcPr>
          <w:p w14:paraId="21E04485" w14:textId="77777777" w:rsidR="001A2F8C" w:rsidRPr="0003653A" w:rsidRDefault="001A2F8C" w:rsidP="009B61E1">
            <w:pPr>
              <w:snapToGrid w:val="0"/>
              <w:rPr>
                <w:rFonts w:ascii="Century Gothic" w:hAnsi="Century Gothic" w:cs="Arial"/>
                <w:szCs w:val="24"/>
              </w:rPr>
            </w:pPr>
          </w:p>
        </w:tc>
        <w:tc>
          <w:tcPr>
            <w:tcW w:w="3237" w:type="dxa"/>
          </w:tcPr>
          <w:p w14:paraId="33B16CCC" w14:textId="77777777" w:rsidR="001A2F8C" w:rsidRPr="0003653A" w:rsidRDefault="001A2F8C" w:rsidP="009B61E1">
            <w:pPr>
              <w:snapToGrid w:val="0"/>
              <w:rPr>
                <w:rFonts w:ascii="Century Gothic" w:hAnsi="Century Gothic" w:cs="Arial"/>
                <w:szCs w:val="24"/>
              </w:rPr>
            </w:pPr>
          </w:p>
        </w:tc>
      </w:tr>
      <w:tr w:rsidR="001A2F8C" w:rsidRPr="0003653A" w14:paraId="0C7E78A0" w14:textId="77777777" w:rsidTr="1A9B8FCE">
        <w:tblPrEx>
          <w:tblCellMar>
            <w:right w:w="0" w:type="dxa"/>
          </w:tblCellMar>
        </w:tblPrEx>
        <w:trPr>
          <w:jc w:val="center"/>
        </w:trPr>
        <w:tc>
          <w:tcPr>
            <w:tcW w:w="2072" w:type="dxa"/>
            <w:shd w:val="clear" w:color="auto" w:fill="auto"/>
          </w:tcPr>
          <w:p w14:paraId="104DC4B3" w14:textId="77777777" w:rsidR="001A2F8C" w:rsidRPr="00D6302D" w:rsidRDefault="001A2F8C" w:rsidP="009B61E1">
            <w:pPr>
              <w:rPr>
                <w:rFonts w:ascii="Century Gothic" w:hAnsi="Century Gothic" w:cs="Arial"/>
                <w:b/>
                <w:sz w:val="20"/>
              </w:rPr>
            </w:pPr>
            <w:r>
              <w:rPr>
                <w:rFonts w:ascii="Century Gothic" w:hAnsi="Century Gothic" w:cs="Arial"/>
                <w:sz w:val="20"/>
              </w:rPr>
              <w:t>Blinds/Curtains</w:t>
            </w:r>
          </w:p>
        </w:tc>
        <w:tc>
          <w:tcPr>
            <w:tcW w:w="448" w:type="dxa"/>
            <w:shd w:val="clear" w:color="auto" w:fill="auto"/>
            <w:vAlign w:val="center"/>
          </w:tcPr>
          <w:p w14:paraId="127FAED1" w14:textId="78F45AE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7624CB6" w14:textId="503FDE6D"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2125B238" w14:textId="1F7A0C34" w:rsidR="001A2F8C" w:rsidRPr="00D6302D" w:rsidRDefault="001A2F8C" w:rsidP="009B61E1">
            <w:pPr>
              <w:jc w:val="center"/>
              <w:rPr>
                <w:rFonts w:ascii="Century Gothic" w:hAnsi="Century Gothic" w:cs="Arial"/>
                <w:sz w:val="20"/>
              </w:rPr>
            </w:pPr>
          </w:p>
        </w:tc>
        <w:tc>
          <w:tcPr>
            <w:tcW w:w="3960" w:type="dxa"/>
            <w:shd w:val="clear" w:color="auto" w:fill="auto"/>
          </w:tcPr>
          <w:p w14:paraId="3E32C87D" w14:textId="77777777" w:rsidR="001A2F8C" w:rsidRPr="009D13F2" w:rsidRDefault="001A2F8C" w:rsidP="009B61E1">
            <w:pPr>
              <w:rPr>
                <w:rFonts w:ascii="Century Gothic" w:hAnsi="Century Gothic" w:cs="Arial"/>
                <w:sz w:val="20"/>
              </w:rPr>
            </w:pPr>
          </w:p>
        </w:tc>
        <w:tc>
          <w:tcPr>
            <w:tcW w:w="450" w:type="dxa"/>
          </w:tcPr>
          <w:p w14:paraId="3D423B74"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0EF9507"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234F6BF"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4EAE8FB"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72F8DF17"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0936393" w14:textId="77777777" w:rsidR="001A2F8C" w:rsidRPr="0003653A" w:rsidRDefault="001A2F8C" w:rsidP="009B61E1">
            <w:pPr>
              <w:snapToGrid w:val="0"/>
              <w:jc w:val="center"/>
              <w:rPr>
                <w:rFonts w:ascii="Century Gothic" w:hAnsi="Century Gothic" w:cs="Arial"/>
                <w:szCs w:val="24"/>
              </w:rPr>
            </w:pPr>
          </w:p>
        </w:tc>
        <w:tc>
          <w:tcPr>
            <w:tcW w:w="540" w:type="dxa"/>
          </w:tcPr>
          <w:p w14:paraId="415FDFBC" w14:textId="77777777" w:rsidR="001A2F8C" w:rsidRPr="0003653A" w:rsidRDefault="001A2F8C" w:rsidP="009B61E1">
            <w:pPr>
              <w:snapToGrid w:val="0"/>
              <w:rPr>
                <w:rFonts w:ascii="Century Gothic" w:hAnsi="Century Gothic" w:cs="Arial"/>
                <w:szCs w:val="24"/>
              </w:rPr>
            </w:pPr>
          </w:p>
        </w:tc>
        <w:tc>
          <w:tcPr>
            <w:tcW w:w="3237" w:type="dxa"/>
          </w:tcPr>
          <w:p w14:paraId="16170744" w14:textId="77777777" w:rsidR="001A2F8C" w:rsidRPr="0003653A" w:rsidRDefault="001A2F8C" w:rsidP="009B61E1">
            <w:pPr>
              <w:snapToGrid w:val="0"/>
              <w:rPr>
                <w:rFonts w:ascii="Century Gothic" w:hAnsi="Century Gothic" w:cs="Arial"/>
                <w:szCs w:val="24"/>
              </w:rPr>
            </w:pPr>
          </w:p>
        </w:tc>
      </w:tr>
      <w:tr w:rsidR="001A2F8C" w:rsidRPr="0003653A" w14:paraId="78B34EA5" w14:textId="77777777" w:rsidTr="1A9B8FCE">
        <w:tblPrEx>
          <w:tblCellMar>
            <w:right w:w="0" w:type="dxa"/>
          </w:tblCellMar>
        </w:tblPrEx>
        <w:trPr>
          <w:jc w:val="center"/>
        </w:trPr>
        <w:tc>
          <w:tcPr>
            <w:tcW w:w="2072" w:type="dxa"/>
            <w:shd w:val="clear" w:color="auto" w:fill="auto"/>
          </w:tcPr>
          <w:p w14:paraId="6AE63916"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Power Points/Light Switches</w:t>
            </w:r>
          </w:p>
        </w:tc>
        <w:tc>
          <w:tcPr>
            <w:tcW w:w="448" w:type="dxa"/>
            <w:shd w:val="clear" w:color="auto" w:fill="auto"/>
            <w:vAlign w:val="center"/>
          </w:tcPr>
          <w:p w14:paraId="1D28EC38" w14:textId="514FEA97"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5FAD11F" w14:textId="3D44D3C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235759E" w14:textId="2832F711" w:rsidR="001A2F8C" w:rsidRPr="00D6302D" w:rsidRDefault="001A2F8C" w:rsidP="009B61E1">
            <w:pPr>
              <w:jc w:val="center"/>
              <w:rPr>
                <w:rFonts w:ascii="Century Gothic" w:hAnsi="Century Gothic" w:cs="Arial"/>
                <w:sz w:val="20"/>
              </w:rPr>
            </w:pPr>
          </w:p>
        </w:tc>
        <w:tc>
          <w:tcPr>
            <w:tcW w:w="3960" w:type="dxa"/>
            <w:shd w:val="clear" w:color="auto" w:fill="auto"/>
          </w:tcPr>
          <w:p w14:paraId="17EE02B2" w14:textId="77777777" w:rsidR="001A2F8C" w:rsidRPr="009D13F2" w:rsidRDefault="001A2F8C" w:rsidP="009B61E1">
            <w:pPr>
              <w:rPr>
                <w:rFonts w:ascii="Century Gothic" w:hAnsi="Century Gothic" w:cs="Arial"/>
                <w:sz w:val="20"/>
              </w:rPr>
            </w:pPr>
          </w:p>
        </w:tc>
        <w:tc>
          <w:tcPr>
            <w:tcW w:w="450" w:type="dxa"/>
          </w:tcPr>
          <w:p w14:paraId="20EA2768"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51F671DC"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67ADDC9"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629B5231"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7BAD0A79"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3877BAA5" w14:textId="77777777" w:rsidR="001A2F8C" w:rsidRPr="0003653A" w:rsidRDefault="001A2F8C" w:rsidP="009B61E1">
            <w:pPr>
              <w:snapToGrid w:val="0"/>
              <w:jc w:val="center"/>
              <w:rPr>
                <w:rFonts w:ascii="Century Gothic" w:hAnsi="Century Gothic" w:cs="Arial"/>
                <w:szCs w:val="24"/>
              </w:rPr>
            </w:pPr>
          </w:p>
        </w:tc>
        <w:tc>
          <w:tcPr>
            <w:tcW w:w="540" w:type="dxa"/>
          </w:tcPr>
          <w:p w14:paraId="64401AFD" w14:textId="77777777" w:rsidR="001A2F8C" w:rsidRPr="0003653A" w:rsidRDefault="001A2F8C" w:rsidP="009B61E1">
            <w:pPr>
              <w:snapToGrid w:val="0"/>
              <w:rPr>
                <w:rFonts w:ascii="Century Gothic" w:hAnsi="Century Gothic" w:cs="Arial"/>
                <w:szCs w:val="24"/>
              </w:rPr>
            </w:pPr>
          </w:p>
        </w:tc>
        <w:tc>
          <w:tcPr>
            <w:tcW w:w="3237" w:type="dxa"/>
          </w:tcPr>
          <w:p w14:paraId="0A584DF4" w14:textId="77777777" w:rsidR="001A2F8C" w:rsidRPr="0003653A" w:rsidRDefault="001A2F8C" w:rsidP="009B61E1">
            <w:pPr>
              <w:snapToGrid w:val="0"/>
              <w:rPr>
                <w:rFonts w:ascii="Century Gothic" w:hAnsi="Century Gothic" w:cs="Arial"/>
                <w:szCs w:val="24"/>
              </w:rPr>
            </w:pPr>
          </w:p>
        </w:tc>
      </w:tr>
      <w:tr w:rsidR="001A2F8C" w:rsidRPr="0003653A" w14:paraId="2801811E" w14:textId="77777777" w:rsidTr="1A9B8FCE">
        <w:tblPrEx>
          <w:tblCellMar>
            <w:right w:w="0" w:type="dxa"/>
          </w:tblCellMar>
        </w:tblPrEx>
        <w:trPr>
          <w:jc w:val="center"/>
        </w:trPr>
        <w:tc>
          <w:tcPr>
            <w:tcW w:w="2072" w:type="dxa"/>
            <w:shd w:val="clear" w:color="auto" w:fill="auto"/>
          </w:tcPr>
          <w:p w14:paraId="11DD1B50"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Skirting</w:t>
            </w:r>
          </w:p>
        </w:tc>
        <w:tc>
          <w:tcPr>
            <w:tcW w:w="448" w:type="dxa"/>
            <w:shd w:val="clear" w:color="auto" w:fill="auto"/>
            <w:vAlign w:val="center"/>
          </w:tcPr>
          <w:p w14:paraId="6A6D79D7" w14:textId="01E7962D"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4E82CA3" w14:textId="147DBE35"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A052289" w14:textId="463D084A" w:rsidR="001A2F8C" w:rsidRPr="00D6302D" w:rsidRDefault="001A2F8C" w:rsidP="009B61E1"/>
        </w:tc>
        <w:tc>
          <w:tcPr>
            <w:tcW w:w="3960" w:type="dxa"/>
            <w:shd w:val="clear" w:color="auto" w:fill="auto"/>
          </w:tcPr>
          <w:p w14:paraId="120AB9E3" w14:textId="77777777" w:rsidR="001A2F8C" w:rsidRPr="009D13F2" w:rsidRDefault="001A2F8C" w:rsidP="009B61E1">
            <w:pPr>
              <w:rPr>
                <w:rFonts w:ascii="Century Gothic" w:hAnsi="Century Gothic" w:cs="Arial"/>
                <w:sz w:val="20"/>
              </w:rPr>
            </w:pPr>
          </w:p>
        </w:tc>
        <w:tc>
          <w:tcPr>
            <w:tcW w:w="450" w:type="dxa"/>
          </w:tcPr>
          <w:p w14:paraId="408A0452"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09D482E0"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38AD90FC"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59FE391"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1EA3195"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07CD700" w14:textId="77777777" w:rsidR="001A2F8C" w:rsidRPr="0003653A" w:rsidRDefault="001A2F8C" w:rsidP="009B61E1">
            <w:pPr>
              <w:snapToGrid w:val="0"/>
              <w:jc w:val="center"/>
              <w:rPr>
                <w:rFonts w:ascii="Century Gothic" w:hAnsi="Century Gothic" w:cs="Arial"/>
                <w:szCs w:val="24"/>
              </w:rPr>
            </w:pPr>
          </w:p>
        </w:tc>
        <w:tc>
          <w:tcPr>
            <w:tcW w:w="540" w:type="dxa"/>
          </w:tcPr>
          <w:p w14:paraId="30510BD8" w14:textId="77777777" w:rsidR="001A2F8C" w:rsidRPr="0003653A" w:rsidRDefault="001A2F8C" w:rsidP="009B61E1">
            <w:pPr>
              <w:snapToGrid w:val="0"/>
              <w:rPr>
                <w:rFonts w:ascii="Century Gothic" w:hAnsi="Century Gothic" w:cs="Arial"/>
                <w:szCs w:val="24"/>
              </w:rPr>
            </w:pPr>
          </w:p>
        </w:tc>
        <w:tc>
          <w:tcPr>
            <w:tcW w:w="3237" w:type="dxa"/>
          </w:tcPr>
          <w:p w14:paraId="30402613" w14:textId="77777777" w:rsidR="001A2F8C" w:rsidRPr="0003653A" w:rsidRDefault="001A2F8C" w:rsidP="009B61E1">
            <w:pPr>
              <w:snapToGrid w:val="0"/>
              <w:rPr>
                <w:rFonts w:ascii="Century Gothic" w:hAnsi="Century Gothic" w:cs="Arial"/>
                <w:szCs w:val="24"/>
              </w:rPr>
            </w:pPr>
          </w:p>
        </w:tc>
      </w:tr>
      <w:tr w:rsidR="001A2F8C" w:rsidRPr="0003653A" w14:paraId="15B92FB8" w14:textId="77777777" w:rsidTr="1A9B8FCE">
        <w:tblPrEx>
          <w:tblCellMar>
            <w:right w:w="0" w:type="dxa"/>
          </w:tblCellMar>
        </w:tblPrEx>
        <w:trPr>
          <w:jc w:val="center"/>
        </w:trPr>
        <w:tc>
          <w:tcPr>
            <w:tcW w:w="2072" w:type="dxa"/>
            <w:shd w:val="clear" w:color="auto" w:fill="auto"/>
          </w:tcPr>
          <w:p w14:paraId="5CC32A0C"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Floor</w:t>
            </w:r>
            <w:r>
              <w:rPr>
                <w:rFonts w:ascii="Century Gothic" w:hAnsi="Century Gothic" w:cs="Arial"/>
                <w:sz w:val="20"/>
              </w:rPr>
              <w:t>ing</w:t>
            </w:r>
          </w:p>
        </w:tc>
        <w:tc>
          <w:tcPr>
            <w:tcW w:w="448" w:type="dxa"/>
            <w:shd w:val="clear" w:color="auto" w:fill="auto"/>
            <w:vAlign w:val="center"/>
          </w:tcPr>
          <w:p w14:paraId="4630F982" w14:textId="2C78DE5E"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FE0C053" w14:textId="36F6B838"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C3F10A9" w14:textId="2E73D2CE" w:rsidR="001A2F8C" w:rsidRPr="00D6302D" w:rsidRDefault="001A2F8C" w:rsidP="009B61E1"/>
        </w:tc>
        <w:tc>
          <w:tcPr>
            <w:tcW w:w="3960" w:type="dxa"/>
            <w:shd w:val="clear" w:color="auto" w:fill="auto"/>
          </w:tcPr>
          <w:p w14:paraId="2A6EFB70" w14:textId="77777777" w:rsidR="001A2F8C" w:rsidRPr="009D13F2" w:rsidRDefault="001A2F8C" w:rsidP="009B61E1">
            <w:pPr>
              <w:rPr>
                <w:rFonts w:ascii="Century Gothic" w:hAnsi="Century Gothic" w:cs="Arial"/>
                <w:sz w:val="20"/>
              </w:rPr>
            </w:pPr>
          </w:p>
        </w:tc>
        <w:tc>
          <w:tcPr>
            <w:tcW w:w="450" w:type="dxa"/>
          </w:tcPr>
          <w:p w14:paraId="7EB0BB92"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5D18BF9B"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97B88FC"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3342DFB3"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278C99B0"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7F0CF99" w14:textId="77777777" w:rsidR="001A2F8C" w:rsidRPr="0003653A" w:rsidRDefault="001A2F8C" w:rsidP="009B61E1">
            <w:pPr>
              <w:snapToGrid w:val="0"/>
              <w:jc w:val="center"/>
              <w:rPr>
                <w:rFonts w:ascii="Century Gothic" w:hAnsi="Century Gothic" w:cs="Arial"/>
                <w:szCs w:val="24"/>
              </w:rPr>
            </w:pPr>
          </w:p>
        </w:tc>
        <w:tc>
          <w:tcPr>
            <w:tcW w:w="540" w:type="dxa"/>
          </w:tcPr>
          <w:p w14:paraId="4C59188B" w14:textId="77777777" w:rsidR="001A2F8C" w:rsidRPr="0003653A" w:rsidRDefault="001A2F8C" w:rsidP="009B61E1">
            <w:pPr>
              <w:snapToGrid w:val="0"/>
              <w:rPr>
                <w:rFonts w:ascii="Century Gothic" w:hAnsi="Century Gothic" w:cs="Arial"/>
                <w:szCs w:val="24"/>
              </w:rPr>
            </w:pPr>
          </w:p>
        </w:tc>
        <w:tc>
          <w:tcPr>
            <w:tcW w:w="3237" w:type="dxa"/>
          </w:tcPr>
          <w:p w14:paraId="110F5EEC" w14:textId="77777777" w:rsidR="001A2F8C" w:rsidRPr="0003653A" w:rsidRDefault="001A2F8C" w:rsidP="009B61E1">
            <w:pPr>
              <w:snapToGrid w:val="0"/>
              <w:rPr>
                <w:rFonts w:ascii="Century Gothic" w:hAnsi="Century Gothic" w:cs="Arial"/>
                <w:szCs w:val="24"/>
              </w:rPr>
            </w:pPr>
          </w:p>
        </w:tc>
      </w:tr>
      <w:tr w:rsidR="001A2F8C" w:rsidRPr="0003653A" w14:paraId="452311EC" w14:textId="77777777" w:rsidTr="1A9B8FCE">
        <w:tblPrEx>
          <w:tblCellMar>
            <w:right w:w="0" w:type="dxa"/>
          </w:tblCellMar>
        </w:tblPrEx>
        <w:trPr>
          <w:jc w:val="center"/>
        </w:trPr>
        <w:tc>
          <w:tcPr>
            <w:tcW w:w="2072" w:type="dxa"/>
            <w:shd w:val="clear" w:color="auto" w:fill="auto"/>
          </w:tcPr>
          <w:p w14:paraId="7C687138" w14:textId="77777777" w:rsidR="001A2F8C" w:rsidRPr="008923B2" w:rsidRDefault="001A2F8C" w:rsidP="009B61E1">
            <w:pPr>
              <w:rPr>
                <w:rFonts w:ascii="Century Gothic" w:hAnsi="Century Gothic" w:cs="Arial"/>
                <w:sz w:val="20"/>
              </w:rPr>
            </w:pPr>
            <w:r w:rsidRPr="008923B2">
              <w:rPr>
                <w:rFonts w:ascii="Century Gothic" w:hAnsi="Century Gothic" w:cs="Arial"/>
                <w:sz w:val="20"/>
              </w:rPr>
              <w:t>Washing Machine Taps</w:t>
            </w:r>
          </w:p>
        </w:tc>
        <w:tc>
          <w:tcPr>
            <w:tcW w:w="448" w:type="dxa"/>
            <w:shd w:val="clear" w:color="auto" w:fill="auto"/>
            <w:vAlign w:val="center"/>
          </w:tcPr>
          <w:p w14:paraId="4DCC6735" w14:textId="33F78176"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5A02B74" w14:textId="32060254"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CAFDAC1" w14:textId="2C6AED19" w:rsidR="001A2F8C" w:rsidRPr="00D6302D" w:rsidRDefault="001A2F8C" w:rsidP="009B61E1">
            <w:pPr>
              <w:jc w:val="center"/>
              <w:rPr>
                <w:rFonts w:ascii="Century Gothic" w:hAnsi="Century Gothic" w:cs="Arial"/>
                <w:sz w:val="20"/>
              </w:rPr>
            </w:pPr>
          </w:p>
        </w:tc>
        <w:tc>
          <w:tcPr>
            <w:tcW w:w="3960" w:type="dxa"/>
            <w:shd w:val="clear" w:color="auto" w:fill="auto"/>
          </w:tcPr>
          <w:p w14:paraId="6168013E" w14:textId="77777777" w:rsidR="001A2F8C" w:rsidRPr="009D13F2" w:rsidRDefault="001A2F8C" w:rsidP="009B61E1">
            <w:pPr>
              <w:rPr>
                <w:rFonts w:ascii="Century Gothic" w:hAnsi="Century Gothic" w:cs="Arial"/>
                <w:sz w:val="20"/>
              </w:rPr>
            </w:pPr>
          </w:p>
        </w:tc>
        <w:tc>
          <w:tcPr>
            <w:tcW w:w="450" w:type="dxa"/>
          </w:tcPr>
          <w:p w14:paraId="6E048D46"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FACA9E5"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5DFE8C95"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9641A88"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605A842F"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B8DE26F" w14:textId="77777777" w:rsidR="001A2F8C" w:rsidRPr="0003653A" w:rsidRDefault="001A2F8C" w:rsidP="009B61E1">
            <w:pPr>
              <w:snapToGrid w:val="0"/>
              <w:jc w:val="center"/>
              <w:rPr>
                <w:rFonts w:ascii="Century Gothic" w:hAnsi="Century Gothic" w:cs="Arial"/>
                <w:szCs w:val="24"/>
              </w:rPr>
            </w:pPr>
          </w:p>
        </w:tc>
        <w:tc>
          <w:tcPr>
            <w:tcW w:w="540" w:type="dxa"/>
          </w:tcPr>
          <w:p w14:paraId="5D346A41" w14:textId="77777777" w:rsidR="001A2F8C" w:rsidRPr="0003653A" w:rsidRDefault="001A2F8C" w:rsidP="009B61E1">
            <w:pPr>
              <w:snapToGrid w:val="0"/>
              <w:rPr>
                <w:rFonts w:ascii="Century Gothic" w:hAnsi="Century Gothic" w:cs="Arial"/>
                <w:szCs w:val="24"/>
              </w:rPr>
            </w:pPr>
          </w:p>
        </w:tc>
        <w:tc>
          <w:tcPr>
            <w:tcW w:w="3237" w:type="dxa"/>
          </w:tcPr>
          <w:p w14:paraId="3EDD26B7" w14:textId="77777777" w:rsidR="001A2F8C" w:rsidRPr="0003653A" w:rsidRDefault="001A2F8C" w:rsidP="009B61E1">
            <w:pPr>
              <w:snapToGrid w:val="0"/>
              <w:rPr>
                <w:rFonts w:ascii="Century Gothic" w:hAnsi="Century Gothic" w:cs="Arial"/>
                <w:szCs w:val="24"/>
              </w:rPr>
            </w:pPr>
          </w:p>
        </w:tc>
      </w:tr>
      <w:tr w:rsidR="001A2F8C" w:rsidRPr="0003653A" w14:paraId="14D90763" w14:textId="77777777" w:rsidTr="1A9B8FCE">
        <w:tblPrEx>
          <w:tblCellMar>
            <w:right w:w="0" w:type="dxa"/>
          </w:tblCellMar>
        </w:tblPrEx>
        <w:trPr>
          <w:jc w:val="center"/>
        </w:trPr>
        <w:tc>
          <w:tcPr>
            <w:tcW w:w="2072" w:type="dxa"/>
            <w:shd w:val="clear" w:color="auto" w:fill="auto"/>
          </w:tcPr>
          <w:p w14:paraId="6D736399" w14:textId="77777777" w:rsidR="001A2F8C" w:rsidRPr="008923B2" w:rsidRDefault="001A2F8C" w:rsidP="009B61E1">
            <w:pPr>
              <w:rPr>
                <w:rFonts w:ascii="Century Gothic" w:hAnsi="Century Gothic" w:cs="Arial"/>
                <w:sz w:val="20"/>
              </w:rPr>
            </w:pPr>
            <w:r w:rsidRPr="008923B2">
              <w:rPr>
                <w:rFonts w:ascii="Century Gothic" w:hAnsi="Century Gothic" w:cs="Arial"/>
                <w:sz w:val="20"/>
              </w:rPr>
              <w:t>Trough/Washing Tub</w:t>
            </w:r>
          </w:p>
        </w:tc>
        <w:tc>
          <w:tcPr>
            <w:tcW w:w="448" w:type="dxa"/>
            <w:shd w:val="clear" w:color="auto" w:fill="auto"/>
            <w:vAlign w:val="center"/>
          </w:tcPr>
          <w:p w14:paraId="7EC0CEC0" w14:textId="392E570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5C8AACA" w14:textId="2B941D05"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E4CD7C8" w14:textId="1D169DC5" w:rsidR="001A2F8C" w:rsidRPr="00D6302D" w:rsidRDefault="001A2F8C" w:rsidP="009B61E1">
            <w:pPr>
              <w:jc w:val="center"/>
              <w:rPr>
                <w:rFonts w:ascii="Century Gothic" w:hAnsi="Century Gothic" w:cs="Arial"/>
                <w:sz w:val="20"/>
              </w:rPr>
            </w:pPr>
          </w:p>
        </w:tc>
        <w:tc>
          <w:tcPr>
            <w:tcW w:w="3960" w:type="dxa"/>
            <w:shd w:val="clear" w:color="auto" w:fill="auto"/>
          </w:tcPr>
          <w:p w14:paraId="24FEE9AD" w14:textId="77777777" w:rsidR="001A2F8C" w:rsidRPr="009D13F2" w:rsidRDefault="001A2F8C" w:rsidP="009B61E1">
            <w:pPr>
              <w:rPr>
                <w:rFonts w:ascii="Century Gothic" w:hAnsi="Century Gothic" w:cs="Arial"/>
                <w:sz w:val="20"/>
              </w:rPr>
            </w:pPr>
          </w:p>
        </w:tc>
        <w:tc>
          <w:tcPr>
            <w:tcW w:w="450" w:type="dxa"/>
          </w:tcPr>
          <w:p w14:paraId="62575967"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4C0DB02A"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42C1CBD"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6B57648F"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2B9C35A"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7B8821D8" w14:textId="77777777" w:rsidR="001A2F8C" w:rsidRPr="0003653A" w:rsidRDefault="001A2F8C" w:rsidP="009B61E1">
            <w:pPr>
              <w:snapToGrid w:val="0"/>
              <w:jc w:val="center"/>
              <w:rPr>
                <w:rFonts w:ascii="Century Gothic" w:hAnsi="Century Gothic" w:cs="Arial"/>
                <w:szCs w:val="24"/>
              </w:rPr>
            </w:pPr>
          </w:p>
        </w:tc>
        <w:tc>
          <w:tcPr>
            <w:tcW w:w="540" w:type="dxa"/>
          </w:tcPr>
          <w:p w14:paraId="3087469E" w14:textId="77777777" w:rsidR="001A2F8C" w:rsidRPr="0003653A" w:rsidRDefault="001A2F8C" w:rsidP="009B61E1">
            <w:pPr>
              <w:snapToGrid w:val="0"/>
              <w:rPr>
                <w:rFonts w:ascii="Century Gothic" w:hAnsi="Century Gothic" w:cs="Arial"/>
                <w:szCs w:val="24"/>
              </w:rPr>
            </w:pPr>
          </w:p>
        </w:tc>
        <w:tc>
          <w:tcPr>
            <w:tcW w:w="3237" w:type="dxa"/>
          </w:tcPr>
          <w:p w14:paraId="50ACEBA5" w14:textId="77777777" w:rsidR="001A2F8C" w:rsidRPr="0003653A" w:rsidRDefault="001A2F8C" w:rsidP="009B61E1">
            <w:pPr>
              <w:snapToGrid w:val="0"/>
              <w:rPr>
                <w:rFonts w:ascii="Century Gothic" w:hAnsi="Century Gothic" w:cs="Arial"/>
                <w:szCs w:val="24"/>
              </w:rPr>
            </w:pPr>
          </w:p>
        </w:tc>
      </w:tr>
      <w:tr w:rsidR="001A2F8C" w:rsidRPr="0003653A" w14:paraId="2243C426" w14:textId="77777777" w:rsidTr="1A9B8FCE">
        <w:tblPrEx>
          <w:tblCellMar>
            <w:right w:w="0" w:type="dxa"/>
          </w:tblCellMar>
        </w:tblPrEx>
        <w:trPr>
          <w:jc w:val="center"/>
        </w:trPr>
        <w:tc>
          <w:tcPr>
            <w:tcW w:w="2072" w:type="dxa"/>
            <w:shd w:val="clear" w:color="auto" w:fill="auto"/>
          </w:tcPr>
          <w:p w14:paraId="64FD30C3" w14:textId="77777777" w:rsidR="001A2F8C" w:rsidRPr="008923B2" w:rsidRDefault="001A2F8C" w:rsidP="009B61E1">
            <w:pPr>
              <w:rPr>
                <w:rFonts w:ascii="Century Gothic" w:hAnsi="Century Gothic" w:cs="Arial"/>
                <w:sz w:val="20"/>
              </w:rPr>
            </w:pPr>
            <w:r>
              <w:rPr>
                <w:rFonts w:ascii="Century Gothic" w:hAnsi="Century Gothic" w:cs="Arial"/>
                <w:sz w:val="20"/>
              </w:rPr>
              <w:t>Trough Cabinet</w:t>
            </w:r>
            <w:r w:rsidRPr="008923B2">
              <w:rPr>
                <w:rFonts w:ascii="Century Gothic" w:hAnsi="Century Gothic" w:cs="Arial"/>
                <w:sz w:val="20"/>
              </w:rPr>
              <w:t xml:space="preserve"> </w:t>
            </w:r>
          </w:p>
        </w:tc>
        <w:tc>
          <w:tcPr>
            <w:tcW w:w="448" w:type="dxa"/>
            <w:shd w:val="clear" w:color="auto" w:fill="auto"/>
            <w:vAlign w:val="center"/>
          </w:tcPr>
          <w:p w14:paraId="604493D6" w14:textId="41CD3BC6"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1E86144" w14:textId="6C2A0DC0"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AE85675" w14:textId="07AF3F33" w:rsidR="001A2F8C" w:rsidRPr="00D6302D" w:rsidRDefault="001A2F8C" w:rsidP="009B61E1">
            <w:pPr>
              <w:jc w:val="center"/>
              <w:rPr>
                <w:rFonts w:ascii="Century Gothic" w:hAnsi="Century Gothic" w:cs="Arial"/>
                <w:sz w:val="20"/>
              </w:rPr>
            </w:pPr>
          </w:p>
        </w:tc>
        <w:tc>
          <w:tcPr>
            <w:tcW w:w="3960" w:type="dxa"/>
            <w:shd w:val="clear" w:color="auto" w:fill="auto"/>
          </w:tcPr>
          <w:p w14:paraId="0E49776F" w14:textId="77777777" w:rsidR="001A2F8C" w:rsidRPr="009D13F2" w:rsidRDefault="001A2F8C" w:rsidP="009B61E1">
            <w:pPr>
              <w:rPr>
                <w:rFonts w:ascii="Century Gothic" w:hAnsi="Century Gothic" w:cs="Arial"/>
                <w:sz w:val="20"/>
              </w:rPr>
            </w:pPr>
          </w:p>
        </w:tc>
        <w:tc>
          <w:tcPr>
            <w:tcW w:w="450" w:type="dxa"/>
          </w:tcPr>
          <w:p w14:paraId="3377A841"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107E91AB"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2A70E9B"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3DE84712"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2FB538F"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4EC15C81" w14:textId="77777777" w:rsidR="001A2F8C" w:rsidRPr="0003653A" w:rsidRDefault="001A2F8C" w:rsidP="009B61E1">
            <w:pPr>
              <w:snapToGrid w:val="0"/>
              <w:jc w:val="center"/>
              <w:rPr>
                <w:rFonts w:ascii="Century Gothic" w:hAnsi="Century Gothic" w:cs="Arial"/>
                <w:szCs w:val="24"/>
              </w:rPr>
            </w:pPr>
          </w:p>
        </w:tc>
        <w:tc>
          <w:tcPr>
            <w:tcW w:w="540" w:type="dxa"/>
          </w:tcPr>
          <w:p w14:paraId="6B06AC9C" w14:textId="77777777" w:rsidR="001A2F8C" w:rsidRPr="0003653A" w:rsidRDefault="001A2F8C" w:rsidP="009B61E1">
            <w:pPr>
              <w:snapToGrid w:val="0"/>
              <w:rPr>
                <w:rFonts w:ascii="Century Gothic" w:hAnsi="Century Gothic" w:cs="Arial"/>
                <w:szCs w:val="24"/>
              </w:rPr>
            </w:pPr>
          </w:p>
        </w:tc>
        <w:tc>
          <w:tcPr>
            <w:tcW w:w="3237" w:type="dxa"/>
          </w:tcPr>
          <w:p w14:paraId="7A18BE26" w14:textId="77777777" w:rsidR="001A2F8C" w:rsidRPr="0003653A" w:rsidRDefault="001A2F8C" w:rsidP="009B61E1">
            <w:pPr>
              <w:snapToGrid w:val="0"/>
              <w:rPr>
                <w:rFonts w:ascii="Century Gothic" w:hAnsi="Century Gothic" w:cs="Arial"/>
                <w:szCs w:val="24"/>
              </w:rPr>
            </w:pPr>
          </w:p>
        </w:tc>
      </w:tr>
      <w:tr w:rsidR="001A2F8C" w:rsidRPr="0003653A" w14:paraId="3169C253" w14:textId="77777777" w:rsidTr="1A9B8FCE">
        <w:tblPrEx>
          <w:tblCellMar>
            <w:right w:w="0" w:type="dxa"/>
          </w:tblCellMar>
        </w:tblPrEx>
        <w:trPr>
          <w:jc w:val="center"/>
        </w:trPr>
        <w:tc>
          <w:tcPr>
            <w:tcW w:w="2072" w:type="dxa"/>
            <w:shd w:val="clear" w:color="auto" w:fill="auto"/>
          </w:tcPr>
          <w:p w14:paraId="1CC8A186" w14:textId="77777777" w:rsidR="001A2F8C" w:rsidRPr="008923B2" w:rsidRDefault="001A2F8C" w:rsidP="009B61E1">
            <w:pPr>
              <w:rPr>
                <w:rFonts w:ascii="Century Gothic" w:hAnsi="Century Gothic" w:cs="Arial"/>
                <w:sz w:val="20"/>
              </w:rPr>
            </w:pPr>
            <w:r>
              <w:rPr>
                <w:rFonts w:ascii="Century Gothic" w:hAnsi="Century Gothic" w:cs="Arial"/>
                <w:sz w:val="20"/>
              </w:rPr>
              <w:t>Tapware</w:t>
            </w:r>
          </w:p>
        </w:tc>
        <w:tc>
          <w:tcPr>
            <w:tcW w:w="448" w:type="dxa"/>
            <w:shd w:val="clear" w:color="auto" w:fill="auto"/>
            <w:vAlign w:val="center"/>
          </w:tcPr>
          <w:p w14:paraId="57E9629A" w14:textId="797AF66A"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F788E61" w14:textId="245E5CC9"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EFAF050" w14:textId="69183695" w:rsidR="001A2F8C" w:rsidRPr="00D6302D" w:rsidRDefault="001A2F8C" w:rsidP="009B61E1">
            <w:pPr>
              <w:jc w:val="center"/>
              <w:rPr>
                <w:rFonts w:ascii="Century Gothic" w:hAnsi="Century Gothic" w:cs="Arial"/>
                <w:sz w:val="20"/>
              </w:rPr>
            </w:pPr>
          </w:p>
        </w:tc>
        <w:tc>
          <w:tcPr>
            <w:tcW w:w="3960" w:type="dxa"/>
            <w:shd w:val="clear" w:color="auto" w:fill="auto"/>
          </w:tcPr>
          <w:p w14:paraId="3BE1F512" w14:textId="77777777" w:rsidR="001A2F8C" w:rsidRPr="009D13F2" w:rsidRDefault="001A2F8C" w:rsidP="009B61E1">
            <w:pPr>
              <w:rPr>
                <w:rFonts w:ascii="Century Gothic" w:hAnsi="Century Gothic" w:cs="Arial"/>
                <w:sz w:val="20"/>
              </w:rPr>
            </w:pPr>
          </w:p>
        </w:tc>
        <w:tc>
          <w:tcPr>
            <w:tcW w:w="450" w:type="dxa"/>
          </w:tcPr>
          <w:p w14:paraId="66837C5E"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5D471144"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A6E45DB"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37AA878"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539DC920"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739C00B" w14:textId="77777777" w:rsidR="001A2F8C" w:rsidRPr="0003653A" w:rsidRDefault="001A2F8C" w:rsidP="009B61E1">
            <w:pPr>
              <w:snapToGrid w:val="0"/>
              <w:jc w:val="center"/>
              <w:rPr>
                <w:rFonts w:ascii="Century Gothic" w:hAnsi="Century Gothic" w:cs="Arial"/>
                <w:szCs w:val="24"/>
              </w:rPr>
            </w:pPr>
          </w:p>
        </w:tc>
        <w:tc>
          <w:tcPr>
            <w:tcW w:w="540" w:type="dxa"/>
          </w:tcPr>
          <w:p w14:paraId="2D8943A8" w14:textId="77777777" w:rsidR="001A2F8C" w:rsidRPr="0003653A" w:rsidRDefault="001A2F8C" w:rsidP="009B61E1">
            <w:pPr>
              <w:snapToGrid w:val="0"/>
              <w:rPr>
                <w:rFonts w:ascii="Century Gothic" w:hAnsi="Century Gothic" w:cs="Arial"/>
                <w:szCs w:val="24"/>
              </w:rPr>
            </w:pPr>
          </w:p>
        </w:tc>
        <w:tc>
          <w:tcPr>
            <w:tcW w:w="3237" w:type="dxa"/>
          </w:tcPr>
          <w:p w14:paraId="05F55FD3" w14:textId="77777777" w:rsidR="001A2F8C" w:rsidRPr="0003653A" w:rsidRDefault="001A2F8C" w:rsidP="009B61E1">
            <w:pPr>
              <w:snapToGrid w:val="0"/>
              <w:rPr>
                <w:rFonts w:ascii="Century Gothic" w:hAnsi="Century Gothic" w:cs="Arial"/>
                <w:szCs w:val="24"/>
              </w:rPr>
            </w:pPr>
          </w:p>
        </w:tc>
      </w:tr>
      <w:tr w:rsidR="001A2F8C" w:rsidRPr="0003653A" w14:paraId="1543E468" w14:textId="77777777" w:rsidTr="1A9B8FCE">
        <w:tblPrEx>
          <w:tblCellMar>
            <w:right w:w="0" w:type="dxa"/>
          </w:tblCellMar>
        </w:tblPrEx>
        <w:trPr>
          <w:jc w:val="center"/>
        </w:trPr>
        <w:tc>
          <w:tcPr>
            <w:tcW w:w="2072" w:type="dxa"/>
            <w:shd w:val="clear" w:color="auto" w:fill="auto"/>
          </w:tcPr>
          <w:p w14:paraId="4150A51F" w14:textId="77777777" w:rsidR="001A2F8C" w:rsidRPr="008923B2" w:rsidRDefault="001A2F8C" w:rsidP="009B61E1">
            <w:pPr>
              <w:rPr>
                <w:rFonts w:ascii="Century Gothic" w:hAnsi="Century Gothic" w:cs="Arial"/>
                <w:sz w:val="20"/>
              </w:rPr>
            </w:pPr>
            <w:r w:rsidRPr="008923B2">
              <w:rPr>
                <w:rFonts w:ascii="Century Gothic" w:hAnsi="Century Gothic" w:cs="Arial"/>
                <w:sz w:val="20"/>
              </w:rPr>
              <w:t>Benchtops</w:t>
            </w:r>
          </w:p>
        </w:tc>
        <w:tc>
          <w:tcPr>
            <w:tcW w:w="448" w:type="dxa"/>
            <w:shd w:val="clear" w:color="auto" w:fill="auto"/>
            <w:vAlign w:val="center"/>
          </w:tcPr>
          <w:p w14:paraId="4DDB6E3A" w14:textId="7D4C3864"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6208A59" w14:textId="531A635C"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9686C05" w14:textId="60F2CEAA" w:rsidR="001A2F8C" w:rsidRPr="00D6302D" w:rsidRDefault="001A2F8C" w:rsidP="009B61E1">
            <w:pPr>
              <w:jc w:val="center"/>
              <w:rPr>
                <w:rFonts w:ascii="Century Gothic" w:hAnsi="Century Gothic" w:cs="Arial"/>
                <w:sz w:val="20"/>
              </w:rPr>
            </w:pPr>
          </w:p>
        </w:tc>
        <w:tc>
          <w:tcPr>
            <w:tcW w:w="3960" w:type="dxa"/>
            <w:shd w:val="clear" w:color="auto" w:fill="auto"/>
          </w:tcPr>
          <w:p w14:paraId="1604E70B" w14:textId="77777777" w:rsidR="001A2F8C" w:rsidRPr="009D13F2" w:rsidRDefault="001A2F8C" w:rsidP="009B61E1">
            <w:pPr>
              <w:rPr>
                <w:rFonts w:ascii="Century Gothic" w:hAnsi="Century Gothic" w:cs="Arial"/>
                <w:sz w:val="20"/>
              </w:rPr>
            </w:pPr>
          </w:p>
        </w:tc>
        <w:tc>
          <w:tcPr>
            <w:tcW w:w="450" w:type="dxa"/>
          </w:tcPr>
          <w:p w14:paraId="552041B3"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51854C6A"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1D156ED"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57008276"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999C3D5"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AFAA07E" w14:textId="77777777" w:rsidR="001A2F8C" w:rsidRPr="0003653A" w:rsidRDefault="001A2F8C" w:rsidP="009B61E1">
            <w:pPr>
              <w:snapToGrid w:val="0"/>
              <w:jc w:val="center"/>
              <w:rPr>
                <w:rFonts w:ascii="Century Gothic" w:hAnsi="Century Gothic" w:cs="Arial"/>
                <w:szCs w:val="24"/>
              </w:rPr>
            </w:pPr>
          </w:p>
        </w:tc>
        <w:tc>
          <w:tcPr>
            <w:tcW w:w="540" w:type="dxa"/>
          </w:tcPr>
          <w:p w14:paraId="6BEBBAA4" w14:textId="77777777" w:rsidR="001A2F8C" w:rsidRPr="0003653A" w:rsidRDefault="001A2F8C" w:rsidP="009B61E1">
            <w:pPr>
              <w:snapToGrid w:val="0"/>
              <w:rPr>
                <w:rFonts w:ascii="Century Gothic" w:hAnsi="Century Gothic" w:cs="Arial"/>
                <w:szCs w:val="24"/>
              </w:rPr>
            </w:pPr>
          </w:p>
        </w:tc>
        <w:tc>
          <w:tcPr>
            <w:tcW w:w="3237" w:type="dxa"/>
          </w:tcPr>
          <w:p w14:paraId="4D64209C" w14:textId="77777777" w:rsidR="001A2F8C" w:rsidRPr="0003653A" w:rsidRDefault="001A2F8C" w:rsidP="009B61E1">
            <w:pPr>
              <w:snapToGrid w:val="0"/>
              <w:rPr>
                <w:rFonts w:ascii="Century Gothic" w:hAnsi="Century Gothic" w:cs="Arial"/>
                <w:szCs w:val="24"/>
              </w:rPr>
            </w:pPr>
          </w:p>
        </w:tc>
      </w:tr>
      <w:tr w:rsidR="001A2F8C" w:rsidRPr="0003653A" w14:paraId="1281270C" w14:textId="77777777" w:rsidTr="1A9B8FCE">
        <w:tblPrEx>
          <w:tblCellMar>
            <w:right w:w="0" w:type="dxa"/>
          </w:tblCellMar>
        </w:tblPrEx>
        <w:trPr>
          <w:jc w:val="center"/>
        </w:trPr>
        <w:tc>
          <w:tcPr>
            <w:tcW w:w="2072" w:type="dxa"/>
            <w:shd w:val="clear" w:color="auto" w:fill="auto"/>
          </w:tcPr>
          <w:p w14:paraId="689E1430" w14:textId="77777777" w:rsidR="001A2F8C" w:rsidRPr="008923B2" w:rsidRDefault="001A2F8C" w:rsidP="009B61E1">
            <w:pPr>
              <w:rPr>
                <w:rFonts w:ascii="Century Gothic" w:hAnsi="Century Gothic" w:cs="Arial"/>
                <w:sz w:val="20"/>
              </w:rPr>
            </w:pPr>
            <w:r w:rsidRPr="008923B2">
              <w:rPr>
                <w:rFonts w:ascii="Century Gothic" w:hAnsi="Century Gothic" w:cs="Arial"/>
                <w:sz w:val="20"/>
              </w:rPr>
              <w:t>Splash Back</w:t>
            </w:r>
          </w:p>
        </w:tc>
        <w:tc>
          <w:tcPr>
            <w:tcW w:w="448" w:type="dxa"/>
            <w:shd w:val="clear" w:color="auto" w:fill="auto"/>
            <w:vAlign w:val="center"/>
          </w:tcPr>
          <w:p w14:paraId="13796E4D" w14:textId="701C4624"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48932ED" w14:textId="3662A02E"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E73755C" w14:textId="5DEF361C" w:rsidR="001A2F8C" w:rsidRPr="00D6302D" w:rsidRDefault="001A2F8C" w:rsidP="009B61E1">
            <w:pPr>
              <w:jc w:val="center"/>
              <w:rPr>
                <w:rFonts w:ascii="Century Gothic" w:hAnsi="Century Gothic" w:cs="Arial"/>
                <w:sz w:val="20"/>
              </w:rPr>
            </w:pPr>
          </w:p>
        </w:tc>
        <w:tc>
          <w:tcPr>
            <w:tcW w:w="3960" w:type="dxa"/>
            <w:shd w:val="clear" w:color="auto" w:fill="auto"/>
          </w:tcPr>
          <w:p w14:paraId="7E69F3EE" w14:textId="77777777" w:rsidR="001A2F8C" w:rsidRPr="009D13F2" w:rsidRDefault="001A2F8C" w:rsidP="009B61E1">
            <w:pPr>
              <w:rPr>
                <w:rFonts w:ascii="Century Gothic" w:hAnsi="Century Gothic" w:cs="Arial"/>
                <w:sz w:val="20"/>
              </w:rPr>
            </w:pPr>
          </w:p>
        </w:tc>
        <w:tc>
          <w:tcPr>
            <w:tcW w:w="450" w:type="dxa"/>
          </w:tcPr>
          <w:p w14:paraId="41BFE36D"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7984B113"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28A15FE"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367AA749"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A7078A8"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7D19667" w14:textId="77777777" w:rsidR="001A2F8C" w:rsidRPr="0003653A" w:rsidRDefault="001A2F8C" w:rsidP="009B61E1">
            <w:pPr>
              <w:snapToGrid w:val="0"/>
              <w:jc w:val="center"/>
              <w:rPr>
                <w:rFonts w:ascii="Century Gothic" w:hAnsi="Century Gothic" w:cs="Arial"/>
                <w:szCs w:val="24"/>
              </w:rPr>
            </w:pPr>
          </w:p>
        </w:tc>
        <w:tc>
          <w:tcPr>
            <w:tcW w:w="540" w:type="dxa"/>
          </w:tcPr>
          <w:p w14:paraId="6E83D14B" w14:textId="77777777" w:rsidR="001A2F8C" w:rsidRPr="0003653A" w:rsidRDefault="001A2F8C" w:rsidP="009B61E1">
            <w:pPr>
              <w:snapToGrid w:val="0"/>
              <w:rPr>
                <w:rFonts w:ascii="Century Gothic" w:hAnsi="Century Gothic" w:cs="Arial"/>
                <w:szCs w:val="24"/>
              </w:rPr>
            </w:pPr>
          </w:p>
        </w:tc>
        <w:tc>
          <w:tcPr>
            <w:tcW w:w="3237" w:type="dxa"/>
          </w:tcPr>
          <w:p w14:paraId="52012F51" w14:textId="77777777" w:rsidR="001A2F8C" w:rsidRPr="0003653A" w:rsidRDefault="001A2F8C" w:rsidP="009B61E1">
            <w:pPr>
              <w:snapToGrid w:val="0"/>
              <w:rPr>
                <w:rFonts w:ascii="Century Gothic" w:hAnsi="Century Gothic" w:cs="Arial"/>
                <w:szCs w:val="24"/>
              </w:rPr>
            </w:pPr>
          </w:p>
        </w:tc>
      </w:tr>
      <w:tr w:rsidR="001A2F8C" w:rsidRPr="0003653A" w14:paraId="3C2AA10A" w14:textId="77777777" w:rsidTr="1A9B8FCE">
        <w:tblPrEx>
          <w:tblCellMar>
            <w:right w:w="0" w:type="dxa"/>
          </w:tblCellMar>
        </w:tblPrEx>
        <w:trPr>
          <w:jc w:val="center"/>
        </w:trPr>
        <w:tc>
          <w:tcPr>
            <w:tcW w:w="2072" w:type="dxa"/>
            <w:shd w:val="clear" w:color="auto" w:fill="auto"/>
          </w:tcPr>
          <w:p w14:paraId="7FC3AB0E" w14:textId="77777777" w:rsidR="001A2F8C" w:rsidRPr="008923B2" w:rsidRDefault="001A2F8C" w:rsidP="009B61E1">
            <w:pPr>
              <w:rPr>
                <w:rFonts w:ascii="Century Gothic" w:hAnsi="Century Gothic" w:cs="Arial"/>
                <w:sz w:val="20"/>
              </w:rPr>
            </w:pPr>
            <w:r w:rsidRPr="008923B2">
              <w:rPr>
                <w:rFonts w:ascii="Century Gothic" w:hAnsi="Century Gothic" w:cs="Arial"/>
                <w:sz w:val="20"/>
              </w:rPr>
              <w:t xml:space="preserve">Underbench Cupboards </w:t>
            </w:r>
          </w:p>
        </w:tc>
        <w:tc>
          <w:tcPr>
            <w:tcW w:w="448" w:type="dxa"/>
            <w:shd w:val="clear" w:color="auto" w:fill="auto"/>
            <w:vAlign w:val="center"/>
          </w:tcPr>
          <w:p w14:paraId="10864507" w14:textId="07BBCFFD"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A12EAA6" w14:textId="00A7E3CD"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2C09243" w14:textId="3CFBAEA8" w:rsidR="001A2F8C" w:rsidRPr="00D6302D" w:rsidRDefault="001A2F8C" w:rsidP="009B61E1">
            <w:pPr>
              <w:jc w:val="center"/>
              <w:rPr>
                <w:rFonts w:ascii="Century Gothic" w:hAnsi="Century Gothic" w:cs="Arial"/>
                <w:sz w:val="20"/>
              </w:rPr>
            </w:pPr>
          </w:p>
        </w:tc>
        <w:tc>
          <w:tcPr>
            <w:tcW w:w="3960" w:type="dxa"/>
            <w:shd w:val="clear" w:color="auto" w:fill="auto"/>
          </w:tcPr>
          <w:p w14:paraId="00B7D169" w14:textId="77777777" w:rsidR="001A2F8C" w:rsidRPr="009D13F2" w:rsidRDefault="001A2F8C" w:rsidP="009B61E1">
            <w:pPr>
              <w:rPr>
                <w:rFonts w:ascii="Century Gothic" w:hAnsi="Century Gothic" w:cs="Arial"/>
                <w:sz w:val="20"/>
              </w:rPr>
            </w:pPr>
          </w:p>
        </w:tc>
        <w:tc>
          <w:tcPr>
            <w:tcW w:w="450" w:type="dxa"/>
          </w:tcPr>
          <w:p w14:paraId="26E95E0C"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61C9AEFA"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14A9024"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48872AB"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1A3EFCD"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793351AD" w14:textId="77777777" w:rsidR="001A2F8C" w:rsidRPr="0003653A" w:rsidRDefault="001A2F8C" w:rsidP="009B61E1">
            <w:pPr>
              <w:snapToGrid w:val="0"/>
              <w:jc w:val="center"/>
              <w:rPr>
                <w:rFonts w:ascii="Century Gothic" w:hAnsi="Century Gothic" w:cs="Arial"/>
                <w:szCs w:val="24"/>
              </w:rPr>
            </w:pPr>
          </w:p>
        </w:tc>
        <w:tc>
          <w:tcPr>
            <w:tcW w:w="540" w:type="dxa"/>
          </w:tcPr>
          <w:p w14:paraId="40D1619E" w14:textId="77777777" w:rsidR="001A2F8C" w:rsidRPr="0003653A" w:rsidRDefault="001A2F8C" w:rsidP="009B61E1">
            <w:pPr>
              <w:snapToGrid w:val="0"/>
              <w:rPr>
                <w:rFonts w:ascii="Century Gothic" w:hAnsi="Century Gothic" w:cs="Arial"/>
                <w:szCs w:val="24"/>
              </w:rPr>
            </w:pPr>
          </w:p>
        </w:tc>
        <w:tc>
          <w:tcPr>
            <w:tcW w:w="3237" w:type="dxa"/>
          </w:tcPr>
          <w:p w14:paraId="3B9AC955" w14:textId="77777777" w:rsidR="001A2F8C" w:rsidRPr="0003653A" w:rsidRDefault="001A2F8C" w:rsidP="009B61E1">
            <w:pPr>
              <w:snapToGrid w:val="0"/>
              <w:rPr>
                <w:rFonts w:ascii="Century Gothic" w:hAnsi="Century Gothic" w:cs="Arial"/>
                <w:szCs w:val="24"/>
              </w:rPr>
            </w:pPr>
          </w:p>
        </w:tc>
      </w:tr>
      <w:tr w:rsidR="001A2F8C" w:rsidRPr="0003653A" w14:paraId="65EEEB34" w14:textId="77777777" w:rsidTr="1A9B8FCE">
        <w:tblPrEx>
          <w:tblCellMar>
            <w:right w:w="0" w:type="dxa"/>
          </w:tblCellMar>
        </w:tblPrEx>
        <w:trPr>
          <w:jc w:val="center"/>
        </w:trPr>
        <w:tc>
          <w:tcPr>
            <w:tcW w:w="2072" w:type="dxa"/>
            <w:shd w:val="clear" w:color="auto" w:fill="auto"/>
          </w:tcPr>
          <w:p w14:paraId="4A70CA55" w14:textId="77777777" w:rsidR="001A2F8C" w:rsidRPr="008923B2" w:rsidRDefault="001A2F8C" w:rsidP="009B61E1">
            <w:pPr>
              <w:rPr>
                <w:rFonts w:ascii="Century Gothic" w:hAnsi="Century Gothic" w:cs="Arial"/>
                <w:sz w:val="20"/>
              </w:rPr>
            </w:pPr>
            <w:r w:rsidRPr="008923B2">
              <w:rPr>
                <w:rFonts w:ascii="Century Gothic" w:hAnsi="Century Gothic" w:cs="Arial"/>
                <w:sz w:val="20"/>
              </w:rPr>
              <w:t xml:space="preserve">Overhead Cupboards </w:t>
            </w:r>
          </w:p>
        </w:tc>
        <w:tc>
          <w:tcPr>
            <w:tcW w:w="448" w:type="dxa"/>
            <w:shd w:val="clear" w:color="auto" w:fill="auto"/>
            <w:vAlign w:val="center"/>
          </w:tcPr>
          <w:p w14:paraId="640F0694" w14:textId="4B26C898"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F7C4497" w14:textId="43DACFD7"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D60331D" w14:textId="1E683EBF" w:rsidR="001A2F8C" w:rsidRPr="00D6302D" w:rsidRDefault="001A2F8C" w:rsidP="009B61E1">
            <w:pPr>
              <w:jc w:val="center"/>
              <w:rPr>
                <w:rFonts w:ascii="Century Gothic" w:hAnsi="Century Gothic" w:cs="Arial"/>
                <w:sz w:val="20"/>
              </w:rPr>
            </w:pPr>
          </w:p>
        </w:tc>
        <w:tc>
          <w:tcPr>
            <w:tcW w:w="3960" w:type="dxa"/>
            <w:shd w:val="clear" w:color="auto" w:fill="auto"/>
          </w:tcPr>
          <w:p w14:paraId="7E95CCB4" w14:textId="77777777" w:rsidR="001A2F8C" w:rsidRPr="009D13F2" w:rsidRDefault="001A2F8C" w:rsidP="009B61E1">
            <w:pPr>
              <w:rPr>
                <w:rFonts w:ascii="Century Gothic" w:hAnsi="Century Gothic" w:cs="Arial"/>
                <w:sz w:val="20"/>
              </w:rPr>
            </w:pPr>
          </w:p>
        </w:tc>
        <w:tc>
          <w:tcPr>
            <w:tcW w:w="450" w:type="dxa"/>
          </w:tcPr>
          <w:p w14:paraId="53DB082E"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14D5B10B"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4F5AEC9"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03F5346"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586A80BD"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8D9CA79" w14:textId="77777777" w:rsidR="001A2F8C" w:rsidRPr="0003653A" w:rsidRDefault="001A2F8C" w:rsidP="009B61E1">
            <w:pPr>
              <w:snapToGrid w:val="0"/>
              <w:jc w:val="center"/>
              <w:rPr>
                <w:rFonts w:ascii="Century Gothic" w:hAnsi="Century Gothic" w:cs="Arial"/>
                <w:szCs w:val="24"/>
              </w:rPr>
            </w:pPr>
          </w:p>
        </w:tc>
        <w:tc>
          <w:tcPr>
            <w:tcW w:w="540" w:type="dxa"/>
          </w:tcPr>
          <w:p w14:paraId="26394872" w14:textId="77777777" w:rsidR="001A2F8C" w:rsidRPr="0003653A" w:rsidRDefault="001A2F8C" w:rsidP="009B61E1">
            <w:pPr>
              <w:snapToGrid w:val="0"/>
              <w:rPr>
                <w:rFonts w:ascii="Century Gothic" w:hAnsi="Century Gothic" w:cs="Arial"/>
                <w:szCs w:val="24"/>
              </w:rPr>
            </w:pPr>
          </w:p>
        </w:tc>
        <w:tc>
          <w:tcPr>
            <w:tcW w:w="3237" w:type="dxa"/>
          </w:tcPr>
          <w:p w14:paraId="7E9CF1A3" w14:textId="77777777" w:rsidR="001A2F8C" w:rsidRPr="0003653A" w:rsidRDefault="001A2F8C" w:rsidP="009B61E1">
            <w:pPr>
              <w:snapToGrid w:val="0"/>
              <w:rPr>
                <w:rFonts w:ascii="Century Gothic" w:hAnsi="Century Gothic" w:cs="Arial"/>
                <w:szCs w:val="24"/>
              </w:rPr>
            </w:pPr>
          </w:p>
        </w:tc>
      </w:tr>
      <w:tr w:rsidR="001A2F8C" w:rsidRPr="0003653A" w14:paraId="53FD595F" w14:textId="77777777" w:rsidTr="1A9B8FCE">
        <w:tblPrEx>
          <w:tblCellMar>
            <w:right w:w="0" w:type="dxa"/>
          </w:tblCellMar>
        </w:tblPrEx>
        <w:trPr>
          <w:jc w:val="center"/>
        </w:trPr>
        <w:tc>
          <w:tcPr>
            <w:tcW w:w="2072" w:type="dxa"/>
            <w:shd w:val="clear" w:color="auto" w:fill="auto"/>
          </w:tcPr>
          <w:p w14:paraId="19C226CC" w14:textId="77777777" w:rsidR="001A2F8C" w:rsidRPr="008923B2" w:rsidRDefault="001A2F8C" w:rsidP="009B61E1">
            <w:pPr>
              <w:rPr>
                <w:rFonts w:ascii="Century Gothic" w:hAnsi="Century Gothic" w:cs="Arial"/>
                <w:sz w:val="20"/>
              </w:rPr>
            </w:pPr>
            <w:r w:rsidRPr="008923B2">
              <w:rPr>
                <w:rFonts w:ascii="Century Gothic" w:hAnsi="Century Gothic" w:cs="Arial"/>
                <w:sz w:val="20"/>
              </w:rPr>
              <w:t xml:space="preserve">Linen Cupboards </w:t>
            </w:r>
          </w:p>
        </w:tc>
        <w:tc>
          <w:tcPr>
            <w:tcW w:w="448" w:type="dxa"/>
            <w:shd w:val="clear" w:color="auto" w:fill="auto"/>
            <w:vAlign w:val="center"/>
          </w:tcPr>
          <w:p w14:paraId="48573215" w14:textId="29EA4517"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4291E87" w14:textId="3C6456EE"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8850526" w14:textId="203BE574" w:rsidR="001A2F8C" w:rsidRPr="00D6302D" w:rsidRDefault="001A2F8C" w:rsidP="009B61E1">
            <w:pPr>
              <w:jc w:val="center"/>
              <w:rPr>
                <w:rFonts w:ascii="Century Gothic" w:hAnsi="Century Gothic" w:cs="Arial"/>
                <w:sz w:val="20"/>
              </w:rPr>
            </w:pPr>
          </w:p>
        </w:tc>
        <w:tc>
          <w:tcPr>
            <w:tcW w:w="3960" w:type="dxa"/>
            <w:shd w:val="clear" w:color="auto" w:fill="auto"/>
          </w:tcPr>
          <w:p w14:paraId="3223500F" w14:textId="77777777" w:rsidR="001A2F8C" w:rsidRPr="009D13F2" w:rsidRDefault="001A2F8C" w:rsidP="009B61E1">
            <w:pPr>
              <w:rPr>
                <w:rFonts w:ascii="Century Gothic" w:hAnsi="Century Gothic" w:cs="Arial"/>
                <w:sz w:val="20"/>
              </w:rPr>
            </w:pPr>
          </w:p>
        </w:tc>
        <w:tc>
          <w:tcPr>
            <w:tcW w:w="450" w:type="dxa"/>
          </w:tcPr>
          <w:p w14:paraId="0FC30D58"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48E39DCB"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5F2950C2"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F0BFE6A"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A2BFD7B"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4A80A69" w14:textId="77777777" w:rsidR="001A2F8C" w:rsidRPr="0003653A" w:rsidRDefault="001A2F8C" w:rsidP="009B61E1">
            <w:pPr>
              <w:snapToGrid w:val="0"/>
              <w:jc w:val="center"/>
              <w:rPr>
                <w:rFonts w:ascii="Century Gothic" w:hAnsi="Century Gothic" w:cs="Arial"/>
                <w:szCs w:val="24"/>
              </w:rPr>
            </w:pPr>
          </w:p>
        </w:tc>
        <w:tc>
          <w:tcPr>
            <w:tcW w:w="540" w:type="dxa"/>
          </w:tcPr>
          <w:p w14:paraId="5DA436DC" w14:textId="77777777" w:rsidR="001A2F8C" w:rsidRPr="0003653A" w:rsidRDefault="001A2F8C" w:rsidP="009B61E1">
            <w:pPr>
              <w:snapToGrid w:val="0"/>
              <w:rPr>
                <w:rFonts w:ascii="Century Gothic" w:hAnsi="Century Gothic" w:cs="Arial"/>
                <w:szCs w:val="24"/>
              </w:rPr>
            </w:pPr>
          </w:p>
        </w:tc>
        <w:tc>
          <w:tcPr>
            <w:tcW w:w="3237" w:type="dxa"/>
          </w:tcPr>
          <w:p w14:paraId="7FD97228" w14:textId="77777777" w:rsidR="001A2F8C" w:rsidRPr="0003653A" w:rsidRDefault="001A2F8C" w:rsidP="009B61E1">
            <w:pPr>
              <w:snapToGrid w:val="0"/>
              <w:rPr>
                <w:rFonts w:ascii="Century Gothic" w:hAnsi="Century Gothic" w:cs="Arial"/>
                <w:szCs w:val="24"/>
              </w:rPr>
            </w:pPr>
          </w:p>
        </w:tc>
      </w:tr>
      <w:tr w:rsidR="001A2F8C" w:rsidRPr="0003653A" w14:paraId="15605488" w14:textId="77777777" w:rsidTr="1A9B8FCE">
        <w:tblPrEx>
          <w:tblCellMar>
            <w:right w:w="0" w:type="dxa"/>
          </w:tblCellMar>
        </w:tblPrEx>
        <w:trPr>
          <w:jc w:val="center"/>
        </w:trPr>
        <w:tc>
          <w:tcPr>
            <w:tcW w:w="2072" w:type="dxa"/>
            <w:shd w:val="clear" w:color="auto" w:fill="auto"/>
          </w:tcPr>
          <w:p w14:paraId="395A80A2"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Additional</w:t>
            </w:r>
          </w:p>
        </w:tc>
        <w:tc>
          <w:tcPr>
            <w:tcW w:w="448" w:type="dxa"/>
            <w:shd w:val="clear" w:color="auto" w:fill="auto"/>
            <w:vAlign w:val="center"/>
          </w:tcPr>
          <w:p w14:paraId="600588A3" w14:textId="1B693CFA"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F57C17C" w14:textId="7067B60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4A69DF1" w14:textId="34DE523B" w:rsidR="001A2F8C" w:rsidRPr="00D6302D" w:rsidRDefault="001A2F8C" w:rsidP="009B61E1">
            <w:pPr>
              <w:jc w:val="center"/>
              <w:rPr>
                <w:rFonts w:ascii="Century Gothic" w:hAnsi="Century Gothic" w:cs="Arial"/>
                <w:sz w:val="20"/>
              </w:rPr>
            </w:pPr>
          </w:p>
        </w:tc>
        <w:tc>
          <w:tcPr>
            <w:tcW w:w="3960" w:type="dxa"/>
            <w:shd w:val="clear" w:color="auto" w:fill="auto"/>
          </w:tcPr>
          <w:p w14:paraId="370615F8" w14:textId="77777777" w:rsidR="001A2F8C" w:rsidRPr="001D1F4D" w:rsidRDefault="001A2F8C" w:rsidP="009B61E1">
            <w:pPr>
              <w:rPr>
                <w:rFonts w:ascii="Century Gothic" w:hAnsi="Century Gothic" w:cs="Arial"/>
                <w:sz w:val="20"/>
              </w:rPr>
            </w:pPr>
          </w:p>
        </w:tc>
        <w:tc>
          <w:tcPr>
            <w:tcW w:w="450" w:type="dxa"/>
          </w:tcPr>
          <w:p w14:paraId="7F85A8D3"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45AAAFC5"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02601FE"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D27368F"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464B1CA"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60561CF" w14:textId="77777777" w:rsidR="001A2F8C" w:rsidRPr="0003653A" w:rsidRDefault="001A2F8C" w:rsidP="009B61E1">
            <w:pPr>
              <w:snapToGrid w:val="0"/>
              <w:jc w:val="center"/>
              <w:rPr>
                <w:rFonts w:ascii="Century Gothic" w:hAnsi="Century Gothic" w:cs="Arial"/>
                <w:szCs w:val="24"/>
              </w:rPr>
            </w:pPr>
          </w:p>
        </w:tc>
        <w:tc>
          <w:tcPr>
            <w:tcW w:w="540" w:type="dxa"/>
          </w:tcPr>
          <w:p w14:paraId="67860A5A" w14:textId="77777777" w:rsidR="001A2F8C" w:rsidRPr="0003653A" w:rsidRDefault="001A2F8C" w:rsidP="009B61E1">
            <w:pPr>
              <w:snapToGrid w:val="0"/>
              <w:rPr>
                <w:rFonts w:ascii="Century Gothic" w:hAnsi="Century Gothic" w:cs="Arial"/>
                <w:szCs w:val="24"/>
              </w:rPr>
            </w:pPr>
          </w:p>
        </w:tc>
        <w:tc>
          <w:tcPr>
            <w:tcW w:w="3237" w:type="dxa"/>
          </w:tcPr>
          <w:p w14:paraId="1C481BD4" w14:textId="77777777" w:rsidR="001A2F8C" w:rsidRPr="0003653A" w:rsidRDefault="001A2F8C" w:rsidP="009B61E1">
            <w:pPr>
              <w:snapToGrid w:val="0"/>
              <w:rPr>
                <w:rFonts w:ascii="Century Gothic" w:hAnsi="Century Gothic" w:cs="Arial"/>
                <w:szCs w:val="24"/>
              </w:rPr>
            </w:pPr>
          </w:p>
        </w:tc>
      </w:tr>
      <w:tr w:rsidR="001A2F8C" w:rsidRPr="0003653A" w14:paraId="256BB4E3" w14:textId="77777777" w:rsidTr="1A9B8FCE">
        <w:trPr>
          <w:jc w:val="center"/>
        </w:trPr>
        <w:tc>
          <w:tcPr>
            <w:tcW w:w="2072" w:type="dxa"/>
            <w:shd w:val="clear" w:color="auto" w:fill="D9D9D9" w:themeFill="background1" w:themeFillShade="D9"/>
          </w:tcPr>
          <w:p w14:paraId="2B97A7F2" w14:textId="77777777" w:rsidR="001A2F8C" w:rsidRPr="000E6F7B" w:rsidRDefault="001A2F8C" w:rsidP="009B61E1">
            <w:pPr>
              <w:rPr>
                <w:rFonts w:ascii="Century Gothic" w:hAnsi="Century Gothic" w:cs="Arial"/>
                <w:sz w:val="20"/>
              </w:rPr>
            </w:pPr>
            <w:r w:rsidRPr="000E6F7B">
              <w:rPr>
                <w:rFonts w:ascii="Century Gothic" w:hAnsi="Century Gothic" w:cs="Arial"/>
                <w:b/>
                <w:sz w:val="20"/>
              </w:rPr>
              <w:t>BALCONY</w:t>
            </w:r>
          </w:p>
        </w:tc>
        <w:tc>
          <w:tcPr>
            <w:tcW w:w="448" w:type="dxa"/>
            <w:shd w:val="clear" w:color="auto" w:fill="D9D9D9" w:themeFill="background1" w:themeFillShade="D9"/>
            <w:vAlign w:val="center"/>
          </w:tcPr>
          <w:p w14:paraId="7412ADC7"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0BA19459"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50C4C0EB"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2729E61E" w14:textId="77777777" w:rsidR="001A2F8C" w:rsidRPr="001D1F4D" w:rsidRDefault="001A2F8C" w:rsidP="009B61E1">
            <w:pPr>
              <w:snapToGrid w:val="0"/>
              <w:rPr>
                <w:rFonts w:ascii="Century Gothic" w:hAnsi="Century Gothic" w:cs="Arial"/>
                <w:sz w:val="20"/>
              </w:rPr>
            </w:pPr>
          </w:p>
        </w:tc>
        <w:tc>
          <w:tcPr>
            <w:tcW w:w="450" w:type="dxa"/>
            <w:shd w:val="clear" w:color="auto" w:fill="D9D9D9" w:themeFill="background1" w:themeFillShade="D9"/>
          </w:tcPr>
          <w:p w14:paraId="0D6DD236" w14:textId="77777777" w:rsidR="001A2F8C" w:rsidRPr="0003653A" w:rsidRDefault="001A2F8C" w:rsidP="009B61E1">
            <w:pPr>
              <w:snapToGrid w:val="0"/>
              <w:rPr>
                <w:rFonts w:ascii="Century Gothic" w:hAnsi="Century Gothic" w:cs="Arial"/>
                <w:szCs w:val="24"/>
              </w:rPr>
            </w:pPr>
          </w:p>
        </w:tc>
        <w:tc>
          <w:tcPr>
            <w:tcW w:w="2970" w:type="dxa"/>
            <w:shd w:val="clear" w:color="auto" w:fill="D9D9D9" w:themeFill="background1" w:themeFillShade="D9"/>
          </w:tcPr>
          <w:p w14:paraId="492615C4"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551DEA3A"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D9D9D9" w:themeFill="background1" w:themeFillShade="D9"/>
          </w:tcPr>
          <w:p w14:paraId="77AF8DBB" w14:textId="77777777" w:rsidR="001A2F8C" w:rsidRPr="0003653A" w:rsidRDefault="001A2F8C" w:rsidP="009B61E1">
            <w:pPr>
              <w:snapToGrid w:val="0"/>
              <w:rPr>
                <w:rFonts w:ascii="Century Gothic" w:hAnsi="Century Gothic" w:cs="Arial"/>
                <w:szCs w:val="24"/>
              </w:rPr>
            </w:pPr>
          </w:p>
        </w:tc>
        <w:tc>
          <w:tcPr>
            <w:tcW w:w="484" w:type="dxa"/>
            <w:shd w:val="clear" w:color="auto" w:fill="D9D9D9" w:themeFill="background1" w:themeFillShade="D9"/>
          </w:tcPr>
          <w:p w14:paraId="24DD36E5" w14:textId="77777777" w:rsidR="001A2F8C" w:rsidRPr="0003653A" w:rsidRDefault="001A2F8C" w:rsidP="009B61E1">
            <w:pPr>
              <w:snapToGrid w:val="0"/>
              <w:rPr>
                <w:rFonts w:ascii="Century Gothic" w:hAnsi="Century Gothic" w:cs="Arial"/>
                <w:szCs w:val="24"/>
              </w:rPr>
            </w:pPr>
          </w:p>
        </w:tc>
        <w:tc>
          <w:tcPr>
            <w:tcW w:w="450" w:type="dxa"/>
            <w:shd w:val="clear" w:color="auto" w:fill="D9D9D9" w:themeFill="background1" w:themeFillShade="D9"/>
          </w:tcPr>
          <w:p w14:paraId="558FC1B0" w14:textId="77777777" w:rsidR="001A2F8C" w:rsidRPr="0003653A" w:rsidRDefault="001A2F8C" w:rsidP="009B61E1">
            <w:pPr>
              <w:snapToGrid w:val="0"/>
              <w:rPr>
                <w:rFonts w:ascii="Century Gothic" w:hAnsi="Century Gothic" w:cs="Arial"/>
                <w:szCs w:val="24"/>
              </w:rPr>
            </w:pPr>
          </w:p>
        </w:tc>
        <w:tc>
          <w:tcPr>
            <w:tcW w:w="540" w:type="dxa"/>
            <w:shd w:val="clear" w:color="auto" w:fill="D9D9D9" w:themeFill="background1" w:themeFillShade="D9"/>
          </w:tcPr>
          <w:p w14:paraId="07065641"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1927C2DF" w14:textId="77777777" w:rsidR="001A2F8C" w:rsidRPr="0003653A" w:rsidRDefault="001A2F8C" w:rsidP="009B61E1">
            <w:pPr>
              <w:snapToGrid w:val="0"/>
              <w:rPr>
                <w:rFonts w:ascii="Century Gothic" w:hAnsi="Century Gothic" w:cs="Arial"/>
                <w:szCs w:val="24"/>
              </w:rPr>
            </w:pPr>
          </w:p>
        </w:tc>
      </w:tr>
      <w:tr w:rsidR="001A2F8C" w:rsidRPr="0003653A" w14:paraId="0A7D55B8" w14:textId="77777777" w:rsidTr="1A9B8FCE">
        <w:trPr>
          <w:jc w:val="center"/>
        </w:trPr>
        <w:tc>
          <w:tcPr>
            <w:tcW w:w="2072" w:type="dxa"/>
            <w:shd w:val="clear" w:color="auto" w:fill="auto"/>
          </w:tcPr>
          <w:p w14:paraId="30073412"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Ceiling</w:t>
            </w:r>
          </w:p>
        </w:tc>
        <w:tc>
          <w:tcPr>
            <w:tcW w:w="448" w:type="dxa"/>
            <w:shd w:val="clear" w:color="auto" w:fill="auto"/>
            <w:vAlign w:val="center"/>
          </w:tcPr>
          <w:p w14:paraId="1F655495" w14:textId="2F551073"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D6A9AE5" w14:textId="55BE6AD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DC4F099" w14:textId="50057906" w:rsidR="001A2F8C" w:rsidRPr="00D6302D" w:rsidRDefault="001A2F8C" w:rsidP="009B61E1">
            <w:pPr>
              <w:ind w:right="-108"/>
              <w:jc w:val="center"/>
              <w:rPr>
                <w:rFonts w:ascii="Century Gothic" w:hAnsi="Century Gothic" w:cs="Arial"/>
                <w:sz w:val="20"/>
              </w:rPr>
            </w:pPr>
          </w:p>
        </w:tc>
        <w:tc>
          <w:tcPr>
            <w:tcW w:w="3960" w:type="dxa"/>
            <w:shd w:val="clear" w:color="auto" w:fill="auto"/>
          </w:tcPr>
          <w:p w14:paraId="174EFA45" w14:textId="77777777" w:rsidR="001A2F8C" w:rsidRPr="009930F3" w:rsidRDefault="001A2F8C" w:rsidP="009B61E1">
            <w:pPr>
              <w:rPr>
                <w:rFonts w:ascii="Century Gothic" w:hAnsi="Century Gothic" w:cs="Arial"/>
                <w:bCs/>
                <w:sz w:val="20"/>
              </w:rPr>
            </w:pPr>
          </w:p>
        </w:tc>
        <w:tc>
          <w:tcPr>
            <w:tcW w:w="450" w:type="dxa"/>
          </w:tcPr>
          <w:p w14:paraId="4BE3F6FE"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03874485"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775C5869"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2CB8B9E5"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45C04282"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7BC45787" w14:textId="77777777" w:rsidR="001A2F8C" w:rsidRPr="0003653A" w:rsidRDefault="001A2F8C" w:rsidP="009B61E1">
            <w:pPr>
              <w:snapToGrid w:val="0"/>
              <w:rPr>
                <w:rFonts w:ascii="Century Gothic" w:hAnsi="Century Gothic" w:cs="Arial"/>
                <w:szCs w:val="24"/>
              </w:rPr>
            </w:pPr>
          </w:p>
        </w:tc>
        <w:tc>
          <w:tcPr>
            <w:tcW w:w="540" w:type="dxa"/>
          </w:tcPr>
          <w:p w14:paraId="365EE23C" w14:textId="77777777" w:rsidR="001A2F8C" w:rsidRPr="0003653A" w:rsidRDefault="001A2F8C" w:rsidP="009B61E1">
            <w:pPr>
              <w:snapToGrid w:val="0"/>
              <w:rPr>
                <w:rFonts w:ascii="Century Gothic" w:hAnsi="Century Gothic" w:cs="Arial"/>
                <w:szCs w:val="24"/>
              </w:rPr>
            </w:pPr>
          </w:p>
        </w:tc>
        <w:tc>
          <w:tcPr>
            <w:tcW w:w="3237" w:type="dxa"/>
          </w:tcPr>
          <w:p w14:paraId="7119EBF0" w14:textId="77777777" w:rsidR="001A2F8C" w:rsidRPr="0003653A" w:rsidRDefault="001A2F8C" w:rsidP="009B61E1">
            <w:pPr>
              <w:snapToGrid w:val="0"/>
              <w:rPr>
                <w:rFonts w:ascii="Century Gothic" w:hAnsi="Century Gothic" w:cs="Arial"/>
                <w:szCs w:val="24"/>
              </w:rPr>
            </w:pPr>
          </w:p>
        </w:tc>
      </w:tr>
      <w:tr w:rsidR="001A2F8C" w:rsidRPr="0003653A" w14:paraId="4FB0C176" w14:textId="77777777" w:rsidTr="1A9B8FCE">
        <w:trPr>
          <w:jc w:val="center"/>
        </w:trPr>
        <w:tc>
          <w:tcPr>
            <w:tcW w:w="2072" w:type="dxa"/>
            <w:shd w:val="clear" w:color="auto" w:fill="auto"/>
          </w:tcPr>
          <w:p w14:paraId="054E2D51" w14:textId="77777777" w:rsidR="001A2F8C" w:rsidRPr="00245B51" w:rsidRDefault="001A2F8C" w:rsidP="009B61E1">
            <w:pPr>
              <w:rPr>
                <w:rFonts w:ascii="Century Gothic" w:hAnsi="Century Gothic" w:cs="Arial"/>
                <w:sz w:val="20"/>
              </w:rPr>
            </w:pPr>
            <w:r w:rsidRPr="00245B51">
              <w:rPr>
                <w:rFonts w:ascii="Century Gothic" w:hAnsi="Century Gothic" w:cs="Arial"/>
                <w:sz w:val="20"/>
              </w:rPr>
              <w:t>Exterior Walls</w:t>
            </w:r>
          </w:p>
        </w:tc>
        <w:tc>
          <w:tcPr>
            <w:tcW w:w="448" w:type="dxa"/>
            <w:shd w:val="clear" w:color="auto" w:fill="auto"/>
            <w:vAlign w:val="center"/>
          </w:tcPr>
          <w:p w14:paraId="232D3C1E" w14:textId="6D64C62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9680D83" w14:textId="05161E6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7DB206C" w14:textId="7D00C1FA" w:rsidR="001A2F8C" w:rsidRPr="00D6302D" w:rsidRDefault="001A2F8C" w:rsidP="009B61E1">
            <w:pPr>
              <w:ind w:right="-108"/>
              <w:jc w:val="center"/>
              <w:rPr>
                <w:rFonts w:ascii="Century Gothic" w:hAnsi="Century Gothic" w:cs="Arial"/>
                <w:sz w:val="20"/>
              </w:rPr>
            </w:pPr>
          </w:p>
        </w:tc>
        <w:tc>
          <w:tcPr>
            <w:tcW w:w="3960" w:type="dxa"/>
            <w:shd w:val="clear" w:color="auto" w:fill="auto"/>
          </w:tcPr>
          <w:p w14:paraId="3C77B42A" w14:textId="77777777" w:rsidR="001A2F8C" w:rsidRPr="009930F3" w:rsidRDefault="001A2F8C" w:rsidP="009B61E1">
            <w:pPr>
              <w:rPr>
                <w:rFonts w:ascii="Century Gothic" w:hAnsi="Century Gothic" w:cs="Arial"/>
                <w:bCs/>
                <w:sz w:val="20"/>
              </w:rPr>
            </w:pPr>
          </w:p>
        </w:tc>
        <w:tc>
          <w:tcPr>
            <w:tcW w:w="450" w:type="dxa"/>
          </w:tcPr>
          <w:p w14:paraId="57477C6F"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6C7D8B9C"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2761BEFC"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6BE87ED2"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51561DBF"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6FC0121C" w14:textId="77777777" w:rsidR="001A2F8C" w:rsidRPr="0003653A" w:rsidRDefault="001A2F8C" w:rsidP="009B61E1">
            <w:pPr>
              <w:snapToGrid w:val="0"/>
              <w:rPr>
                <w:rFonts w:ascii="Century Gothic" w:hAnsi="Century Gothic" w:cs="Arial"/>
                <w:szCs w:val="24"/>
              </w:rPr>
            </w:pPr>
          </w:p>
        </w:tc>
        <w:tc>
          <w:tcPr>
            <w:tcW w:w="540" w:type="dxa"/>
          </w:tcPr>
          <w:p w14:paraId="3683A153" w14:textId="77777777" w:rsidR="001A2F8C" w:rsidRPr="0003653A" w:rsidRDefault="001A2F8C" w:rsidP="009B61E1">
            <w:pPr>
              <w:snapToGrid w:val="0"/>
              <w:rPr>
                <w:rFonts w:ascii="Century Gothic" w:hAnsi="Century Gothic" w:cs="Arial"/>
                <w:szCs w:val="24"/>
              </w:rPr>
            </w:pPr>
          </w:p>
        </w:tc>
        <w:tc>
          <w:tcPr>
            <w:tcW w:w="3237" w:type="dxa"/>
          </w:tcPr>
          <w:p w14:paraId="72D0CF61" w14:textId="77777777" w:rsidR="001A2F8C" w:rsidRPr="0003653A" w:rsidRDefault="001A2F8C" w:rsidP="009B61E1">
            <w:pPr>
              <w:snapToGrid w:val="0"/>
              <w:rPr>
                <w:rFonts w:ascii="Century Gothic" w:hAnsi="Century Gothic" w:cs="Arial"/>
                <w:szCs w:val="24"/>
              </w:rPr>
            </w:pPr>
          </w:p>
        </w:tc>
      </w:tr>
      <w:tr w:rsidR="001A2F8C" w:rsidRPr="0003653A" w14:paraId="3EACF2C2" w14:textId="77777777" w:rsidTr="1A9B8FCE">
        <w:trPr>
          <w:jc w:val="center"/>
        </w:trPr>
        <w:tc>
          <w:tcPr>
            <w:tcW w:w="2072" w:type="dxa"/>
            <w:shd w:val="clear" w:color="auto" w:fill="auto"/>
          </w:tcPr>
          <w:p w14:paraId="4AFAA435" w14:textId="77777777" w:rsidR="001A2F8C" w:rsidRPr="00245B51" w:rsidRDefault="001A2F8C" w:rsidP="009B61E1">
            <w:pPr>
              <w:rPr>
                <w:rFonts w:ascii="Century Gothic" w:hAnsi="Century Gothic" w:cs="Arial"/>
                <w:sz w:val="20"/>
              </w:rPr>
            </w:pPr>
            <w:r w:rsidRPr="00245B51">
              <w:rPr>
                <w:rFonts w:ascii="Century Gothic" w:hAnsi="Century Gothic" w:cs="Arial"/>
                <w:sz w:val="20"/>
              </w:rPr>
              <w:t>Light Fittings</w:t>
            </w:r>
          </w:p>
        </w:tc>
        <w:tc>
          <w:tcPr>
            <w:tcW w:w="448" w:type="dxa"/>
            <w:shd w:val="clear" w:color="auto" w:fill="auto"/>
            <w:vAlign w:val="center"/>
          </w:tcPr>
          <w:p w14:paraId="0C7A6504" w14:textId="4E126663"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E82032C" w14:textId="3C998D98"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CC09C14" w14:textId="211E9C1E" w:rsidR="001A2F8C" w:rsidRPr="00D6302D" w:rsidRDefault="001A2F8C" w:rsidP="009B61E1">
            <w:pPr>
              <w:jc w:val="center"/>
              <w:rPr>
                <w:rFonts w:ascii="Century Gothic" w:hAnsi="Century Gothic" w:cs="Arial"/>
                <w:sz w:val="20"/>
              </w:rPr>
            </w:pPr>
          </w:p>
        </w:tc>
        <w:tc>
          <w:tcPr>
            <w:tcW w:w="3960" w:type="dxa"/>
            <w:shd w:val="clear" w:color="auto" w:fill="auto"/>
          </w:tcPr>
          <w:p w14:paraId="34309717" w14:textId="77777777" w:rsidR="001A2F8C" w:rsidRPr="009930F3" w:rsidRDefault="001A2F8C" w:rsidP="009B61E1">
            <w:pPr>
              <w:rPr>
                <w:rFonts w:ascii="Century Gothic" w:hAnsi="Century Gothic" w:cs="Arial"/>
                <w:bCs/>
                <w:sz w:val="20"/>
              </w:rPr>
            </w:pPr>
          </w:p>
        </w:tc>
        <w:tc>
          <w:tcPr>
            <w:tcW w:w="450" w:type="dxa"/>
          </w:tcPr>
          <w:p w14:paraId="47210F84"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5A5D23B4"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422F87AF"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34750F81"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09E093EB"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07975FDD" w14:textId="77777777" w:rsidR="001A2F8C" w:rsidRPr="0003653A" w:rsidRDefault="001A2F8C" w:rsidP="009B61E1">
            <w:pPr>
              <w:snapToGrid w:val="0"/>
              <w:rPr>
                <w:rFonts w:ascii="Century Gothic" w:hAnsi="Century Gothic" w:cs="Arial"/>
                <w:szCs w:val="24"/>
              </w:rPr>
            </w:pPr>
          </w:p>
        </w:tc>
        <w:tc>
          <w:tcPr>
            <w:tcW w:w="540" w:type="dxa"/>
          </w:tcPr>
          <w:p w14:paraId="55454B52" w14:textId="77777777" w:rsidR="001A2F8C" w:rsidRPr="0003653A" w:rsidRDefault="001A2F8C" w:rsidP="009B61E1">
            <w:pPr>
              <w:snapToGrid w:val="0"/>
              <w:rPr>
                <w:rFonts w:ascii="Century Gothic" w:hAnsi="Century Gothic" w:cs="Arial"/>
                <w:szCs w:val="24"/>
              </w:rPr>
            </w:pPr>
          </w:p>
        </w:tc>
        <w:tc>
          <w:tcPr>
            <w:tcW w:w="3237" w:type="dxa"/>
          </w:tcPr>
          <w:p w14:paraId="5E675ECE" w14:textId="77777777" w:rsidR="001A2F8C" w:rsidRPr="0003653A" w:rsidRDefault="001A2F8C" w:rsidP="009B61E1">
            <w:pPr>
              <w:snapToGrid w:val="0"/>
              <w:rPr>
                <w:rFonts w:ascii="Century Gothic" w:hAnsi="Century Gothic" w:cs="Arial"/>
                <w:szCs w:val="24"/>
              </w:rPr>
            </w:pPr>
          </w:p>
        </w:tc>
      </w:tr>
      <w:tr w:rsidR="001A2F8C" w:rsidRPr="0003653A" w14:paraId="14066CE1" w14:textId="77777777" w:rsidTr="1A9B8FCE">
        <w:trPr>
          <w:jc w:val="center"/>
        </w:trPr>
        <w:tc>
          <w:tcPr>
            <w:tcW w:w="2072" w:type="dxa"/>
            <w:shd w:val="clear" w:color="auto" w:fill="auto"/>
          </w:tcPr>
          <w:p w14:paraId="0BE9C1DD" w14:textId="77777777" w:rsidR="001A2F8C" w:rsidRPr="00245B51" w:rsidRDefault="001A2F8C" w:rsidP="009B61E1">
            <w:pPr>
              <w:rPr>
                <w:rFonts w:ascii="Century Gothic" w:hAnsi="Century Gothic" w:cs="Arial"/>
                <w:sz w:val="20"/>
              </w:rPr>
            </w:pPr>
            <w:r w:rsidRPr="00245B51">
              <w:rPr>
                <w:rFonts w:ascii="Century Gothic" w:hAnsi="Century Gothic" w:cs="Arial"/>
                <w:sz w:val="20"/>
              </w:rPr>
              <w:t>Eaves</w:t>
            </w:r>
          </w:p>
        </w:tc>
        <w:tc>
          <w:tcPr>
            <w:tcW w:w="448" w:type="dxa"/>
            <w:shd w:val="clear" w:color="auto" w:fill="auto"/>
            <w:vAlign w:val="center"/>
          </w:tcPr>
          <w:p w14:paraId="21BEF668" w14:textId="32EEC200"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5FFB352" w14:textId="69D9C5D3"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2D8F2BD4" w14:textId="2E57EDF6" w:rsidR="001A2F8C" w:rsidRPr="00D6302D" w:rsidRDefault="001A2F8C" w:rsidP="009B61E1">
            <w:pPr>
              <w:jc w:val="center"/>
              <w:rPr>
                <w:rFonts w:ascii="Century Gothic" w:hAnsi="Century Gothic" w:cs="Arial"/>
                <w:sz w:val="20"/>
              </w:rPr>
            </w:pPr>
          </w:p>
        </w:tc>
        <w:tc>
          <w:tcPr>
            <w:tcW w:w="3960" w:type="dxa"/>
            <w:shd w:val="clear" w:color="auto" w:fill="auto"/>
          </w:tcPr>
          <w:p w14:paraId="68913217" w14:textId="77777777" w:rsidR="001A2F8C" w:rsidRPr="009930F3" w:rsidRDefault="001A2F8C" w:rsidP="009B61E1">
            <w:pPr>
              <w:rPr>
                <w:rFonts w:ascii="Century Gothic" w:hAnsi="Century Gothic" w:cs="Arial"/>
                <w:bCs/>
                <w:sz w:val="20"/>
              </w:rPr>
            </w:pPr>
          </w:p>
        </w:tc>
        <w:tc>
          <w:tcPr>
            <w:tcW w:w="450" w:type="dxa"/>
          </w:tcPr>
          <w:p w14:paraId="253B8089"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76BEDBFC"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130A590C"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0F06D6A3"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1464E450"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7D979445" w14:textId="77777777" w:rsidR="001A2F8C" w:rsidRPr="0003653A" w:rsidRDefault="001A2F8C" w:rsidP="009B61E1">
            <w:pPr>
              <w:snapToGrid w:val="0"/>
              <w:rPr>
                <w:rFonts w:ascii="Century Gothic" w:hAnsi="Century Gothic" w:cs="Arial"/>
                <w:szCs w:val="24"/>
              </w:rPr>
            </w:pPr>
          </w:p>
        </w:tc>
        <w:tc>
          <w:tcPr>
            <w:tcW w:w="540" w:type="dxa"/>
          </w:tcPr>
          <w:p w14:paraId="3B2018A6" w14:textId="77777777" w:rsidR="001A2F8C" w:rsidRPr="0003653A" w:rsidRDefault="001A2F8C" w:rsidP="009B61E1">
            <w:pPr>
              <w:snapToGrid w:val="0"/>
              <w:rPr>
                <w:rFonts w:ascii="Century Gothic" w:hAnsi="Century Gothic" w:cs="Arial"/>
                <w:szCs w:val="24"/>
              </w:rPr>
            </w:pPr>
          </w:p>
        </w:tc>
        <w:tc>
          <w:tcPr>
            <w:tcW w:w="3237" w:type="dxa"/>
          </w:tcPr>
          <w:p w14:paraId="595E5C43" w14:textId="77777777" w:rsidR="001A2F8C" w:rsidRPr="0003653A" w:rsidRDefault="001A2F8C" w:rsidP="009B61E1">
            <w:pPr>
              <w:snapToGrid w:val="0"/>
              <w:rPr>
                <w:rFonts w:ascii="Century Gothic" w:hAnsi="Century Gothic" w:cs="Arial"/>
                <w:szCs w:val="24"/>
              </w:rPr>
            </w:pPr>
          </w:p>
        </w:tc>
      </w:tr>
      <w:tr w:rsidR="001A2F8C" w:rsidRPr="0003653A" w14:paraId="738C3E80" w14:textId="77777777" w:rsidTr="1A9B8FCE">
        <w:tblPrEx>
          <w:tblCellMar>
            <w:right w:w="0" w:type="dxa"/>
          </w:tblCellMar>
        </w:tblPrEx>
        <w:trPr>
          <w:jc w:val="center"/>
        </w:trPr>
        <w:tc>
          <w:tcPr>
            <w:tcW w:w="2072" w:type="dxa"/>
            <w:shd w:val="clear" w:color="auto" w:fill="auto"/>
          </w:tcPr>
          <w:p w14:paraId="558BB4DA"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Power Points/Light Switches</w:t>
            </w:r>
          </w:p>
        </w:tc>
        <w:tc>
          <w:tcPr>
            <w:tcW w:w="448" w:type="dxa"/>
            <w:shd w:val="clear" w:color="auto" w:fill="auto"/>
            <w:vAlign w:val="center"/>
          </w:tcPr>
          <w:p w14:paraId="6BA5E31D" w14:textId="0C95524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606BA28" w14:textId="6287260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B207CA7" w14:textId="7E50BFA5" w:rsidR="001A2F8C" w:rsidRPr="00D6302D" w:rsidRDefault="001A2F8C" w:rsidP="009B61E1">
            <w:pPr>
              <w:jc w:val="center"/>
              <w:rPr>
                <w:rFonts w:ascii="Century Gothic" w:hAnsi="Century Gothic" w:cs="Arial"/>
                <w:sz w:val="20"/>
              </w:rPr>
            </w:pPr>
          </w:p>
        </w:tc>
        <w:tc>
          <w:tcPr>
            <w:tcW w:w="3960" w:type="dxa"/>
            <w:shd w:val="clear" w:color="auto" w:fill="auto"/>
          </w:tcPr>
          <w:p w14:paraId="085AF0A2" w14:textId="77777777" w:rsidR="001A2F8C" w:rsidRPr="009930F3" w:rsidRDefault="001A2F8C" w:rsidP="009B61E1">
            <w:pPr>
              <w:rPr>
                <w:rFonts w:ascii="Century Gothic" w:hAnsi="Century Gothic" w:cs="Arial"/>
                <w:bCs/>
                <w:sz w:val="20"/>
              </w:rPr>
            </w:pPr>
          </w:p>
        </w:tc>
        <w:tc>
          <w:tcPr>
            <w:tcW w:w="450" w:type="dxa"/>
          </w:tcPr>
          <w:p w14:paraId="23CE21CA"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5F2F8EE"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544A54B"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585F81F"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2F8CC136"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45DD0983" w14:textId="77777777" w:rsidR="001A2F8C" w:rsidRPr="0003653A" w:rsidRDefault="001A2F8C" w:rsidP="009B61E1">
            <w:pPr>
              <w:snapToGrid w:val="0"/>
              <w:jc w:val="center"/>
              <w:rPr>
                <w:rFonts w:ascii="Century Gothic" w:hAnsi="Century Gothic" w:cs="Arial"/>
                <w:szCs w:val="24"/>
              </w:rPr>
            </w:pPr>
          </w:p>
        </w:tc>
        <w:tc>
          <w:tcPr>
            <w:tcW w:w="540" w:type="dxa"/>
          </w:tcPr>
          <w:p w14:paraId="4BC2B8B6" w14:textId="77777777" w:rsidR="001A2F8C" w:rsidRPr="0003653A" w:rsidRDefault="001A2F8C" w:rsidP="009B61E1">
            <w:pPr>
              <w:snapToGrid w:val="0"/>
              <w:rPr>
                <w:rFonts w:ascii="Century Gothic" w:hAnsi="Century Gothic" w:cs="Arial"/>
                <w:szCs w:val="24"/>
              </w:rPr>
            </w:pPr>
          </w:p>
        </w:tc>
        <w:tc>
          <w:tcPr>
            <w:tcW w:w="3237" w:type="dxa"/>
          </w:tcPr>
          <w:p w14:paraId="0834FAF5" w14:textId="77777777" w:rsidR="001A2F8C" w:rsidRPr="0003653A" w:rsidRDefault="001A2F8C" w:rsidP="009B61E1">
            <w:pPr>
              <w:snapToGrid w:val="0"/>
              <w:rPr>
                <w:rFonts w:ascii="Century Gothic" w:hAnsi="Century Gothic" w:cs="Arial"/>
                <w:szCs w:val="24"/>
              </w:rPr>
            </w:pPr>
          </w:p>
        </w:tc>
      </w:tr>
      <w:tr w:rsidR="001A2F8C" w:rsidRPr="0003653A" w14:paraId="26F13C08" w14:textId="77777777" w:rsidTr="1A9B8FCE">
        <w:trPr>
          <w:jc w:val="center"/>
        </w:trPr>
        <w:tc>
          <w:tcPr>
            <w:tcW w:w="2072" w:type="dxa"/>
            <w:shd w:val="clear" w:color="auto" w:fill="auto"/>
          </w:tcPr>
          <w:p w14:paraId="6646A8DD" w14:textId="77777777" w:rsidR="001A2F8C" w:rsidRPr="00245B51" w:rsidRDefault="001A2F8C" w:rsidP="009B61E1">
            <w:pPr>
              <w:rPr>
                <w:rFonts w:ascii="Century Gothic" w:hAnsi="Century Gothic" w:cs="Arial"/>
                <w:sz w:val="20"/>
              </w:rPr>
            </w:pPr>
            <w:r w:rsidRPr="00245B51">
              <w:rPr>
                <w:rFonts w:ascii="Century Gothic" w:hAnsi="Century Gothic" w:cs="Arial"/>
                <w:sz w:val="20"/>
              </w:rPr>
              <w:lastRenderedPageBreak/>
              <w:t>Skirting</w:t>
            </w:r>
          </w:p>
        </w:tc>
        <w:tc>
          <w:tcPr>
            <w:tcW w:w="448" w:type="dxa"/>
            <w:shd w:val="clear" w:color="auto" w:fill="auto"/>
            <w:vAlign w:val="center"/>
          </w:tcPr>
          <w:p w14:paraId="3FC90392" w14:textId="5781D37E"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D9AD75A" w14:textId="75CB272B"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8444CF8" w14:textId="7AD50F81" w:rsidR="001A2F8C" w:rsidRPr="00D6302D" w:rsidRDefault="001A2F8C" w:rsidP="009B61E1">
            <w:pPr>
              <w:ind w:right="-108"/>
              <w:jc w:val="center"/>
              <w:rPr>
                <w:rFonts w:ascii="Century Gothic" w:hAnsi="Century Gothic" w:cs="Arial"/>
                <w:sz w:val="20"/>
              </w:rPr>
            </w:pPr>
          </w:p>
        </w:tc>
        <w:tc>
          <w:tcPr>
            <w:tcW w:w="3960" w:type="dxa"/>
            <w:shd w:val="clear" w:color="auto" w:fill="auto"/>
          </w:tcPr>
          <w:p w14:paraId="4F49A58D" w14:textId="77777777" w:rsidR="001A2F8C" w:rsidRPr="009930F3" w:rsidRDefault="001A2F8C" w:rsidP="009B61E1">
            <w:pPr>
              <w:rPr>
                <w:rFonts w:ascii="Century Gothic" w:hAnsi="Century Gothic" w:cs="Arial"/>
                <w:bCs/>
                <w:sz w:val="20"/>
              </w:rPr>
            </w:pPr>
          </w:p>
        </w:tc>
        <w:tc>
          <w:tcPr>
            <w:tcW w:w="450" w:type="dxa"/>
          </w:tcPr>
          <w:p w14:paraId="5760FBCC"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3EA89854"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64E89279"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4948227E"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6F60233F"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5635222B" w14:textId="77777777" w:rsidR="001A2F8C" w:rsidRPr="0003653A" w:rsidRDefault="001A2F8C" w:rsidP="009B61E1">
            <w:pPr>
              <w:snapToGrid w:val="0"/>
              <w:rPr>
                <w:rFonts w:ascii="Century Gothic" w:hAnsi="Century Gothic" w:cs="Arial"/>
                <w:szCs w:val="24"/>
              </w:rPr>
            </w:pPr>
          </w:p>
        </w:tc>
        <w:tc>
          <w:tcPr>
            <w:tcW w:w="540" w:type="dxa"/>
          </w:tcPr>
          <w:p w14:paraId="4F6CB63E" w14:textId="77777777" w:rsidR="001A2F8C" w:rsidRPr="0003653A" w:rsidRDefault="001A2F8C" w:rsidP="009B61E1">
            <w:pPr>
              <w:snapToGrid w:val="0"/>
              <w:rPr>
                <w:rFonts w:ascii="Century Gothic" w:hAnsi="Century Gothic" w:cs="Arial"/>
                <w:szCs w:val="24"/>
              </w:rPr>
            </w:pPr>
          </w:p>
        </w:tc>
        <w:tc>
          <w:tcPr>
            <w:tcW w:w="3237" w:type="dxa"/>
          </w:tcPr>
          <w:p w14:paraId="18985493" w14:textId="77777777" w:rsidR="001A2F8C" w:rsidRPr="0003653A" w:rsidRDefault="001A2F8C" w:rsidP="009B61E1">
            <w:pPr>
              <w:snapToGrid w:val="0"/>
              <w:rPr>
                <w:rFonts w:ascii="Century Gothic" w:hAnsi="Century Gothic" w:cs="Arial"/>
                <w:szCs w:val="24"/>
              </w:rPr>
            </w:pPr>
          </w:p>
        </w:tc>
      </w:tr>
      <w:tr w:rsidR="001A2F8C" w:rsidRPr="0003653A" w14:paraId="3ABD867A" w14:textId="77777777" w:rsidTr="1A9B8FCE">
        <w:trPr>
          <w:jc w:val="center"/>
        </w:trPr>
        <w:tc>
          <w:tcPr>
            <w:tcW w:w="2072" w:type="dxa"/>
            <w:shd w:val="clear" w:color="auto" w:fill="auto"/>
          </w:tcPr>
          <w:p w14:paraId="0F98D454" w14:textId="77777777" w:rsidR="001A2F8C" w:rsidRPr="00245B51" w:rsidRDefault="001A2F8C" w:rsidP="009B61E1">
            <w:pPr>
              <w:rPr>
                <w:rFonts w:ascii="Century Gothic" w:hAnsi="Century Gothic" w:cs="Arial"/>
                <w:sz w:val="20"/>
              </w:rPr>
            </w:pPr>
            <w:r w:rsidRPr="00245B51">
              <w:rPr>
                <w:rFonts w:ascii="Century Gothic" w:hAnsi="Century Gothic" w:cs="Arial"/>
                <w:sz w:val="20"/>
              </w:rPr>
              <w:t>Floor</w:t>
            </w:r>
            <w:r>
              <w:rPr>
                <w:rFonts w:ascii="Century Gothic" w:hAnsi="Century Gothic" w:cs="Arial"/>
                <w:sz w:val="20"/>
              </w:rPr>
              <w:t>ing</w:t>
            </w:r>
          </w:p>
        </w:tc>
        <w:tc>
          <w:tcPr>
            <w:tcW w:w="448" w:type="dxa"/>
            <w:shd w:val="clear" w:color="auto" w:fill="auto"/>
            <w:vAlign w:val="center"/>
          </w:tcPr>
          <w:p w14:paraId="751650B0" w14:textId="2A9B6BFB"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4225649" w14:textId="0DAA9F26"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4553384" w14:textId="5AC0BDB9" w:rsidR="001A2F8C" w:rsidRPr="00D6302D" w:rsidRDefault="001A2F8C" w:rsidP="009B61E1">
            <w:pPr>
              <w:ind w:right="-108"/>
              <w:jc w:val="center"/>
            </w:pPr>
          </w:p>
        </w:tc>
        <w:tc>
          <w:tcPr>
            <w:tcW w:w="3960" w:type="dxa"/>
            <w:shd w:val="clear" w:color="auto" w:fill="auto"/>
          </w:tcPr>
          <w:p w14:paraId="33A638AE" w14:textId="77777777" w:rsidR="001A2F8C" w:rsidRPr="009930F3" w:rsidRDefault="001A2F8C" w:rsidP="009B61E1">
            <w:pPr>
              <w:rPr>
                <w:rFonts w:ascii="Century Gothic" w:hAnsi="Century Gothic" w:cs="Arial"/>
                <w:bCs/>
                <w:sz w:val="20"/>
              </w:rPr>
            </w:pPr>
          </w:p>
        </w:tc>
        <w:tc>
          <w:tcPr>
            <w:tcW w:w="450" w:type="dxa"/>
          </w:tcPr>
          <w:p w14:paraId="0AD92A01"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482D2415"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06CE0A8E"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2977A3A8"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6DCE351A"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1AD814D1" w14:textId="77777777" w:rsidR="001A2F8C" w:rsidRPr="0003653A" w:rsidRDefault="001A2F8C" w:rsidP="009B61E1">
            <w:pPr>
              <w:snapToGrid w:val="0"/>
              <w:rPr>
                <w:rFonts w:ascii="Century Gothic" w:hAnsi="Century Gothic" w:cs="Arial"/>
                <w:szCs w:val="24"/>
              </w:rPr>
            </w:pPr>
          </w:p>
        </w:tc>
        <w:tc>
          <w:tcPr>
            <w:tcW w:w="540" w:type="dxa"/>
          </w:tcPr>
          <w:p w14:paraId="6EA35ED4" w14:textId="77777777" w:rsidR="001A2F8C" w:rsidRPr="0003653A" w:rsidRDefault="001A2F8C" w:rsidP="009B61E1">
            <w:pPr>
              <w:snapToGrid w:val="0"/>
              <w:rPr>
                <w:rFonts w:ascii="Century Gothic" w:hAnsi="Century Gothic" w:cs="Arial"/>
                <w:szCs w:val="24"/>
              </w:rPr>
            </w:pPr>
          </w:p>
        </w:tc>
        <w:tc>
          <w:tcPr>
            <w:tcW w:w="3237" w:type="dxa"/>
          </w:tcPr>
          <w:p w14:paraId="0C79E11B" w14:textId="77777777" w:rsidR="001A2F8C" w:rsidRPr="0003653A" w:rsidRDefault="001A2F8C" w:rsidP="009B61E1">
            <w:pPr>
              <w:snapToGrid w:val="0"/>
              <w:rPr>
                <w:rFonts w:ascii="Century Gothic" w:hAnsi="Century Gothic" w:cs="Arial"/>
                <w:szCs w:val="24"/>
              </w:rPr>
            </w:pPr>
          </w:p>
        </w:tc>
      </w:tr>
      <w:tr w:rsidR="001A2F8C" w:rsidRPr="0003653A" w14:paraId="5EE605BE" w14:textId="77777777" w:rsidTr="1A9B8FCE">
        <w:trPr>
          <w:jc w:val="center"/>
        </w:trPr>
        <w:tc>
          <w:tcPr>
            <w:tcW w:w="2072" w:type="dxa"/>
            <w:shd w:val="clear" w:color="auto" w:fill="auto"/>
          </w:tcPr>
          <w:p w14:paraId="13DCBC9B" w14:textId="77777777" w:rsidR="001A2F8C" w:rsidRPr="00D6302D" w:rsidRDefault="001A2F8C" w:rsidP="009B61E1">
            <w:pPr>
              <w:rPr>
                <w:rFonts w:ascii="Century Gothic" w:hAnsi="Century Gothic" w:cs="Arial"/>
                <w:sz w:val="20"/>
              </w:rPr>
            </w:pPr>
            <w:r>
              <w:rPr>
                <w:rFonts w:ascii="Century Gothic" w:hAnsi="Century Gothic" w:cs="Arial"/>
                <w:sz w:val="20"/>
              </w:rPr>
              <w:t>Balustrading/ Railing</w:t>
            </w:r>
          </w:p>
        </w:tc>
        <w:tc>
          <w:tcPr>
            <w:tcW w:w="448" w:type="dxa"/>
            <w:shd w:val="clear" w:color="auto" w:fill="auto"/>
            <w:vAlign w:val="center"/>
          </w:tcPr>
          <w:p w14:paraId="163C4853" w14:textId="278A428B"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1AF4C9B" w14:textId="65A83877"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D1A8F7A" w14:textId="2F3B57C5" w:rsidR="001A2F8C" w:rsidRPr="00D6302D" w:rsidRDefault="001A2F8C" w:rsidP="009B61E1">
            <w:pPr>
              <w:ind w:right="-108"/>
              <w:jc w:val="center"/>
              <w:rPr>
                <w:rFonts w:ascii="Century Gothic" w:hAnsi="Century Gothic" w:cs="Arial"/>
                <w:sz w:val="20"/>
              </w:rPr>
            </w:pPr>
          </w:p>
        </w:tc>
        <w:tc>
          <w:tcPr>
            <w:tcW w:w="3960" w:type="dxa"/>
            <w:shd w:val="clear" w:color="auto" w:fill="auto"/>
          </w:tcPr>
          <w:p w14:paraId="5EFF2BDC" w14:textId="77777777" w:rsidR="001A2F8C" w:rsidRPr="009930F3" w:rsidRDefault="001A2F8C" w:rsidP="009B61E1">
            <w:pPr>
              <w:rPr>
                <w:rFonts w:ascii="Century Gothic" w:hAnsi="Century Gothic" w:cs="Arial"/>
                <w:bCs/>
                <w:sz w:val="20"/>
              </w:rPr>
            </w:pPr>
          </w:p>
        </w:tc>
        <w:tc>
          <w:tcPr>
            <w:tcW w:w="450" w:type="dxa"/>
          </w:tcPr>
          <w:p w14:paraId="7E429061"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5AA9C3EF"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3DCE9AD7"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3A16FCFA"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1EF3D89E"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0BC9D80E" w14:textId="77777777" w:rsidR="001A2F8C" w:rsidRPr="0003653A" w:rsidRDefault="001A2F8C" w:rsidP="009B61E1">
            <w:pPr>
              <w:snapToGrid w:val="0"/>
              <w:rPr>
                <w:rFonts w:ascii="Century Gothic" w:hAnsi="Century Gothic" w:cs="Arial"/>
                <w:szCs w:val="24"/>
              </w:rPr>
            </w:pPr>
          </w:p>
        </w:tc>
        <w:tc>
          <w:tcPr>
            <w:tcW w:w="540" w:type="dxa"/>
          </w:tcPr>
          <w:p w14:paraId="59723C78" w14:textId="77777777" w:rsidR="001A2F8C" w:rsidRPr="0003653A" w:rsidRDefault="001A2F8C" w:rsidP="009B61E1">
            <w:pPr>
              <w:snapToGrid w:val="0"/>
              <w:rPr>
                <w:rFonts w:ascii="Century Gothic" w:hAnsi="Century Gothic" w:cs="Arial"/>
                <w:szCs w:val="24"/>
              </w:rPr>
            </w:pPr>
          </w:p>
        </w:tc>
        <w:tc>
          <w:tcPr>
            <w:tcW w:w="3237" w:type="dxa"/>
          </w:tcPr>
          <w:p w14:paraId="0E86A7F4" w14:textId="77777777" w:rsidR="001A2F8C" w:rsidRPr="0003653A" w:rsidRDefault="001A2F8C" w:rsidP="009B61E1">
            <w:pPr>
              <w:snapToGrid w:val="0"/>
              <w:rPr>
                <w:rFonts w:ascii="Century Gothic" w:hAnsi="Century Gothic" w:cs="Arial"/>
                <w:szCs w:val="24"/>
              </w:rPr>
            </w:pPr>
          </w:p>
        </w:tc>
      </w:tr>
      <w:tr w:rsidR="001A2F8C" w:rsidRPr="0003653A" w14:paraId="7C09757C" w14:textId="77777777" w:rsidTr="1A9B8FCE">
        <w:trPr>
          <w:jc w:val="center"/>
        </w:trPr>
        <w:tc>
          <w:tcPr>
            <w:tcW w:w="2072" w:type="dxa"/>
            <w:shd w:val="clear" w:color="auto" w:fill="auto"/>
          </w:tcPr>
          <w:p w14:paraId="39773C84" w14:textId="77777777" w:rsidR="001A2F8C" w:rsidRPr="00D6302D" w:rsidRDefault="001A2F8C" w:rsidP="009B61E1">
            <w:pPr>
              <w:rPr>
                <w:rFonts w:ascii="Century Gothic" w:hAnsi="Century Gothic" w:cs="Arial"/>
                <w:sz w:val="20"/>
              </w:rPr>
            </w:pPr>
            <w:r>
              <w:rPr>
                <w:rFonts w:ascii="Century Gothic" w:hAnsi="Century Gothic" w:cs="Arial"/>
                <w:sz w:val="20"/>
              </w:rPr>
              <w:t>Water Tap</w:t>
            </w:r>
          </w:p>
        </w:tc>
        <w:tc>
          <w:tcPr>
            <w:tcW w:w="448" w:type="dxa"/>
            <w:shd w:val="clear" w:color="auto" w:fill="auto"/>
            <w:vAlign w:val="center"/>
          </w:tcPr>
          <w:p w14:paraId="2E595C69" w14:textId="7E279779"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53AF46C" w14:textId="018B07E6"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1BFA9A1" w14:textId="12A2FA2F" w:rsidR="001A2F8C" w:rsidRPr="00D6302D" w:rsidRDefault="001A2F8C" w:rsidP="009B61E1">
            <w:pPr>
              <w:jc w:val="center"/>
              <w:rPr>
                <w:rFonts w:ascii="Century Gothic" w:hAnsi="Century Gothic" w:cs="Arial"/>
                <w:sz w:val="20"/>
              </w:rPr>
            </w:pPr>
          </w:p>
        </w:tc>
        <w:tc>
          <w:tcPr>
            <w:tcW w:w="3960" w:type="dxa"/>
            <w:shd w:val="clear" w:color="auto" w:fill="auto"/>
          </w:tcPr>
          <w:p w14:paraId="20DB4987" w14:textId="77777777" w:rsidR="001A2F8C" w:rsidRPr="009930F3" w:rsidRDefault="001A2F8C" w:rsidP="009B61E1">
            <w:pPr>
              <w:rPr>
                <w:rFonts w:ascii="Century Gothic" w:hAnsi="Century Gothic" w:cs="Arial"/>
                <w:bCs/>
                <w:sz w:val="20"/>
              </w:rPr>
            </w:pPr>
          </w:p>
        </w:tc>
        <w:tc>
          <w:tcPr>
            <w:tcW w:w="450" w:type="dxa"/>
          </w:tcPr>
          <w:p w14:paraId="17A070D3"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01150BA6"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1F6C8D3D"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22731DE7"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354EE380"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2E7A66A7" w14:textId="77777777" w:rsidR="001A2F8C" w:rsidRPr="0003653A" w:rsidRDefault="001A2F8C" w:rsidP="009B61E1">
            <w:pPr>
              <w:snapToGrid w:val="0"/>
              <w:rPr>
                <w:rFonts w:ascii="Century Gothic" w:hAnsi="Century Gothic" w:cs="Arial"/>
                <w:szCs w:val="24"/>
              </w:rPr>
            </w:pPr>
          </w:p>
        </w:tc>
        <w:tc>
          <w:tcPr>
            <w:tcW w:w="540" w:type="dxa"/>
          </w:tcPr>
          <w:p w14:paraId="28C0D8E4" w14:textId="77777777" w:rsidR="001A2F8C" w:rsidRPr="0003653A" w:rsidRDefault="001A2F8C" w:rsidP="009B61E1">
            <w:pPr>
              <w:snapToGrid w:val="0"/>
              <w:rPr>
                <w:rFonts w:ascii="Century Gothic" w:hAnsi="Century Gothic" w:cs="Arial"/>
                <w:szCs w:val="24"/>
              </w:rPr>
            </w:pPr>
          </w:p>
        </w:tc>
        <w:tc>
          <w:tcPr>
            <w:tcW w:w="3237" w:type="dxa"/>
          </w:tcPr>
          <w:p w14:paraId="094D7836" w14:textId="77777777" w:rsidR="001A2F8C" w:rsidRPr="0003653A" w:rsidRDefault="001A2F8C" w:rsidP="009B61E1">
            <w:pPr>
              <w:snapToGrid w:val="0"/>
              <w:rPr>
                <w:rFonts w:ascii="Century Gothic" w:hAnsi="Century Gothic" w:cs="Arial"/>
                <w:szCs w:val="24"/>
              </w:rPr>
            </w:pPr>
          </w:p>
        </w:tc>
      </w:tr>
      <w:tr w:rsidR="001A2F8C" w:rsidRPr="0003653A" w14:paraId="521DA9A2" w14:textId="77777777" w:rsidTr="1A9B8FCE">
        <w:trPr>
          <w:jc w:val="center"/>
        </w:trPr>
        <w:tc>
          <w:tcPr>
            <w:tcW w:w="2072" w:type="dxa"/>
            <w:shd w:val="clear" w:color="auto" w:fill="auto"/>
          </w:tcPr>
          <w:p w14:paraId="11ED11A5" w14:textId="77777777" w:rsidR="001A2F8C" w:rsidRPr="00D6302D" w:rsidRDefault="001A2F8C" w:rsidP="009B61E1">
            <w:pPr>
              <w:rPr>
                <w:rFonts w:ascii="Century Gothic" w:hAnsi="Century Gothic" w:cs="Arial"/>
                <w:sz w:val="20"/>
              </w:rPr>
            </w:pPr>
            <w:r>
              <w:rPr>
                <w:rFonts w:ascii="Century Gothic" w:hAnsi="Century Gothic" w:cs="Arial"/>
                <w:sz w:val="20"/>
              </w:rPr>
              <w:t xml:space="preserve">Additional </w:t>
            </w:r>
          </w:p>
        </w:tc>
        <w:tc>
          <w:tcPr>
            <w:tcW w:w="448" w:type="dxa"/>
            <w:shd w:val="clear" w:color="auto" w:fill="auto"/>
            <w:vAlign w:val="center"/>
          </w:tcPr>
          <w:p w14:paraId="4ECA9EEA" w14:textId="4FEAFA03"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E3F44C8" w14:textId="4DBAADC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C3E9B53" w14:textId="116499D8" w:rsidR="001A2F8C" w:rsidRPr="00D6302D" w:rsidRDefault="001A2F8C" w:rsidP="009B61E1">
            <w:pPr>
              <w:jc w:val="center"/>
              <w:rPr>
                <w:rFonts w:ascii="Century Gothic" w:hAnsi="Century Gothic" w:cs="Arial"/>
                <w:sz w:val="20"/>
              </w:rPr>
            </w:pPr>
          </w:p>
        </w:tc>
        <w:tc>
          <w:tcPr>
            <w:tcW w:w="3960" w:type="dxa"/>
            <w:shd w:val="clear" w:color="auto" w:fill="auto"/>
          </w:tcPr>
          <w:p w14:paraId="38D9A3DB" w14:textId="77777777" w:rsidR="001A2F8C" w:rsidRPr="009930F3" w:rsidRDefault="001A2F8C" w:rsidP="009B61E1">
            <w:pPr>
              <w:rPr>
                <w:rFonts w:ascii="Century Gothic" w:hAnsi="Century Gothic" w:cs="Arial"/>
                <w:bCs/>
                <w:sz w:val="20"/>
              </w:rPr>
            </w:pPr>
          </w:p>
        </w:tc>
        <w:tc>
          <w:tcPr>
            <w:tcW w:w="450" w:type="dxa"/>
          </w:tcPr>
          <w:p w14:paraId="106FE732"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30052C73"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518715F6"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46626492"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47B90596"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20182F73" w14:textId="77777777" w:rsidR="001A2F8C" w:rsidRPr="0003653A" w:rsidRDefault="001A2F8C" w:rsidP="009B61E1">
            <w:pPr>
              <w:snapToGrid w:val="0"/>
              <w:rPr>
                <w:rFonts w:ascii="Century Gothic" w:hAnsi="Century Gothic" w:cs="Arial"/>
                <w:szCs w:val="24"/>
              </w:rPr>
            </w:pPr>
          </w:p>
        </w:tc>
        <w:tc>
          <w:tcPr>
            <w:tcW w:w="540" w:type="dxa"/>
          </w:tcPr>
          <w:p w14:paraId="5AE10E17" w14:textId="77777777" w:rsidR="001A2F8C" w:rsidRPr="0003653A" w:rsidRDefault="001A2F8C" w:rsidP="009B61E1">
            <w:pPr>
              <w:snapToGrid w:val="0"/>
              <w:rPr>
                <w:rFonts w:ascii="Century Gothic" w:hAnsi="Century Gothic" w:cs="Arial"/>
                <w:szCs w:val="24"/>
              </w:rPr>
            </w:pPr>
          </w:p>
        </w:tc>
        <w:tc>
          <w:tcPr>
            <w:tcW w:w="3237" w:type="dxa"/>
          </w:tcPr>
          <w:p w14:paraId="06E674DB" w14:textId="77777777" w:rsidR="001A2F8C" w:rsidRPr="0003653A" w:rsidRDefault="001A2F8C" w:rsidP="009B61E1">
            <w:pPr>
              <w:snapToGrid w:val="0"/>
              <w:rPr>
                <w:rFonts w:ascii="Century Gothic" w:hAnsi="Century Gothic" w:cs="Arial"/>
                <w:szCs w:val="24"/>
              </w:rPr>
            </w:pPr>
          </w:p>
        </w:tc>
      </w:tr>
      <w:tr w:rsidR="001A2F8C" w:rsidRPr="0003653A" w14:paraId="28791822" w14:textId="77777777" w:rsidTr="1A9B8FCE">
        <w:trPr>
          <w:jc w:val="center"/>
        </w:trPr>
        <w:tc>
          <w:tcPr>
            <w:tcW w:w="2072" w:type="dxa"/>
            <w:shd w:val="clear" w:color="auto" w:fill="D9D9D9" w:themeFill="background1" w:themeFillShade="D9"/>
          </w:tcPr>
          <w:p w14:paraId="57018EE8" w14:textId="77777777" w:rsidR="001A2F8C" w:rsidRPr="000E6F7B" w:rsidRDefault="001A2F8C" w:rsidP="009B61E1">
            <w:pPr>
              <w:rPr>
                <w:rFonts w:ascii="Century Gothic" w:hAnsi="Century Gothic" w:cs="Arial"/>
                <w:sz w:val="20"/>
              </w:rPr>
            </w:pPr>
            <w:r>
              <w:rPr>
                <w:rFonts w:ascii="Century Gothic" w:hAnsi="Century Gothic" w:cs="Arial"/>
                <w:b/>
                <w:sz w:val="20"/>
              </w:rPr>
              <w:t>SHED/</w:t>
            </w:r>
            <w:proofErr w:type="gramStart"/>
            <w:r w:rsidRPr="000E6F7B">
              <w:rPr>
                <w:rFonts w:ascii="Century Gothic" w:hAnsi="Century Gothic" w:cs="Arial"/>
                <w:b/>
                <w:sz w:val="20"/>
              </w:rPr>
              <w:t>STORE</w:t>
            </w:r>
            <w:r>
              <w:rPr>
                <w:rFonts w:ascii="Century Gothic" w:hAnsi="Century Gothic" w:cs="Arial"/>
                <w:b/>
                <w:sz w:val="20"/>
              </w:rPr>
              <w:t xml:space="preserve"> </w:t>
            </w:r>
            <w:r w:rsidRPr="000E6F7B">
              <w:rPr>
                <w:rFonts w:ascii="Century Gothic" w:hAnsi="Century Gothic" w:cs="Arial"/>
                <w:b/>
                <w:sz w:val="20"/>
              </w:rPr>
              <w:t>ROOM</w:t>
            </w:r>
            <w:proofErr w:type="gramEnd"/>
          </w:p>
        </w:tc>
        <w:tc>
          <w:tcPr>
            <w:tcW w:w="448" w:type="dxa"/>
            <w:shd w:val="clear" w:color="auto" w:fill="D9D9D9" w:themeFill="background1" w:themeFillShade="D9"/>
            <w:vAlign w:val="center"/>
          </w:tcPr>
          <w:p w14:paraId="71D43910"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759E1265"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4C34A8FF"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1B4425AA" w14:textId="77777777" w:rsidR="001A2F8C" w:rsidRPr="009D13F2" w:rsidRDefault="001A2F8C" w:rsidP="009B61E1">
            <w:pPr>
              <w:rPr>
                <w:rFonts w:ascii="Century Gothic" w:hAnsi="Century Gothic" w:cs="Arial"/>
                <w:szCs w:val="24"/>
              </w:rPr>
            </w:pPr>
          </w:p>
        </w:tc>
        <w:tc>
          <w:tcPr>
            <w:tcW w:w="450" w:type="dxa"/>
            <w:shd w:val="clear" w:color="auto" w:fill="D9D9D9" w:themeFill="background1" w:themeFillShade="D9"/>
          </w:tcPr>
          <w:p w14:paraId="2065BB3C" w14:textId="77777777" w:rsidR="001A2F8C" w:rsidRPr="0003653A" w:rsidRDefault="001A2F8C" w:rsidP="009B61E1">
            <w:pPr>
              <w:snapToGrid w:val="0"/>
              <w:rPr>
                <w:rFonts w:ascii="Century Gothic" w:hAnsi="Century Gothic" w:cs="Arial"/>
                <w:szCs w:val="24"/>
              </w:rPr>
            </w:pPr>
          </w:p>
        </w:tc>
        <w:tc>
          <w:tcPr>
            <w:tcW w:w="2970" w:type="dxa"/>
            <w:shd w:val="clear" w:color="auto" w:fill="D9D9D9" w:themeFill="background1" w:themeFillShade="D9"/>
          </w:tcPr>
          <w:p w14:paraId="79CCA36B"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3AA629AC"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D9D9D9" w:themeFill="background1" w:themeFillShade="D9"/>
          </w:tcPr>
          <w:p w14:paraId="1399713F" w14:textId="77777777" w:rsidR="001A2F8C" w:rsidRPr="0003653A" w:rsidRDefault="001A2F8C" w:rsidP="009B61E1">
            <w:pPr>
              <w:snapToGrid w:val="0"/>
              <w:rPr>
                <w:rFonts w:ascii="Century Gothic" w:hAnsi="Century Gothic" w:cs="Arial"/>
                <w:szCs w:val="24"/>
              </w:rPr>
            </w:pPr>
          </w:p>
        </w:tc>
        <w:tc>
          <w:tcPr>
            <w:tcW w:w="484" w:type="dxa"/>
            <w:shd w:val="clear" w:color="auto" w:fill="D9D9D9" w:themeFill="background1" w:themeFillShade="D9"/>
          </w:tcPr>
          <w:p w14:paraId="009A357D" w14:textId="77777777" w:rsidR="001A2F8C" w:rsidRPr="0003653A" w:rsidRDefault="001A2F8C" w:rsidP="009B61E1">
            <w:pPr>
              <w:snapToGrid w:val="0"/>
              <w:rPr>
                <w:rFonts w:ascii="Century Gothic" w:hAnsi="Century Gothic" w:cs="Arial"/>
                <w:szCs w:val="24"/>
              </w:rPr>
            </w:pPr>
          </w:p>
        </w:tc>
        <w:tc>
          <w:tcPr>
            <w:tcW w:w="450" w:type="dxa"/>
            <w:shd w:val="clear" w:color="auto" w:fill="D9D9D9" w:themeFill="background1" w:themeFillShade="D9"/>
          </w:tcPr>
          <w:p w14:paraId="3702A758" w14:textId="77777777" w:rsidR="001A2F8C" w:rsidRPr="0003653A" w:rsidRDefault="001A2F8C" w:rsidP="009B61E1">
            <w:pPr>
              <w:snapToGrid w:val="0"/>
              <w:rPr>
                <w:rFonts w:ascii="Century Gothic" w:hAnsi="Century Gothic" w:cs="Arial"/>
                <w:szCs w:val="24"/>
              </w:rPr>
            </w:pPr>
          </w:p>
        </w:tc>
        <w:tc>
          <w:tcPr>
            <w:tcW w:w="540" w:type="dxa"/>
            <w:shd w:val="clear" w:color="auto" w:fill="D9D9D9" w:themeFill="background1" w:themeFillShade="D9"/>
          </w:tcPr>
          <w:p w14:paraId="7BDAB7E1"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10CD2109" w14:textId="77777777" w:rsidR="001A2F8C" w:rsidRPr="0003653A" w:rsidRDefault="001A2F8C" w:rsidP="009B61E1">
            <w:pPr>
              <w:snapToGrid w:val="0"/>
              <w:rPr>
                <w:rFonts w:ascii="Century Gothic" w:hAnsi="Century Gothic" w:cs="Arial"/>
                <w:szCs w:val="24"/>
              </w:rPr>
            </w:pPr>
          </w:p>
        </w:tc>
      </w:tr>
      <w:tr w:rsidR="001A2F8C" w:rsidRPr="0003653A" w14:paraId="40969702" w14:textId="77777777" w:rsidTr="1A9B8FCE">
        <w:trPr>
          <w:jc w:val="center"/>
        </w:trPr>
        <w:tc>
          <w:tcPr>
            <w:tcW w:w="2072" w:type="dxa"/>
            <w:shd w:val="clear" w:color="auto" w:fill="auto"/>
          </w:tcPr>
          <w:p w14:paraId="489F9D3A"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Doors</w:t>
            </w:r>
            <w:r>
              <w:rPr>
                <w:rFonts w:ascii="Century Gothic" w:hAnsi="Century Gothic" w:cs="Arial"/>
                <w:sz w:val="20"/>
              </w:rPr>
              <w:t>/Handles</w:t>
            </w:r>
          </w:p>
        </w:tc>
        <w:tc>
          <w:tcPr>
            <w:tcW w:w="448" w:type="dxa"/>
            <w:shd w:val="clear" w:color="auto" w:fill="auto"/>
            <w:vAlign w:val="center"/>
          </w:tcPr>
          <w:p w14:paraId="2E5FA1D9" w14:textId="04862514"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5D0CB44" w14:textId="0DA9F0CF"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612A37A" w14:textId="5B6EB2DB" w:rsidR="001A2F8C" w:rsidRPr="00D6302D" w:rsidRDefault="001A2F8C" w:rsidP="009B61E1">
            <w:pPr>
              <w:ind w:right="-108"/>
              <w:jc w:val="center"/>
              <w:rPr>
                <w:rFonts w:ascii="Century Gothic" w:hAnsi="Century Gothic" w:cs="Arial"/>
                <w:sz w:val="20"/>
              </w:rPr>
            </w:pPr>
          </w:p>
        </w:tc>
        <w:tc>
          <w:tcPr>
            <w:tcW w:w="3960" w:type="dxa"/>
            <w:shd w:val="clear" w:color="auto" w:fill="auto"/>
          </w:tcPr>
          <w:p w14:paraId="24166CDE" w14:textId="77777777" w:rsidR="001A2F8C" w:rsidRPr="009D13F2" w:rsidRDefault="001A2F8C" w:rsidP="009B61E1">
            <w:pPr>
              <w:rPr>
                <w:rFonts w:ascii="Century Gothic" w:hAnsi="Century Gothic" w:cs="Arial"/>
                <w:sz w:val="20"/>
              </w:rPr>
            </w:pPr>
          </w:p>
        </w:tc>
        <w:tc>
          <w:tcPr>
            <w:tcW w:w="450" w:type="dxa"/>
          </w:tcPr>
          <w:p w14:paraId="0B5B498F"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48219C4F"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4C7666BA"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754FDA37"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1373585C"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4B1175F2" w14:textId="77777777" w:rsidR="001A2F8C" w:rsidRPr="0003653A" w:rsidRDefault="001A2F8C" w:rsidP="009B61E1">
            <w:pPr>
              <w:snapToGrid w:val="0"/>
              <w:rPr>
                <w:rFonts w:ascii="Century Gothic" w:hAnsi="Century Gothic" w:cs="Arial"/>
                <w:szCs w:val="24"/>
              </w:rPr>
            </w:pPr>
          </w:p>
        </w:tc>
        <w:tc>
          <w:tcPr>
            <w:tcW w:w="540" w:type="dxa"/>
          </w:tcPr>
          <w:p w14:paraId="77E6AB6A" w14:textId="77777777" w:rsidR="001A2F8C" w:rsidRPr="0003653A" w:rsidRDefault="001A2F8C" w:rsidP="009B61E1">
            <w:pPr>
              <w:snapToGrid w:val="0"/>
              <w:rPr>
                <w:rFonts w:ascii="Century Gothic" w:hAnsi="Century Gothic" w:cs="Arial"/>
                <w:szCs w:val="24"/>
              </w:rPr>
            </w:pPr>
          </w:p>
        </w:tc>
        <w:tc>
          <w:tcPr>
            <w:tcW w:w="3237" w:type="dxa"/>
          </w:tcPr>
          <w:p w14:paraId="674AEDED" w14:textId="77777777" w:rsidR="001A2F8C" w:rsidRPr="0003653A" w:rsidRDefault="001A2F8C" w:rsidP="009B61E1">
            <w:pPr>
              <w:snapToGrid w:val="0"/>
              <w:rPr>
                <w:rFonts w:ascii="Century Gothic" w:hAnsi="Century Gothic" w:cs="Arial"/>
                <w:szCs w:val="24"/>
              </w:rPr>
            </w:pPr>
          </w:p>
        </w:tc>
      </w:tr>
      <w:tr w:rsidR="001A2F8C" w:rsidRPr="0003653A" w14:paraId="3AB3ECCD" w14:textId="77777777" w:rsidTr="1A9B8FCE">
        <w:trPr>
          <w:jc w:val="center"/>
        </w:trPr>
        <w:tc>
          <w:tcPr>
            <w:tcW w:w="2072" w:type="dxa"/>
            <w:shd w:val="clear" w:color="auto" w:fill="auto"/>
          </w:tcPr>
          <w:p w14:paraId="6C2BEF81"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Ceiling</w:t>
            </w:r>
          </w:p>
        </w:tc>
        <w:tc>
          <w:tcPr>
            <w:tcW w:w="448" w:type="dxa"/>
            <w:shd w:val="clear" w:color="auto" w:fill="auto"/>
            <w:vAlign w:val="center"/>
          </w:tcPr>
          <w:p w14:paraId="6C902883" w14:textId="29491788"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16F2525" w14:textId="4B87ECA5"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FF0EA83" w14:textId="40D06F06" w:rsidR="001A2F8C" w:rsidRPr="00D6302D" w:rsidRDefault="001A2F8C" w:rsidP="009B61E1">
            <w:pPr>
              <w:ind w:right="-108"/>
              <w:jc w:val="center"/>
              <w:rPr>
                <w:rFonts w:ascii="Century Gothic" w:hAnsi="Century Gothic" w:cs="Arial"/>
                <w:sz w:val="20"/>
              </w:rPr>
            </w:pPr>
          </w:p>
        </w:tc>
        <w:tc>
          <w:tcPr>
            <w:tcW w:w="3960" w:type="dxa"/>
            <w:shd w:val="clear" w:color="auto" w:fill="auto"/>
          </w:tcPr>
          <w:p w14:paraId="686176FC" w14:textId="77777777" w:rsidR="001A2F8C" w:rsidRPr="009D13F2" w:rsidRDefault="001A2F8C" w:rsidP="009B61E1">
            <w:pPr>
              <w:rPr>
                <w:rFonts w:ascii="Century Gothic" w:hAnsi="Century Gothic" w:cs="Arial"/>
                <w:sz w:val="20"/>
              </w:rPr>
            </w:pPr>
          </w:p>
        </w:tc>
        <w:tc>
          <w:tcPr>
            <w:tcW w:w="450" w:type="dxa"/>
          </w:tcPr>
          <w:p w14:paraId="7E1E81C0"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7364ABA4"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7819AD62"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0C1D7DB8"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626CABB9"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7E04B4AA" w14:textId="77777777" w:rsidR="001A2F8C" w:rsidRPr="0003653A" w:rsidRDefault="001A2F8C" w:rsidP="009B61E1">
            <w:pPr>
              <w:snapToGrid w:val="0"/>
              <w:rPr>
                <w:rFonts w:ascii="Century Gothic" w:hAnsi="Century Gothic" w:cs="Arial"/>
                <w:szCs w:val="24"/>
              </w:rPr>
            </w:pPr>
          </w:p>
        </w:tc>
        <w:tc>
          <w:tcPr>
            <w:tcW w:w="540" w:type="dxa"/>
          </w:tcPr>
          <w:p w14:paraId="1593E382" w14:textId="77777777" w:rsidR="001A2F8C" w:rsidRPr="0003653A" w:rsidRDefault="001A2F8C" w:rsidP="009B61E1">
            <w:pPr>
              <w:snapToGrid w:val="0"/>
              <w:rPr>
                <w:rFonts w:ascii="Century Gothic" w:hAnsi="Century Gothic" w:cs="Arial"/>
                <w:szCs w:val="24"/>
              </w:rPr>
            </w:pPr>
          </w:p>
        </w:tc>
        <w:tc>
          <w:tcPr>
            <w:tcW w:w="3237" w:type="dxa"/>
          </w:tcPr>
          <w:p w14:paraId="658BAE8B" w14:textId="77777777" w:rsidR="001A2F8C" w:rsidRPr="0003653A" w:rsidRDefault="001A2F8C" w:rsidP="009B61E1">
            <w:pPr>
              <w:snapToGrid w:val="0"/>
              <w:rPr>
                <w:rFonts w:ascii="Century Gothic" w:hAnsi="Century Gothic" w:cs="Arial"/>
                <w:szCs w:val="24"/>
              </w:rPr>
            </w:pPr>
          </w:p>
        </w:tc>
      </w:tr>
      <w:tr w:rsidR="001A2F8C" w:rsidRPr="0003653A" w14:paraId="177C2271" w14:textId="77777777" w:rsidTr="1A9B8FCE">
        <w:trPr>
          <w:jc w:val="center"/>
        </w:trPr>
        <w:tc>
          <w:tcPr>
            <w:tcW w:w="2072" w:type="dxa"/>
            <w:shd w:val="clear" w:color="auto" w:fill="auto"/>
          </w:tcPr>
          <w:p w14:paraId="23905A4D" w14:textId="77777777" w:rsidR="001A2F8C" w:rsidRPr="00C445C1" w:rsidRDefault="001A2F8C" w:rsidP="009B61E1">
            <w:pPr>
              <w:rPr>
                <w:rFonts w:ascii="Century Gothic" w:hAnsi="Century Gothic" w:cs="Arial"/>
                <w:sz w:val="20"/>
              </w:rPr>
            </w:pPr>
            <w:r w:rsidRPr="00C445C1">
              <w:rPr>
                <w:rFonts w:ascii="Century Gothic" w:hAnsi="Century Gothic" w:cs="Arial"/>
                <w:sz w:val="20"/>
              </w:rPr>
              <w:t>Light Fittings</w:t>
            </w:r>
          </w:p>
        </w:tc>
        <w:tc>
          <w:tcPr>
            <w:tcW w:w="448" w:type="dxa"/>
            <w:shd w:val="clear" w:color="auto" w:fill="auto"/>
            <w:vAlign w:val="center"/>
          </w:tcPr>
          <w:p w14:paraId="73E5100A" w14:textId="741876C6"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5A54832" w14:textId="388E5FAA"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20CF63AF" w14:textId="17400F80" w:rsidR="001A2F8C" w:rsidRPr="00D6302D" w:rsidRDefault="001A2F8C" w:rsidP="009B61E1">
            <w:pPr>
              <w:jc w:val="center"/>
              <w:rPr>
                <w:rFonts w:ascii="Century Gothic" w:hAnsi="Century Gothic" w:cs="Arial"/>
                <w:sz w:val="20"/>
              </w:rPr>
            </w:pPr>
          </w:p>
        </w:tc>
        <w:tc>
          <w:tcPr>
            <w:tcW w:w="3960" w:type="dxa"/>
            <w:shd w:val="clear" w:color="auto" w:fill="auto"/>
          </w:tcPr>
          <w:p w14:paraId="4F2FE8EB" w14:textId="77777777" w:rsidR="001A2F8C" w:rsidRPr="009D13F2" w:rsidRDefault="001A2F8C" w:rsidP="009B61E1">
            <w:pPr>
              <w:rPr>
                <w:rFonts w:ascii="Century Gothic" w:hAnsi="Century Gothic" w:cs="Arial"/>
                <w:sz w:val="20"/>
              </w:rPr>
            </w:pPr>
          </w:p>
        </w:tc>
        <w:tc>
          <w:tcPr>
            <w:tcW w:w="450" w:type="dxa"/>
          </w:tcPr>
          <w:p w14:paraId="7C076FFC"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446016F9"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355E352F"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7A2B2709"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648571BD"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6E694808" w14:textId="77777777" w:rsidR="001A2F8C" w:rsidRPr="0003653A" w:rsidRDefault="001A2F8C" w:rsidP="009B61E1">
            <w:pPr>
              <w:snapToGrid w:val="0"/>
              <w:rPr>
                <w:rFonts w:ascii="Century Gothic" w:hAnsi="Century Gothic" w:cs="Arial"/>
                <w:szCs w:val="24"/>
              </w:rPr>
            </w:pPr>
          </w:p>
        </w:tc>
        <w:tc>
          <w:tcPr>
            <w:tcW w:w="540" w:type="dxa"/>
          </w:tcPr>
          <w:p w14:paraId="57FD5C15" w14:textId="77777777" w:rsidR="001A2F8C" w:rsidRPr="0003653A" w:rsidRDefault="001A2F8C" w:rsidP="009B61E1">
            <w:pPr>
              <w:snapToGrid w:val="0"/>
              <w:rPr>
                <w:rFonts w:ascii="Century Gothic" w:hAnsi="Century Gothic" w:cs="Arial"/>
                <w:szCs w:val="24"/>
              </w:rPr>
            </w:pPr>
          </w:p>
        </w:tc>
        <w:tc>
          <w:tcPr>
            <w:tcW w:w="3237" w:type="dxa"/>
          </w:tcPr>
          <w:p w14:paraId="2DC2712A" w14:textId="77777777" w:rsidR="001A2F8C" w:rsidRPr="0003653A" w:rsidRDefault="001A2F8C" w:rsidP="009B61E1">
            <w:pPr>
              <w:snapToGrid w:val="0"/>
              <w:rPr>
                <w:rFonts w:ascii="Century Gothic" w:hAnsi="Century Gothic" w:cs="Arial"/>
                <w:szCs w:val="24"/>
              </w:rPr>
            </w:pPr>
          </w:p>
        </w:tc>
      </w:tr>
      <w:tr w:rsidR="001A2F8C" w:rsidRPr="0003653A" w14:paraId="070181EE" w14:textId="77777777" w:rsidTr="1A9B8FCE">
        <w:trPr>
          <w:jc w:val="center"/>
        </w:trPr>
        <w:tc>
          <w:tcPr>
            <w:tcW w:w="2072" w:type="dxa"/>
            <w:shd w:val="clear" w:color="auto" w:fill="auto"/>
          </w:tcPr>
          <w:p w14:paraId="1041F5C9" w14:textId="77777777" w:rsidR="001A2F8C" w:rsidRPr="00C445C1" w:rsidRDefault="001A2F8C" w:rsidP="009B61E1">
            <w:pPr>
              <w:rPr>
                <w:rFonts w:ascii="Century Gothic" w:hAnsi="Century Gothic" w:cs="Arial"/>
                <w:sz w:val="20"/>
              </w:rPr>
            </w:pPr>
            <w:r w:rsidRPr="00C445C1">
              <w:rPr>
                <w:rFonts w:ascii="Century Gothic" w:hAnsi="Century Gothic" w:cs="Arial"/>
                <w:sz w:val="20"/>
              </w:rPr>
              <w:t>Walls/</w:t>
            </w:r>
            <w:proofErr w:type="gramStart"/>
            <w:r w:rsidRPr="00C445C1">
              <w:rPr>
                <w:rFonts w:ascii="Century Gothic" w:hAnsi="Century Gothic" w:cs="Arial"/>
                <w:sz w:val="20"/>
              </w:rPr>
              <w:t>Frame Work</w:t>
            </w:r>
            <w:proofErr w:type="gramEnd"/>
          </w:p>
        </w:tc>
        <w:tc>
          <w:tcPr>
            <w:tcW w:w="448" w:type="dxa"/>
            <w:shd w:val="clear" w:color="auto" w:fill="auto"/>
            <w:vAlign w:val="center"/>
          </w:tcPr>
          <w:p w14:paraId="4D7EE45B" w14:textId="699176E0"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80B43B7" w14:textId="48F8E1E9"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3316FFE" w14:textId="0F9F5E92" w:rsidR="001A2F8C" w:rsidRPr="00D6302D" w:rsidRDefault="001A2F8C" w:rsidP="009B61E1">
            <w:pPr>
              <w:ind w:right="-108"/>
              <w:jc w:val="center"/>
              <w:rPr>
                <w:rFonts w:ascii="Century Gothic" w:hAnsi="Century Gothic" w:cs="Arial"/>
                <w:sz w:val="20"/>
              </w:rPr>
            </w:pPr>
          </w:p>
        </w:tc>
        <w:tc>
          <w:tcPr>
            <w:tcW w:w="3960" w:type="dxa"/>
            <w:shd w:val="clear" w:color="auto" w:fill="auto"/>
          </w:tcPr>
          <w:p w14:paraId="1AA212B5" w14:textId="77777777" w:rsidR="001A2F8C" w:rsidRPr="009D13F2" w:rsidRDefault="001A2F8C" w:rsidP="009B61E1">
            <w:pPr>
              <w:rPr>
                <w:rFonts w:ascii="Century Gothic" w:hAnsi="Century Gothic" w:cs="Arial"/>
                <w:sz w:val="20"/>
              </w:rPr>
            </w:pPr>
          </w:p>
        </w:tc>
        <w:tc>
          <w:tcPr>
            <w:tcW w:w="450" w:type="dxa"/>
          </w:tcPr>
          <w:p w14:paraId="56B45C68"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6049EA88"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0EB73AB3"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2653AFF5"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7392160E"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4664FEF0" w14:textId="77777777" w:rsidR="001A2F8C" w:rsidRPr="0003653A" w:rsidRDefault="001A2F8C" w:rsidP="009B61E1">
            <w:pPr>
              <w:snapToGrid w:val="0"/>
              <w:rPr>
                <w:rFonts w:ascii="Century Gothic" w:hAnsi="Century Gothic" w:cs="Arial"/>
                <w:szCs w:val="24"/>
              </w:rPr>
            </w:pPr>
          </w:p>
        </w:tc>
        <w:tc>
          <w:tcPr>
            <w:tcW w:w="540" w:type="dxa"/>
          </w:tcPr>
          <w:p w14:paraId="2B950DBD" w14:textId="77777777" w:rsidR="001A2F8C" w:rsidRPr="0003653A" w:rsidRDefault="001A2F8C" w:rsidP="009B61E1">
            <w:pPr>
              <w:snapToGrid w:val="0"/>
              <w:rPr>
                <w:rFonts w:ascii="Century Gothic" w:hAnsi="Century Gothic" w:cs="Arial"/>
                <w:szCs w:val="24"/>
              </w:rPr>
            </w:pPr>
          </w:p>
        </w:tc>
        <w:tc>
          <w:tcPr>
            <w:tcW w:w="3237" w:type="dxa"/>
          </w:tcPr>
          <w:p w14:paraId="103CC941" w14:textId="77777777" w:rsidR="001A2F8C" w:rsidRPr="0003653A" w:rsidRDefault="001A2F8C" w:rsidP="009B61E1">
            <w:pPr>
              <w:snapToGrid w:val="0"/>
              <w:rPr>
                <w:rFonts w:ascii="Century Gothic" w:hAnsi="Century Gothic" w:cs="Arial"/>
                <w:szCs w:val="24"/>
              </w:rPr>
            </w:pPr>
          </w:p>
        </w:tc>
      </w:tr>
      <w:tr w:rsidR="001A2F8C" w:rsidRPr="0003653A" w14:paraId="1F2754E2" w14:textId="77777777" w:rsidTr="1A9B8FCE">
        <w:trPr>
          <w:jc w:val="center"/>
        </w:trPr>
        <w:tc>
          <w:tcPr>
            <w:tcW w:w="2072" w:type="dxa"/>
            <w:shd w:val="clear" w:color="auto" w:fill="auto"/>
          </w:tcPr>
          <w:p w14:paraId="5FE24D98" w14:textId="77777777" w:rsidR="001A2F8C" w:rsidRPr="00C445C1" w:rsidRDefault="001A2F8C" w:rsidP="009B61E1">
            <w:pPr>
              <w:rPr>
                <w:rFonts w:ascii="Century Gothic" w:hAnsi="Century Gothic" w:cs="Arial"/>
                <w:sz w:val="20"/>
              </w:rPr>
            </w:pPr>
            <w:r w:rsidRPr="00C445C1">
              <w:rPr>
                <w:rFonts w:ascii="Century Gothic" w:hAnsi="Century Gothic" w:cs="Arial"/>
                <w:sz w:val="20"/>
              </w:rPr>
              <w:t>Shelves</w:t>
            </w:r>
          </w:p>
        </w:tc>
        <w:tc>
          <w:tcPr>
            <w:tcW w:w="448" w:type="dxa"/>
            <w:shd w:val="clear" w:color="auto" w:fill="auto"/>
            <w:vAlign w:val="center"/>
          </w:tcPr>
          <w:p w14:paraId="07C79AA9" w14:textId="0C8A4D6A"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F850217" w14:textId="0EFF89BB"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CADE4C6" w14:textId="6FFBBBF0" w:rsidR="001A2F8C" w:rsidRPr="00D6302D" w:rsidRDefault="001A2F8C" w:rsidP="009B61E1">
            <w:pPr>
              <w:ind w:right="-108"/>
              <w:jc w:val="center"/>
              <w:rPr>
                <w:rFonts w:ascii="Century Gothic" w:hAnsi="Century Gothic" w:cs="Arial"/>
                <w:sz w:val="20"/>
              </w:rPr>
            </w:pPr>
          </w:p>
        </w:tc>
        <w:tc>
          <w:tcPr>
            <w:tcW w:w="3960" w:type="dxa"/>
            <w:shd w:val="clear" w:color="auto" w:fill="auto"/>
          </w:tcPr>
          <w:p w14:paraId="362E7784" w14:textId="77777777" w:rsidR="001A2F8C" w:rsidRPr="009D13F2" w:rsidRDefault="001A2F8C" w:rsidP="009B61E1">
            <w:pPr>
              <w:rPr>
                <w:rFonts w:ascii="Century Gothic" w:hAnsi="Century Gothic" w:cs="Arial"/>
                <w:sz w:val="20"/>
              </w:rPr>
            </w:pPr>
          </w:p>
        </w:tc>
        <w:tc>
          <w:tcPr>
            <w:tcW w:w="450" w:type="dxa"/>
          </w:tcPr>
          <w:p w14:paraId="2FABD8E6"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6EACB024"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71EE44F1"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5CD7D918"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5FB05E2F"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0C1A2391" w14:textId="77777777" w:rsidR="001A2F8C" w:rsidRPr="0003653A" w:rsidRDefault="001A2F8C" w:rsidP="009B61E1">
            <w:pPr>
              <w:snapToGrid w:val="0"/>
              <w:rPr>
                <w:rFonts w:ascii="Century Gothic" w:hAnsi="Century Gothic" w:cs="Arial"/>
                <w:szCs w:val="24"/>
              </w:rPr>
            </w:pPr>
          </w:p>
        </w:tc>
        <w:tc>
          <w:tcPr>
            <w:tcW w:w="540" w:type="dxa"/>
          </w:tcPr>
          <w:p w14:paraId="61D33A21" w14:textId="77777777" w:rsidR="001A2F8C" w:rsidRPr="0003653A" w:rsidRDefault="001A2F8C" w:rsidP="009B61E1">
            <w:pPr>
              <w:snapToGrid w:val="0"/>
              <w:rPr>
                <w:rFonts w:ascii="Century Gothic" w:hAnsi="Century Gothic" w:cs="Arial"/>
                <w:szCs w:val="24"/>
              </w:rPr>
            </w:pPr>
          </w:p>
        </w:tc>
        <w:tc>
          <w:tcPr>
            <w:tcW w:w="3237" w:type="dxa"/>
          </w:tcPr>
          <w:p w14:paraId="7F69F6A0" w14:textId="77777777" w:rsidR="001A2F8C" w:rsidRPr="0003653A" w:rsidRDefault="001A2F8C" w:rsidP="009B61E1">
            <w:pPr>
              <w:snapToGrid w:val="0"/>
              <w:rPr>
                <w:rFonts w:ascii="Century Gothic" w:hAnsi="Century Gothic" w:cs="Arial"/>
                <w:szCs w:val="24"/>
              </w:rPr>
            </w:pPr>
          </w:p>
        </w:tc>
      </w:tr>
      <w:tr w:rsidR="001A2F8C" w:rsidRPr="0003653A" w14:paraId="412ECC72" w14:textId="77777777" w:rsidTr="1A9B8FCE">
        <w:trPr>
          <w:jc w:val="center"/>
        </w:trPr>
        <w:tc>
          <w:tcPr>
            <w:tcW w:w="2072" w:type="dxa"/>
            <w:shd w:val="clear" w:color="auto" w:fill="auto"/>
          </w:tcPr>
          <w:p w14:paraId="42F02636" w14:textId="77777777" w:rsidR="001A2F8C" w:rsidRPr="00C445C1" w:rsidRDefault="001A2F8C" w:rsidP="009B61E1">
            <w:pPr>
              <w:rPr>
                <w:rFonts w:ascii="Century Gothic" w:hAnsi="Century Gothic" w:cs="Arial"/>
                <w:sz w:val="20"/>
              </w:rPr>
            </w:pPr>
            <w:r w:rsidRPr="00C445C1">
              <w:rPr>
                <w:rFonts w:ascii="Century Gothic" w:hAnsi="Century Gothic" w:cs="Arial"/>
                <w:sz w:val="20"/>
              </w:rPr>
              <w:t>Power Points/Light Switches</w:t>
            </w:r>
          </w:p>
        </w:tc>
        <w:tc>
          <w:tcPr>
            <w:tcW w:w="448" w:type="dxa"/>
            <w:shd w:val="clear" w:color="auto" w:fill="auto"/>
            <w:vAlign w:val="center"/>
          </w:tcPr>
          <w:p w14:paraId="11F6C3BB" w14:textId="30C88D69"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42BF95CE" w14:textId="7C53757D"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AE2D481" w14:textId="2765C92B" w:rsidR="001A2F8C" w:rsidRPr="00D6302D" w:rsidRDefault="001A2F8C" w:rsidP="009B61E1">
            <w:pPr>
              <w:jc w:val="center"/>
              <w:rPr>
                <w:rFonts w:ascii="Century Gothic" w:hAnsi="Century Gothic" w:cs="Arial"/>
                <w:sz w:val="20"/>
              </w:rPr>
            </w:pPr>
          </w:p>
        </w:tc>
        <w:tc>
          <w:tcPr>
            <w:tcW w:w="3960" w:type="dxa"/>
            <w:shd w:val="clear" w:color="auto" w:fill="auto"/>
          </w:tcPr>
          <w:p w14:paraId="7AFF3C71" w14:textId="77777777" w:rsidR="001A2F8C" w:rsidRPr="009D13F2" w:rsidRDefault="001A2F8C" w:rsidP="009B61E1">
            <w:pPr>
              <w:rPr>
                <w:rFonts w:ascii="Century Gothic" w:hAnsi="Century Gothic" w:cs="Arial"/>
                <w:sz w:val="20"/>
              </w:rPr>
            </w:pPr>
          </w:p>
        </w:tc>
        <w:tc>
          <w:tcPr>
            <w:tcW w:w="450" w:type="dxa"/>
          </w:tcPr>
          <w:p w14:paraId="2CBEA440"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28B005FD"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03E2937B"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26407D9F"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13200F7C"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4FFECFE7" w14:textId="77777777" w:rsidR="001A2F8C" w:rsidRPr="0003653A" w:rsidRDefault="001A2F8C" w:rsidP="009B61E1">
            <w:pPr>
              <w:snapToGrid w:val="0"/>
              <w:rPr>
                <w:rFonts w:ascii="Century Gothic" w:hAnsi="Century Gothic" w:cs="Arial"/>
                <w:szCs w:val="24"/>
              </w:rPr>
            </w:pPr>
          </w:p>
        </w:tc>
        <w:tc>
          <w:tcPr>
            <w:tcW w:w="540" w:type="dxa"/>
          </w:tcPr>
          <w:p w14:paraId="7D7AB22C" w14:textId="77777777" w:rsidR="001A2F8C" w:rsidRPr="0003653A" w:rsidRDefault="001A2F8C" w:rsidP="009B61E1">
            <w:pPr>
              <w:snapToGrid w:val="0"/>
              <w:rPr>
                <w:rFonts w:ascii="Century Gothic" w:hAnsi="Century Gothic" w:cs="Arial"/>
                <w:szCs w:val="24"/>
              </w:rPr>
            </w:pPr>
          </w:p>
        </w:tc>
        <w:tc>
          <w:tcPr>
            <w:tcW w:w="3237" w:type="dxa"/>
          </w:tcPr>
          <w:p w14:paraId="67123958" w14:textId="77777777" w:rsidR="001A2F8C" w:rsidRPr="0003653A" w:rsidRDefault="001A2F8C" w:rsidP="009B61E1">
            <w:pPr>
              <w:snapToGrid w:val="0"/>
              <w:rPr>
                <w:rFonts w:ascii="Century Gothic" w:hAnsi="Century Gothic" w:cs="Arial"/>
                <w:szCs w:val="24"/>
              </w:rPr>
            </w:pPr>
          </w:p>
        </w:tc>
      </w:tr>
      <w:tr w:rsidR="001A2F8C" w:rsidRPr="0003653A" w14:paraId="0FC84750" w14:textId="77777777" w:rsidTr="1A9B8FCE">
        <w:trPr>
          <w:jc w:val="center"/>
        </w:trPr>
        <w:tc>
          <w:tcPr>
            <w:tcW w:w="2072" w:type="dxa"/>
            <w:shd w:val="clear" w:color="auto" w:fill="auto"/>
          </w:tcPr>
          <w:p w14:paraId="3B660556" w14:textId="77777777" w:rsidR="001A2F8C" w:rsidRPr="00C445C1" w:rsidRDefault="001A2F8C" w:rsidP="009B61E1">
            <w:pPr>
              <w:rPr>
                <w:rFonts w:ascii="Century Gothic" w:hAnsi="Century Gothic" w:cs="Arial"/>
                <w:sz w:val="20"/>
              </w:rPr>
            </w:pPr>
            <w:r w:rsidRPr="00C445C1">
              <w:rPr>
                <w:rFonts w:ascii="Century Gothic" w:hAnsi="Century Gothic" w:cs="Arial"/>
                <w:sz w:val="20"/>
              </w:rPr>
              <w:t>Flooring</w:t>
            </w:r>
          </w:p>
        </w:tc>
        <w:tc>
          <w:tcPr>
            <w:tcW w:w="448" w:type="dxa"/>
            <w:shd w:val="clear" w:color="auto" w:fill="auto"/>
            <w:vAlign w:val="center"/>
          </w:tcPr>
          <w:p w14:paraId="53E77880" w14:textId="18E5CDF0"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206B28B" w14:textId="28CF4335"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5FC7BDB" w14:textId="06E34E84" w:rsidR="001A2F8C" w:rsidRPr="00D6302D" w:rsidRDefault="001A2F8C" w:rsidP="009B61E1">
            <w:pPr>
              <w:ind w:right="-108"/>
            </w:pPr>
          </w:p>
        </w:tc>
        <w:tc>
          <w:tcPr>
            <w:tcW w:w="3960" w:type="dxa"/>
            <w:shd w:val="clear" w:color="auto" w:fill="auto"/>
          </w:tcPr>
          <w:p w14:paraId="42282FB0" w14:textId="77777777" w:rsidR="001A2F8C" w:rsidRPr="009D13F2" w:rsidRDefault="001A2F8C" w:rsidP="009B61E1">
            <w:pPr>
              <w:rPr>
                <w:rFonts w:ascii="Century Gothic" w:hAnsi="Century Gothic" w:cs="Arial"/>
                <w:sz w:val="20"/>
              </w:rPr>
            </w:pPr>
          </w:p>
        </w:tc>
        <w:tc>
          <w:tcPr>
            <w:tcW w:w="450" w:type="dxa"/>
          </w:tcPr>
          <w:p w14:paraId="1ABA5672"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79930F47"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19BE1C05"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2D459DCC"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62C35481"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7A8DB7F2" w14:textId="77777777" w:rsidR="001A2F8C" w:rsidRPr="0003653A" w:rsidRDefault="001A2F8C" w:rsidP="009B61E1">
            <w:pPr>
              <w:snapToGrid w:val="0"/>
              <w:rPr>
                <w:rFonts w:ascii="Century Gothic" w:hAnsi="Century Gothic" w:cs="Arial"/>
                <w:szCs w:val="24"/>
              </w:rPr>
            </w:pPr>
          </w:p>
        </w:tc>
        <w:tc>
          <w:tcPr>
            <w:tcW w:w="540" w:type="dxa"/>
          </w:tcPr>
          <w:p w14:paraId="29D6AC03" w14:textId="77777777" w:rsidR="001A2F8C" w:rsidRPr="0003653A" w:rsidRDefault="001A2F8C" w:rsidP="009B61E1">
            <w:pPr>
              <w:snapToGrid w:val="0"/>
              <w:rPr>
                <w:rFonts w:ascii="Century Gothic" w:hAnsi="Century Gothic" w:cs="Arial"/>
                <w:szCs w:val="24"/>
              </w:rPr>
            </w:pPr>
          </w:p>
        </w:tc>
        <w:tc>
          <w:tcPr>
            <w:tcW w:w="3237" w:type="dxa"/>
          </w:tcPr>
          <w:p w14:paraId="2B91B48D" w14:textId="77777777" w:rsidR="001A2F8C" w:rsidRPr="0003653A" w:rsidRDefault="001A2F8C" w:rsidP="009B61E1">
            <w:pPr>
              <w:snapToGrid w:val="0"/>
              <w:rPr>
                <w:rFonts w:ascii="Century Gothic" w:hAnsi="Century Gothic" w:cs="Arial"/>
                <w:szCs w:val="24"/>
              </w:rPr>
            </w:pPr>
          </w:p>
        </w:tc>
      </w:tr>
      <w:tr w:rsidR="001A2F8C" w:rsidRPr="0003653A" w14:paraId="6FCD35BC" w14:textId="77777777" w:rsidTr="1A9B8FCE">
        <w:trPr>
          <w:jc w:val="center"/>
        </w:trPr>
        <w:tc>
          <w:tcPr>
            <w:tcW w:w="2072" w:type="dxa"/>
            <w:shd w:val="clear" w:color="auto" w:fill="auto"/>
          </w:tcPr>
          <w:p w14:paraId="1164837C" w14:textId="77777777" w:rsidR="001A2F8C" w:rsidRPr="00C445C1" w:rsidRDefault="001A2F8C" w:rsidP="009B61E1">
            <w:pPr>
              <w:rPr>
                <w:rFonts w:ascii="Century Gothic" w:hAnsi="Century Gothic" w:cs="Arial"/>
                <w:sz w:val="20"/>
              </w:rPr>
            </w:pPr>
            <w:r w:rsidRPr="00C445C1">
              <w:rPr>
                <w:rFonts w:ascii="Century Gothic" w:hAnsi="Century Gothic" w:cs="Arial"/>
                <w:sz w:val="20"/>
              </w:rPr>
              <w:t xml:space="preserve">Additional </w:t>
            </w:r>
          </w:p>
        </w:tc>
        <w:tc>
          <w:tcPr>
            <w:tcW w:w="448" w:type="dxa"/>
            <w:shd w:val="clear" w:color="auto" w:fill="auto"/>
            <w:vAlign w:val="center"/>
          </w:tcPr>
          <w:p w14:paraId="5814E118" w14:textId="431A2D08"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340C46A3" w14:textId="32521967"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5FEAACA" w14:textId="5947D3E6" w:rsidR="001A2F8C" w:rsidRPr="00D6302D" w:rsidRDefault="001A2F8C" w:rsidP="009B61E1">
            <w:pPr>
              <w:ind w:right="-108"/>
            </w:pPr>
          </w:p>
        </w:tc>
        <w:tc>
          <w:tcPr>
            <w:tcW w:w="3960" w:type="dxa"/>
            <w:shd w:val="clear" w:color="auto" w:fill="auto"/>
          </w:tcPr>
          <w:p w14:paraId="25EADD7A" w14:textId="77777777" w:rsidR="001A2F8C" w:rsidRPr="009D13F2" w:rsidRDefault="001A2F8C" w:rsidP="009B61E1">
            <w:pPr>
              <w:rPr>
                <w:rFonts w:ascii="Century Gothic" w:hAnsi="Century Gothic" w:cs="Arial"/>
                <w:sz w:val="20"/>
              </w:rPr>
            </w:pPr>
          </w:p>
        </w:tc>
        <w:tc>
          <w:tcPr>
            <w:tcW w:w="450" w:type="dxa"/>
          </w:tcPr>
          <w:p w14:paraId="3E3F5FD8"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204CC919"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3CCB7F93"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65EA0CC8"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5EF94173"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1B50CF17" w14:textId="77777777" w:rsidR="001A2F8C" w:rsidRPr="0003653A" w:rsidRDefault="001A2F8C" w:rsidP="009B61E1">
            <w:pPr>
              <w:snapToGrid w:val="0"/>
              <w:rPr>
                <w:rFonts w:ascii="Century Gothic" w:hAnsi="Century Gothic" w:cs="Arial"/>
                <w:szCs w:val="24"/>
              </w:rPr>
            </w:pPr>
          </w:p>
        </w:tc>
        <w:tc>
          <w:tcPr>
            <w:tcW w:w="540" w:type="dxa"/>
          </w:tcPr>
          <w:p w14:paraId="062577EE" w14:textId="77777777" w:rsidR="001A2F8C" w:rsidRPr="0003653A" w:rsidRDefault="001A2F8C" w:rsidP="009B61E1">
            <w:pPr>
              <w:snapToGrid w:val="0"/>
              <w:rPr>
                <w:rFonts w:ascii="Century Gothic" w:hAnsi="Century Gothic" w:cs="Arial"/>
                <w:szCs w:val="24"/>
              </w:rPr>
            </w:pPr>
          </w:p>
        </w:tc>
        <w:tc>
          <w:tcPr>
            <w:tcW w:w="3237" w:type="dxa"/>
          </w:tcPr>
          <w:p w14:paraId="66769F61" w14:textId="77777777" w:rsidR="001A2F8C" w:rsidRPr="0003653A" w:rsidRDefault="001A2F8C" w:rsidP="009B61E1">
            <w:pPr>
              <w:snapToGrid w:val="0"/>
              <w:rPr>
                <w:rFonts w:ascii="Century Gothic" w:hAnsi="Century Gothic" w:cs="Arial"/>
                <w:szCs w:val="24"/>
              </w:rPr>
            </w:pPr>
          </w:p>
        </w:tc>
      </w:tr>
      <w:tr w:rsidR="001A2F8C" w:rsidRPr="0003653A" w14:paraId="5BD15840" w14:textId="77777777" w:rsidTr="1A9B8FCE">
        <w:tblPrEx>
          <w:tblCellMar>
            <w:left w:w="0" w:type="dxa"/>
            <w:right w:w="0" w:type="dxa"/>
          </w:tblCellMar>
        </w:tblPrEx>
        <w:trPr>
          <w:jc w:val="center"/>
        </w:trPr>
        <w:tc>
          <w:tcPr>
            <w:tcW w:w="2072" w:type="dxa"/>
            <w:shd w:val="clear" w:color="auto" w:fill="D9D9D9" w:themeFill="background1" w:themeFillShade="D9"/>
          </w:tcPr>
          <w:p w14:paraId="2E9363E9" w14:textId="77777777" w:rsidR="001A2F8C" w:rsidRPr="000E6F7B" w:rsidRDefault="001A2F8C" w:rsidP="009B61E1">
            <w:pPr>
              <w:ind w:left="90"/>
              <w:rPr>
                <w:rFonts w:ascii="Century Gothic" w:hAnsi="Century Gothic" w:cs="Arial"/>
                <w:sz w:val="20"/>
              </w:rPr>
            </w:pPr>
            <w:r w:rsidRPr="000E6F7B">
              <w:rPr>
                <w:rFonts w:ascii="Century Gothic" w:hAnsi="Century Gothic" w:cs="Arial"/>
                <w:b/>
                <w:sz w:val="20"/>
              </w:rPr>
              <w:t xml:space="preserve">REAR </w:t>
            </w:r>
            <w:r>
              <w:rPr>
                <w:rFonts w:ascii="Century Gothic" w:hAnsi="Century Gothic" w:cs="Arial"/>
                <w:b/>
                <w:sz w:val="20"/>
              </w:rPr>
              <w:t>EXTERIOR</w:t>
            </w:r>
          </w:p>
        </w:tc>
        <w:tc>
          <w:tcPr>
            <w:tcW w:w="448" w:type="dxa"/>
            <w:shd w:val="clear" w:color="auto" w:fill="D9D9D9" w:themeFill="background1" w:themeFillShade="D9"/>
            <w:vAlign w:val="center"/>
          </w:tcPr>
          <w:p w14:paraId="676CA9CC"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4EBAF43D"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7538AF09"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1A9FD52C" w14:textId="77777777" w:rsidR="001A2F8C" w:rsidRPr="009D13F2" w:rsidRDefault="001A2F8C" w:rsidP="009B61E1">
            <w:pPr>
              <w:rPr>
                <w:rFonts w:ascii="Century Gothic" w:hAnsi="Century Gothic" w:cs="Arial"/>
                <w:szCs w:val="24"/>
              </w:rPr>
            </w:pPr>
          </w:p>
        </w:tc>
        <w:tc>
          <w:tcPr>
            <w:tcW w:w="450" w:type="dxa"/>
            <w:shd w:val="clear" w:color="auto" w:fill="D9D9D9" w:themeFill="background1" w:themeFillShade="D9"/>
          </w:tcPr>
          <w:p w14:paraId="00C1B7DA" w14:textId="77777777" w:rsidR="001A2F8C" w:rsidRPr="0003653A" w:rsidRDefault="001A2F8C" w:rsidP="009B61E1">
            <w:pPr>
              <w:snapToGrid w:val="0"/>
              <w:rPr>
                <w:rFonts w:ascii="Century Gothic" w:hAnsi="Century Gothic" w:cs="Arial"/>
                <w:color w:val="FFFFFF"/>
                <w:szCs w:val="24"/>
              </w:rPr>
            </w:pPr>
          </w:p>
        </w:tc>
        <w:tc>
          <w:tcPr>
            <w:tcW w:w="2970" w:type="dxa"/>
            <w:shd w:val="clear" w:color="auto" w:fill="D9D9D9" w:themeFill="background1" w:themeFillShade="D9"/>
          </w:tcPr>
          <w:p w14:paraId="22B6E8E2" w14:textId="77777777" w:rsidR="001A2F8C" w:rsidRPr="0003653A" w:rsidRDefault="001A2F8C" w:rsidP="009B61E1">
            <w:pPr>
              <w:snapToGrid w:val="0"/>
              <w:rPr>
                <w:rFonts w:ascii="Century Gothic" w:hAnsi="Century Gothic" w:cs="Arial"/>
                <w:color w:val="FFFFFF"/>
                <w:szCs w:val="24"/>
              </w:rPr>
            </w:pPr>
          </w:p>
        </w:tc>
        <w:tc>
          <w:tcPr>
            <w:tcW w:w="270" w:type="dxa"/>
            <w:shd w:val="clear" w:color="auto" w:fill="000000" w:themeFill="text1"/>
          </w:tcPr>
          <w:p w14:paraId="5E10F2E7" w14:textId="77777777" w:rsidR="001A2F8C" w:rsidRPr="0003653A" w:rsidRDefault="001A2F8C" w:rsidP="009B61E1">
            <w:pPr>
              <w:snapToGrid w:val="0"/>
              <w:spacing w:after="100" w:afterAutospacing="1"/>
              <w:rPr>
                <w:rFonts w:ascii="Century Gothic" w:hAnsi="Century Gothic" w:cs="Arial"/>
                <w:color w:val="FFFFFF"/>
                <w:szCs w:val="24"/>
              </w:rPr>
            </w:pPr>
          </w:p>
        </w:tc>
        <w:tc>
          <w:tcPr>
            <w:tcW w:w="416" w:type="dxa"/>
            <w:shd w:val="clear" w:color="auto" w:fill="D9D9D9" w:themeFill="background1" w:themeFillShade="D9"/>
          </w:tcPr>
          <w:p w14:paraId="4B43743A" w14:textId="77777777" w:rsidR="001A2F8C" w:rsidRPr="0003653A" w:rsidRDefault="001A2F8C" w:rsidP="009B61E1">
            <w:pPr>
              <w:snapToGrid w:val="0"/>
              <w:rPr>
                <w:rFonts w:ascii="Century Gothic" w:hAnsi="Century Gothic" w:cs="Arial"/>
                <w:color w:val="FFFFFF"/>
                <w:szCs w:val="24"/>
              </w:rPr>
            </w:pPr>
          </w:p>
        </w:tc>
        <w:tc>
          <w:tcPr>
            <w:tcW w:w="484" w:type="dxa"/>
            <w:shd w:val="clear" w:color="auto" w:fill="D9D9D9" w:themeFill="background1" w:themeFillShade="D9"/>
          </w:tcPr>
          <w:p w14:paraId="75CEB13B" w14:textId="77777777" w:rsidR="001A2F8C" w:rsidRPr="0003653A" w:rsidRDefault="001A2F8C" w:rsidP="009B61E1">
            <w:pPr>
              <w:snapToGrid w:val="0"/>
              <w:rPr>
                <w:rFonts w:ascii="Century Gothic" w:hAnsi="Century Gothic" w:cs="Arial"/>
                <w:color w:val="FFFFFF"/>
                <w:szCs w:val="24"/>
              </w:rPr>
            </w:pPr>
          </w:p>
        </w:tc>
        <w:tc>
          <w:tcPr>
            <w:tcW w:w="450" w:type="dxa"/>
            <w:shd w:val="clear" w:color="auto" w:fill="D9D9D9" w:themeFill="background1" w:themeFillShade="D9"/>
          </w:tcPr>
          <w:p w14:paraId="15720E4F" w14:textId="77777777" w:rsidR="001A2F8C" w:rsidRPr="0003653A" w:rsidRDefault="001A2F8C" w:rsidP="009B61E1">
            <w:pPr>
              <w:snapToGrid w:val="0"/>
              <w:rPr>
                <w:rFonts w:ascii="Century Gothic" w:hAnsi="Century Gothic" w:cs="Arial"/>
                <w:color w:val="FFFFFF"/>
                <w:szCs w:val="24"/>
              </w:rPr>
            </w:pPr>
          </w:p>
        </w:tc>
        <w:tc>
          <w:tcPr>
            <w:tcW w:w="540" w:type="dxa"/>
            <w:shd w:val="clear" w:color="auto" w:fill="D9D9D9" w:themeFill="background1" w:themeFillShade="D9"/>
          </w:tcPr>
          <w:p w14:paraId="539BB980"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1828444F" w14:textId="77777777" w:rsidR="001A2F8C" w:rsidRPr="0003653A" w:rsidRDefault="001A2F8C" w:rsidP="009B61E1">
            <w:pPr>
              <w:snapToGrid w:val="0"/>
              <w:rPr>
                <w:rFonts w:ascii="Century Gothic" w:hAnsi="Century Gothic" w:cs="Arial"/>
                <w:szCs w:val="24"/>
              </w:rPr>
            </w:pPr>
          </w:p>
        </w:tc>
      </w:tr>
      <w:tr w:rsidR="001A2F8C" w:rsidRPr="0003653A" w14:paraId="7EEF2378" w14:textId="77777777" w:rsidTr="1A9B8FCE">
        <w:tblPrEx>
          <w:tblCellMar>
            <w:right w:w="0" w:type="dxa"/>
          </w:tblCellMar>
        </w:tblPrEx>
        <w:trPr>
          <w:jc w:val="center"/>
        </w:trPr>
        <w:tc>
          <w:tcPr>
            <w:tcW w:w="2072" w:type="dxa"/>
            <w:shd w:val="clear" w:color="auto" w:fill="auto"/>
          </w:tcPr>
          <w:p w14:paraId="09336905" w14:textId="77777777" w:rsidR="001A2F8C" w:rsidRPr="00D6302D" w:rsidRDefault="001A2F8C" w:rsidP="009B61E1">
            <w:pPr>
              <w:rPr>
                <w:rFonts w:ascii="Century Gothic" w:hAnsi="Century Gothic" w:cs="Arial"/>
                <w:sz w:val="20"/>
              </w:rPr>
            </w:pPr>
            <w:r w:rsidRPr="00D6302D">
              <w:rPr>
                <w:rFonts w:ascii="Century Gothic" w:hAnsi="Century Gothic" w:cs="Arial"/>
                <w:sz w:val="20"/>
              </w:rPr>
              <w:t>Exterior Walls</w:t>
            </w:r>
          </w:p>
        </w:tc>
        <w:tc>
          <w:tcPr>
            <w:tcW w:w="448" w:type="dxa"/>
            <w:shd w:val="clear" w:color="auto" w:fill="auto"/>
            <w:vAlign w:val="center"/>
          </w:tcPr>
          <w:p w14:paraId="14508929" w14:textId="5E3E5243"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0AAA10A" w14:textId="12A55365"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CF0F0D8" w14:textId="3399165E" w:rsidR="001A2F8C" w:rsidRPr="00D6302D" w:rsidRDefault="001A2F8C" w:rsidP="009B61E1">
            <w:pPr>
              <w:rPr>
                <w:rFonts w:ascii="Century Gothic" w:hAnsi="Century Gothic" w:cs="Arial"/>
                <w:sz w:val="20"/>
              </w:rPr>
            </w:pPr>
          </w:p>
        </w:tc>
        <w:tc>
          <w:tcPr>
            <w:tcW w:w="3960" w:type="dxa"/>
            <w:shd w:val="clear" w:color="auto" w:fill="auto"/>
          </w:tcPr>
          <w:p w14:paraId="2254842F" w14:textId="77777777" w:rsidR="001A2F8C" w:rsidRPr="009D13F2" w:rsidRDefault="001A2F8C" w:rsidP="009B61E1">
            <w:pPr>
              <w:rPr>
                <w:rFonts w:ascii="Century Gothic" w:hAnsi="Century Gothic" w:cs="Arial"/>
                <w:sz w:val="20"/>
              </w:rPr>
            </w:pPr>
          </w:p>
        </w:tc>
        <w:tc>
          <w:tcPr>
            <w:tcW w:w="450" w:type="dxa"/>
          </w:tcPr>
          <w:p w14:paraId="1F5FC044"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75FA53B"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B528892"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584E3576"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B65C369"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A06814B" w14:textId="77777777" w:rsidR="001A2F8C" w:rsidRPr="0003653A" w:rsidRDefault="001A2F8C" w:rsidP="009B61E1">
            <w:pPr>
              <w:snapToGrid w:val="0"/>
              <w:jc w:val="center"/>
              <w:rPr>
                <w:rFonts w:ascii="Century Gothic" w:hAnsi="Century Gothic" w:cs="Arial"/>
                <w:szCs w:val="24"/>
              </w:rPr>
            </w:pPr>
          </w:p>
        </w:tc>
        <w:tc>
          <w:tcPr>
            <w:tcW w:w="540" w:type="dxa"/>
          </w:tcPr>
          <w:p w14:paraId="069ACE2D" w14:textId="77777777" w:rsidR="001A2F8C" w:rsidRPr="0003653A" w:rsidRDefault="001A2F8C" w:rsidP="009B61E1">
            <w:pPr>
              <w:snapToGrid w:val="0"/>
              <w:rPr>
                <w:rFonts w:ascii="Century Gothic" w:hAnsi="Century Gothic" w:cs="Arial"/>
                <w:szCs w:val="24"/>
              </w:rPr>
            </w:pPr>
          </w:p>
        </w:tc>
        <w:tc>
          <w:tcPr>
            <w:tcW w:w="3237" w:type="dxa"/>
          </w:tcPr>
          <w:p w14:paraId="7BE44319" w14:textId="77777777" w:rsidR="001A2F8C" w:rsidRPr="0003653A" w:rsidRDefault="001A2F8C" w:rsidP="009B61E1">
            <w:pPr>
              <w:snapToGrid w:val="0"/>
              <w:rPr>
                <w:rFonts w:ascii="Century Gothic" w:hAnsi="Century Gothic" w:cs="Arial"/>
                <w:szCs w:val="24"/>
              </w:rPr>
            </w:pPr>
          </w:p>
        </w:tc>
      </w:tr>
      <w:tr w:rsidR="001A2F8C" w:rsidRPr="0003653A" w14:paraId="2077F250" w14:textId="77777777" w:rsidTr="1A9B8FCE">
        <w:tblPrEx>
          <w:tblCellMar>
            <w:right w:w="0" w:type="dxa"/>
          </w:tblCellMar>
        </w:tblPrEx>
        <w:trPr>
          <w:jc w:val="center"/>
        </w:trPr>
        <w:tc>
          <w:tcPr>
            <w:tcW w:w="2072" w:type="dxa"/>
            <w:shd w:val="clear" w:color="auto" w:fill="auto"/>
          </w:tcPr>
          <w:p w14:paraId="3730A981" w14:textId="77777777" w:rsidR="001A2F8C" w:rsidRPr="00D6302D" w:rsidRDefault="001A2F8C" w:rsidP="009B61E1">
            <w:pPr>
              <w:rPr>
                <w:rFonts w:ascii="Century Gothic" w:hAnsi="Century Gothic" w:cs="Arial"/>
                <w:sz w:val="20"/>
              </w:rPr>
            </w:pPr>
            <w:r>
              <w:rPr>
                <w:rFonts w:ascii="Century Gothic" w:hAnsi="Century Gothic" w:cs="Arial"/>
                <w:sz w:val="20"/>
              </w:rPr>
              <w:t>Light Fittings</w:t>
            </w:r>
          </w:p>
        </w:tc>
        <w:tc>
          <w:tcPr>
            <w:tcW w:w="448" w:type="dxa"/>
            <w:shd w:val="clear" w:color="auto" w:fill="auto"/>
            <w:vAlign w:val="center"/>
          </w:tcPr>
          <w:p w14:paraId="60E39DE4" w14:textId="17E6C3B0"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72D207A" w14:textId="6B7D0E66"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943AA55" w14:textId="12FBD8A3" w:rsidR="001A2F8C" w:rsidRPr="00D6302D" w:rsidRDefault="001A2F8C" w:rsidP="009B61E1">
            <w:pPr>
              <w:ind w:right="89"/>
              <w:jc w:val="center"/>
              <w:rPr>
                <w:rFonts w:ascii="Century Gothic" w:hAnsi="Century Gothic" w:cs="Arial"/>
                <w:sz w:val="20"/>
              </w:rPr>
            </w:pPr>
          </w:p>
        </w:tc>
        <w:tc>
          <w:tcPr>
            <w:tcW w:w="3960" w:type="dxa"/>
            <w:shd w:val="clear" w:color="auto" w:fill="auto"/>
          </w:tcPr>
          <w:p w14:paraId="73EA59B0" w14:textId="77777777" w:rsidR="001A2F8C" w:rsidRPr="009D13F2" w:rsidRDefault="001A2F8C" w:rsidP="009B61E1">
            <w:pPr>
              <w:rPr>
                <w:rFonts w:ascii="Century Gothic" w:hAnsi="Century Gothic" w:cs="Arial"/>
                <w:sz w:val="20"/>
              </w:rPr>
            </w:pPr>
          </w:p>
        </w:tc>
        <w:tc>
          <w:tcPr>
            <w:tcW w:w="450" w:type="dxa"/>
          </w:tcPr>
          <w:p w14:paraId="007FBAD7"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F2F6DFF"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99BA9B4"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3CA2A12"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7DBCB98B"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4C2714DD" w14:textId="77777777" w:rsidR="001A2F8C" w:rsidRPr="0003653A" w:rsidRDefault="001A2F8C" w:rsidP="009B61E1">
            <w:pPr>
              <w:snapToGrid w:val="0"/>
              <w:jc w:val="center"/>
              <w:rPr>
                <w:rFonts w:ascii="Century Gothic" w:hAnsi="Century Gothic" w:cs="Arial"/>
                <w:szCs w:val="24"/>
              </w:rPr>
            </w:pPr>
          </w:p>
        </w:tc>
        <w:tc>
          <w:tcPr>
            <w:tcW w:w="540" w:type="dxa"/>
          </w:tcPr>
          <w:p w14:paraId="1258366F" w14:textId="77777777" w:rsidR="001A2F8C" w:rsidRPr="0003653A" w:rsidRDefault="001A2F8C" w:rsidP="009B61E1">
            <w:pPr>
              <w:snapToGrid w:val="0"/>
              <w:rPr>
                <w:rFonts w:ascii="Century Gothic" w:hAnsi="Century Gothic" w:cs="Arial"/>
                <w:szCs w:val="24"/>
              </w:rPr>
            </w:pPr>
          </w:p>
        </w:tc>
        <w:tc>
          <w:tcPr>
            <w:tcW w:w="3237" w:type="dxa"/>
          </w:tcPr>
          <w:p w14:paraId="5D2CF320" w14:textId="77777777" w:rsidR="001A2F8C" w:rsidRPr="0003653A" w:rsidRDefault="001A2F8C" w:rsidP="009B61E1">
            <w:pPr>
              <w:snapToGrid w:val="0"/>
              <w:rPr>
                <w:rFonts w:ascii="Century Gothic" w:hAnsi="Century Gothic" w:cs="Arial"/>
                <w:szCs w:val="24"/>
              </w:rPr>
            </w:pPr>
          </w:p>
        </w:tc>
      </w:tr>
      <w:tr w:rsidR="001A2F8C" w:rsidRPr="0003653A" w14:paraId="181200E7" w14:textId="77777777" w:rsidTr="1A9B8FCE">
        <w:trPr>
          <w:trHeight w:val="501"/>
          <w:jc w:val="center"/>
        </w:trPr>
        <w:tc>
          <w:tcPr>
            <w:tcW w:w="2072" w:type="dxa"/>
            <w:shd w:val="clear" w:color="auto" w:fill="auto"/>
          </w:tcPr>
          <w:p w14:paraId="349798D1" w14:textId="77777777" w:rsidR="001A2F8C" w:rsidRPr="00C445C1" w:rsidRDefault="001A2F8C" w:rsidP="009B61E1">
            <w:pPr>
              <w:rPr>
                <w:rFonts w:ascii="Century Gothic" w:hAnsi="Century Gothic" w:cs="Arial"/>
                <w:sz w:val="20"/>
              </w:rPr>
            </w:pPr>
            <w:r w:rsidRPr="00C445C1">
              <w:rPr>
                <w:rFonts w:ascii="Century Gothic" w:hAnsi="Century Gothic" w:cs="Arial"/>
                <w:sz w:val="20"/>
              </w:rPr>
              <w:t>Power Points/Light Switches</w:t>
            </w:r>
          </w:p>
        </w:tc>
        <w:tc>
          <w:tcPr>
            <w:tcW w:w="448" w:type="dxa"/>
            <w:shd w:val="clear" w:color="auto" w:fill="auto"/>
            <w:vAlign w:val="center"/>
          </w:tcPr>
          <w:p w14:paraId="36CE54C8" w14:textId="0AEDE745"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49741BE" w14:textId="379E4E8C"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9C1DBA1" w14:textId="62B29970" w:rsidR="001A2F8C" w:rsidRPr="00D6302D" w:rsidRDefault="001A2F8C" w:rsidP="009B61E1">
            <w:pPr>
              <w:jc w:val="center"/>
              <w:rPr>
                <w:rFonts w:ascii="Century Gothic" w:hAnsi="Century Gothic" w:cs="Arial"/>
                <w:sz w:val="20"/>
              </w:rPr>
            </w:pPr>
          </w:p>
        </w:tc>
        <w:tc>
          <w:tcPr>
            <w:tcW w:w="3960" w:type="dxa"/>
            <w:shd w:val="clear" w:color="auto" w:fill="auto"/>
          </w:tcPr>
          <w:p w14:paraId="7D13A5DF" w14:textId="77777777" w:rsidR="001A2F8C" w:rsidRPr="009D13F2" w:rsidRDefault="001A2F8C" w:rsidP="009B61E1">
            <w:pPr>
              <w:rPr>
                <w:rFonts w:ascii="Century Gothic" w:hAnsi="Century Gothic" w:cs="Arial"/>
                <w:sz w:val="20"/>
              </w:rPr>
            </w:pPr>
          </w:p>
        </w:tc>
        <w:tc>
          <w:tcPr>
            <w:tcW w:w="450" w:type="dxa"/>
          </w:tcPr>
          <w:p w14:paraId="75CF5BE9" w14:textId="77777777" w:rsidR="001A2F8C" w:rsidRPr="0003653A" w:rsidRDefault="001A2F8C" w:rsidP="009B61E1">
            <w:pPr>
              <w:snapToGrid w:val="0"/>
              <w:rPr>
                <w:rFonts w:ascii="Century Gothic" w:hAnsi="Century Gothic" w:cs="Arial"/>
                <w:szCs w:val="24"/>
              </w:rPr>
            </w:pPr>
          </w:p>
        </w:tc>
        <w:tc>
          <w:tcPr>
            <w:tcW w:w="2970" w:type="dxa"/>
            <w:shd w:val="clear" w:color="auto" w:fill="FFFFFF" w:themeFill="background1"/>
          </w:tcPr>
          <w:p w14:paraId="2F05FC3F" w14:textId="77777777" w:rsidR="001A2F8C" w:rsidRPr="0003653A" w:rsidRDefault="001A2F8C" w:rsidP="009B61E1">
            <w:pPr>
              <w:snapToGrid w:val="0"/>
              <w:rPr>
                <w:rFonts w:ascii="Century Gothic" w:hAnsi="Century Gothic" w:cs="Arial"/>
                <w:szCs w:val="24"/>
              </w:rPr>
            </w:pPr>
          </w:p>
        </w:tc>
        <w:tc>
          <w:tcPr>
            <w:tcW w:w="270" w:type="dxa"/>
            <w:shd w:val="clear" w:color="auto" w:fill="000000" w:themeFill="text1"/>
          </w:tcPr>
          <w:p w14:paraId="13AAC772" w14:textId="77777777" w:rsidR="001A2F8C" w:rsidRPr="0003653A" w:rsidRDefault="001A2F8C" w:rsidP="009B61E1">
            <w:pPr>
              <w:snapToGrid w:val="0"/>
              <w:spacing w:after="100" w:afterAutospacing="1"/>
              <w:rPr>
                <w:rFonts w:ascii="Century Gothic" w:hAnsi="Century Gothic" w:cs="Arial"/>
                <w:szCs w:val="24"/>
              </w:rPr>
            </w:pPr>
          </w:p>
        </w:tc>
        <w:tc>
          <w:tcPr>
            <w:tcW w:w="416" w:type="dxa"/>
            <w:shd w:val="clear" w:color="auto" w:fill="auto"/>
          </w:tcPr>
          <w:p w14:paraId="19B209A1" w14:textId="77777777" w:rsidR="001A2F8C" w:rsidRPr="0003653A" w:rsidRDefault="001A2F8C" w:rsidP="009B61E1">
            <w:pPr>
              <w:snapToGrid w:val="0"/>
              <w:rPr>
                <w:rFonts w:ascii="Century Gothic" w:hAnsi="Century Gothic" w:cs="Arial"/>
                <w:szCs w:val="24"/>
              </w:rPr>
            </w:pPr>
          </w:p>
        </w:tc>
        <w:tc>
          <w:tcPr>
            <w:tcW w:w="484" w:type="dxa"/>
            <w:shd w:val="clear" w:color="auto" w:fill="auto"/>
          </w:tcPr>
          <w:p w14:paraId="5E281537" w14:textId="77777777" w:rsidR="001A2F8C" w:rsidRPr="0003653A" w:rsidRDefault="001A2F8C" w:rsidP="009B61E1">
            <w:pPr>
              <w:snapToGrid w:val="0"/>
              <w:rPr>
                <w:rFonts w:ascii="Century Gothic" w:hAnsi="Century Gothic" w:cs="Arial"/>
                <w:szCs w:val="24"/>
              </w:rPr>
            </w:pPr>
          </w:p>
        </w:tc>
        <w:tc>
          <w:tcPr>
            <w:tcW w:w="450" w:type="dxa"/>
            <w:shd w:val="clear" w:color="auto" w:fill="auto"/>
          </w:tcPr>
          <w:p w14:paraId="42C2D3DE" w14:textId="77777777" w:rsidR="001A2F8C" w:rsidRPr="0003653A" w:rsidRDefault="001A2F8C" w:rsidP="009B61E1">
            <w:pPr>
              <w:snapToGrid w:val="0"/>
              <w:rPr>
                <w:rFonts w:ascii="Century Gothic" w:hAnsi="Century Gothic" w:cs="Arial"/>
                <w:szCs w:val="24"/>
              </w:rPr>
            </w:pPr>
          </w:p>
        </w:tc>
        <w:tc>
          <w:tcPr>
            <w:tcW w:w="540" w:type="dxa"/>
          </w:tcPr>
          <w:p w14:paraId="4746D346" w14:textId="77777777" w:rsidR="001A2F8C" w:rsidRPr="0003653A" w:rsidRDefault="001A2F8C" w:rsidP="009B61E1">
            <w:pPr>
              <w:snapToGrid w:val="0"/>
              <w:rPr>
                <w:rFonts w:ascii="Century Gothic" w:hAnsi="Century Gothic" w:cs="Arial"/>
                <w:szCs w:val="24"/>
              </w:rPr>
            </w:pPr>
          </w:p>
        </w:tc>
        <w:tc>
          <w:tcPr>
            <w:tcW w:w="3237" w:type="dxa"/>
          </w:tcPr>
          <w:p w14:paraId="0324064A" w14:textId="77777777" w:rsidR="001A2F8C" w:rsidRPr="0003653A" w:rsidRDefault="001A2F8C" w:rsidP="009B61E1">
            <w:pPr>
              <w:snapToGrid w:val="0"/>
              <w:rPr>
                <w:rFonts w:ascii="Century Gothic" w:hAnsi="Century Gothic" w:cs="Arial"/>
                <w:szCs w:val="24"/>
              </w:rPr>
            </w:pPr>
          </w:p>
        </w:tc>
      </w:tr>
      <w:tr w:rsidR="001A2F8C" w:rsidRPr="0003653A" w14:paraId="7FD42DF7" w14:textId="77777777" w:rsidTr="1A9B8FCE">
        <w:tblPrEx>
          <w:tblCellMar>
            <w:right w:w="0" w:type="dxa"/>
          </w:tblCellMar>
        </w:tblPrEx>
        <w:trPr>
          <w:jc w:val="center"/>
        </w:trPr>
        <w:tc>
          <w:tcPr>
            <w:tcW w:w="2072" w:type="dxa"/>
            <w:shd w:val="clear" w:color="auto" w:fill="auto"/>
          </w:tcPr>
          <w:p w14:paraId="05B9645B" w14:textId="77777777" w:rsidR="001A2F8C" w:rsidRPr="00D6302D" w:rsidRDefault="001A2F8C" w:rsidP="009B61E1">
            <w:pPr>
              <w:rPr>
                <w:rFonts w:ascii="Century Gothic" w:hAnsi="Century Gothic" w:cs="Arial"/>
                <w:b/>
                <w:sz w:val="20"/>
              </w:rPr>
            </w:pPr>
            <w:r>
              <w:rPr>
                <w:rFonts w:ascii="Century Gothic" w:hAnsi="Century Gothic" w:cs="Arial"/>
                <w:sz w:val="20"/>
              </w:rPr>
              <w:t>Gutters/Downpipes</w:t>
            </w:r>
          </w:p>
        </w:tc>
        <w:tc>
          <w:tcPr>
            <w:tcW w:w="448" w:type="dxa"/>
            <w:shd w:val="clear" w:color="auto" w:fill="auto"/>
            <w:vAlign w:val="center"/>
          </w:tcPr>
          <w:p w14:paraId="344BB7A6" w14:textId="63CDFB9C"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7D124CF" w14:textId="4F38357D"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D7DFA4F" w14:textId="78B54EAD" w:rsidR="001A2F8C" w:rsidRPr="00D6302D" w:rsidRDefault="001A2F8C" w:rsidP="009B61E1"/>
        </w:tc>
        <w:tc>
          <w:tcPr>
            <w:tcW w:w="3960" w:type="dxa"/>
            <w:shd w:val="clear" w:color="auto" w:fill="auto"/>
          </w:tcPr>
          <w:p w14:paraId="34F86BC3" w14:textId="77777777" w:rsidR="001A2F8C" w:rsidRPr="009D13F2" w:rsidRDefault="001A2F8C" w:rsidP="009B61E1">
            <w:pPr>
              <w:rPr>
                <w:rFonts w:ascii="Century Gothic" w:hAnsi="Century Gothic" w:cs="Arial"/>
                <w:sz w:val="20"/>
              </w:rPr>
            </w:pPr>
          </w:p>
        </w:tc>
        <w:tc>
          <w:tcPr>
            <w:tcW w:w="450" w:type="dxa"/>
          </w:tcPr>
          <w:p w14:paraId="394AE11F"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08AB2E78"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2A225AA8"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2FCA731"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1A6B335"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335B8C5" w14:textId="77777777" w:rsidR="001A2F8C" w:rsidRPr="0003653A" w:rsidRDefault="001A2F8C" w:rsidP="009B61E1">
            <w:pPr>
              <w:snapToGrid w:val="0"/>
              <w:jc w:val="center"/>
              <w:rPr>
                <w:rFonts w:ascii="Century Gothic" w:hAnsi="Century Gothic" w:cs="Arial"/>
                <w:szCs w:val="24"/>
              </w:rPr>
            </w:pPr>
          </w:p>
        </w:tc>
        <w:tc>
          <w:tcPr>
            <w:tcW w:w="540" w:type="dxa"/>
          </w:tcPr>
          <w:p w14:paraId="1EFE371C" w14:textId="77777777" w:rsidR="001A2F8C" w:rsidRPr="0003653A" w:rsidRDefault="001A2F8C" w:rsidP="009B61E1">
            <w:pPr>
              <w:snapToGrid w:val="0"/>
              <w:rPr>
                <w:rFonts w:ascii="Century Gothic" w:hAnsi="Century Gothic" w:cs="Arial"/>
                <w:szCs w:val="24"/>
              </w:rPr>
            </w:pPr>
          </w:p>
        </w:tc>
        <w:tc>
          <w:tcPr>
            <w:tcW w:w="3237" w:type="dxa"/>
          </w:tcPr>
          <w:p w14:paraId="1994E2F9" w14:textId="77777777" w:rsidR="001A2F8C" w:rsidRPr="0003653A" w:rsidRDefault="001A2F8C" w:rsidP="009B61E1">
            <w:pPr>
              <w:snapToGrid w:val="0"/>
              <w:rPr>
                <w:rFonts w:ascii="Century Gothic" w:hAnsi="Century Gothic" w:cs="Arial"/>
                <w:szCs w:val="24"/>
              </w:rPr>
            </w:pPr>
          </w:p>
        </w:tc>
      </w:tr>
      <w:tr w:rsidR="001A2F8C" w:rsidRPr="0003653A" w14:paraId="25859805" w14:textId="77777777" w:rsidTr="1A9B8FCE">
        <w:tblPrEx>
          <w:tblCellMar>
            <w:right w:w="0" w:type="dxa"/>
          </w:tblCellMar>
        </w:tblPrEx>
        <w:trPr>
          <w:jc w:val="center"/>
        </w:trPr>
        <w:tc>
          <w:tcPr>
            <w:tcW w:w="2072" w:type="dxa"/>
            <w:shd w:val="clear" w:color="auto" w:fill="auto"/>
          </w:tcPr>
          <w:p w14:paraId="09F44FD3" w14:textId="77777777" w:rsidR="001A2F8C" w:rsidRPr="00D6302D" w:rsidRDefault="001A2F8C" w:rsidP="009B61E1">
            <w:pPr>
              <w:rPr>
                <w:rFonts w:ascii="Century Gothic" w:hAnsi="Century Gothic" w:cs="Arial"/>
                <w:b/>
                <w:sz w:val="20"/>
              </w:rPr>
            </w:pPr>
            <w:r>
              <w:rPr>
                <w:rFonts w:ascii="Century Gothic" w:hAnsi="Century Gothic" w:cs="Arial"/>
                <w:sz w:val="20"/>
              </w:rPr>
              <w:t>Eaves</w:t>
            </w:r>
          </w:p>
        </w:tc>
        <w:tc>
          <w:tcPr>
            <w:tcW w:w="448" w:type="dxa"/>
            <w:shd w:val="clear" w:color="auto" w:fill="auto"/>
            <w:vAlign w:val="center"/>
          </w:tcPr>
          <w:p w14:paraId="7CA70520" w14:textId="703A7CB1"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2E7C94A9" w14:textId="3A68D414"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C5FF0EE" w14:textId="5E983FC0" w:rsidR="001A2F8C" w:rsidRPr="00D6302D" w:rsidRDefault="001A2F8C" w:rsidP="009B61E1"/>
        </w:tc>
        <w:tc>
          <w:tcPr>
            <w:tcW w:w="3960" w:type="dxa"/>
            <w:shd w:val="clear" w:color="auto" w:fill="auto"/>
          </w:tcPr>
          <w:p w14:paraId="07AADCFD" w14:textId="77777777" w:rsidR="001A2F8C" w:rsidRPr="009D13F2" w:rsidRDefault="001A2F8C" w:rsidP="009B61E1">
            <w:pPr>
              <w:rPr>
                <w:rFonts w:ascii="Century Gothic" w:hAnsi="Century Gothic" w:cs="Arial"/>
                <w:sz w:val="20"/>
              </w:rPr>
            </w:pPr>
          </w:p>
        </w:tc>
        <w:tc>
          <w:tcPr>
            <w:tcW w:w="450" w:type="dxa"/>
          </w:tcPr>
          <w:p w14:paraId="40EC9992"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4FCC50B4"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C40DAFC"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0F1DEE56"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0A4D053B"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47CE4D73" w14:textId="77777777" w:rsidR="001A2F8C" w:rsidRPr="0003653A" w:rsidRDefault="001A2F8C" w:rsidP="009B61E1">
            <w:pPr>
              <w:snapToGrid w:val="0"/>
              <w:jc w:val="center"/>
              <w:rPr>
                <w:rFonts w:ascii="Century Gothic" w:hAnsi="Century Gothic" w:cs="Arial"/>
                <w:szCs w:val="24"/>
              </w:rPr>
            </w:pPr>
          </w:p>
        </w:tc>
        <w:tc>
          <w:tcPr>
            <w:tcW w:w="540" w:type="dxa"/>
          </w:tcPr>
          <w:p w14:paraId="507E0447" w14:textId="77777777" w:rsidR="001A2F8C" w:rsidRPr="0003653A" w:rsidRDefault="001A2F8C" w:rsidP="009B61E1">
            <w:pPr>
              <w:snapToGrid w:val="0"/>
              <w:rPr>
                <w:rFonts w:ascii="Century Gothic" w:hAnsi="Century Gothic" w:cs="Arial"/>
                <w:szCs w:val="24"/>
              </w:rPr>
            </w:pPr>
          </w:p>
        </w:tc>
        <w:tc>
          <w:tcPr>
            <w:tcW w:w="3237" w:type="dxa"/>
          </w:tcPr>
          <w:p w14:paraId="0D76E6EC" w14:textId="77777777" w:rsidR="001A2F8C" w:rsidRPr="0003653A" w:rsidRDefault="001A2F8C" w:rsidP="009B61E1">
            <w:pPr>
              <w:snapToGrid w:val="0"/>
              <w:rPr>
                <w:rFonts w:ascii="Century Gothic" w:hAnsi="Century Gothic" w:cs="Arial"/>
                <w:szCs w:val="24"/>
              </w:rPr>
            </w:pPr>
          </w:p>
        </w:tc>
      </w:tr>
      <w:tr w:rsidR="001A2F8C" w:rsidRPr="0003653A" w14:paraId="24777DC7" w14:textId="77777777" w:rsidTr="1A9B8FCE">
        <w:tblPrEx>
          <w:tblCellMar>
            <w:right w:w="0" w:type="dxa"/>
          </w:tblCellMar>
        </w:tblPrEx>
        <w:trPr>
          <w:jc w:val="center"/>
        </w:trPr>
        <w:tc>
          <w:tcPr>
            <w:tcW w:w="2072" w:type="dxa"/>
            <w:shd w:val="clear" w:color="auto" w:fill="auto"/>
          </w:tcPr>
          <w:p w14:paraId="1125B8B5" w14:textId="77777777" w:rsidR="001A2F8C" w:rsidRPr="00713E99" w:rsidRDefault="001A2F8C" w:rsidP="009B61E1">
            <w:pPr>
              <w:rPr>
                <w:rFonts w:ascii="Century Gothic" w:hAnsi="Century Gothic" w:cs="Arial"/>
                <w:sz w:val="20"/>
              </w:rPr>
            </w:pPr>
            <w:r w:rsidRPr="00713E99">
              <w:rPr>
                <w:rFonts w:ascii="Century Gothic" w:hAnsi="Century Gothic" w:cs="Arial"/>
                <w:sz w:val="20"/>
              </w:rPr>
              <w:t>Fences/Gates</w:t>
            </w:r>
          </w:p>
        </w:tc>
        <w:tc>
          <w:tcPr>
            <w:tcW w:w="448" w:type="dxa"/>
            <w:shd w:val="clear" w:color="auto" w:fill="auto"/>
            <w:vAlign w:val="center"/>
          </w:tcPr>
          <w:p w14:paraId="6F2BB6C4" w14:textId="0ECE7728"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B0F7430" w14:textId="629CCAAC"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AE9405D" w14:textId="11D2A12A" w:rsidR="001A2F8C" w:rsidRPr="00D6302D" w:rsidRDefault="001A2F8C" w:rsidP="009B61E1"/>
        </w:tc>
        <w:tc>
          <w:tcPr>
            <w:tcW w:w="3960" w:type="dxa"/>
            <w:shd w:val="clear" w:color="auto" w:fill="auto"/>
          </w:tcPr>
          <w:p w14:paraId="0156EB0F" w14:textId="77777777" w:rsidR="001A2F8C" w:rsidRPr="009D13F2" w:rsidRDefault="001A2F8C" w:rsidP="009B61E1">
            <w:pPr>
              <w:rPr>
                <w:rFonts w:ascii="Century Gothic" w:hAnsi="Century Gothic" w:cs="Arial"/>
                <w:sz w:val="20"/>
              </w:rPr>
            </w:pPr>
          </w:p>
        </w:tc>
        <w:tc>
          <w:tcPr>
            <w:tcW w:w="450" w:type="dxa"/>
          </w:tcPr>
          <w:p w14:paraId="7E84458F"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36D781C"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09A5A49D"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32A8D7BA"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1268D95C"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B674948" w14:textId="77777777" w:rsidR="001A2F8C" w:rsidRPr="0003653A" w:rsidRDefault="001A2F8C" w:rsidP="009B61E1">
            <w:pPr>
              <w:snapToGrid w:val="0"/>
              <w:jc w:val="center"/>
              <w:rPr>
                <w:rFonts w:ascii="Century Gothic" w:hAnsi="Century Gothic" w:cs="Arial"/>
                <w:szCs w:val="24"/>
              </w:rPr>
            </w:pPr>
          </w:p>
        </w:tc>
        <w:tc>
          <w:tcPr>
            <w:tcW w:w="540" w:type="dxa"/>
          </w:tcPr>
          <w:p w14:paraId="2473251A" w14:textId="77777777" w:rsidR="001A2F8C" w:rsidRPr="0003653A" w:rsidRDefault="001A2F8C" w:rsidP="009B61E1">
            <w:pPr>
              <w:snapToGrid w:val="0"/>
              <w:rPr>
                <w:rFonts w:ascii="Century Gothic" w:hAnsi="Century Gothic" w:cs="Arial"/>
                <w:szCs w:val="24"/>
              </w:rPr>
            </w:pPr>
          </w:p>
        </w:tc>
        <w:tc>
          <w:tcPr>
            <w:tcW w:w="3237" w:type="dxa"/>
          </w:tcPr>
          <w:p w14:paraId="70631708" w14:textId="77777777" w:rsidR="001A2F8C" w:rsidRPr="0003653A" w:rsidRDefault="001A2F8C" w:rsidP="009B61E1">
            <w:pPr>
              <w:snapToGrid w:val="0"/>
              <w:rPr>
                <w:rFonts w:ascii="Century Gothic" w:hAnsi="Century Gothic" w:cs="Arial"/>
                <w:szCs w:val="24"/>
              </w:rPr>
            </w:pPr>
          </w:p>
        </w:tc>
      </w:tr>
      <w:tr w:rsidR="001A2F8C" w:rsidRPr="0003653A" w14:paraId="0066BB39" w14:textId="77777777" w:rsidTr="1A9B8FCE">
        <w:tblPrEx>
          <w:tblCellMar>
            <w:right w:w="0" w:type="dxa"/>
          </w:tblCellMar>
        </w:tblPrEx>
        <w:trPr>
          <w:jc w:val="center"/>
        </w:trPr>
        <w:tc>
          <w:tcPr>
            <w:tcW w:w="2072" w:type="dxa"/>
            <w:shd w:val="clear" w:color="auto" w:fill="auto"/>
          </w:tcPr>
          <w:p w14:paraId="1720F61D" w14:textId="77777777" w:rsidR="001A2F8C" w:rsidRPr="00713E99" w:rsidRDefault="001A2F8C" w:rsidP="009B61E1">
            <w:pPr>
              <w:rPr>
                <w:rFonts w:ascii="Century Gothic" w:hAnsi="Century Gothic" w:cs="Arial"/>
                <w:sz w:val="20"/>
              </w:rPr>
            </w:pPr>
            <w:r w:rsidRPr="00713E99">
              <w:rPr>
                <w:rFonts w:ascii="Century Gothic" w:hAnsi="Century Gothic" w:cs="Arial"/>
                <w:sz w:val="20"/>
              </w:rPr>
              <w:t>Taps</w:t>
            </w:r>
            <w:r>
              <w:rPr>
                <w:rFonts w:ascii="Century Gothic" w:hAnsi="Century Gothic" w:cs="Arial"/>
                <w:sz w:val="20"/>
              </w:rPr>
              <w:t xml:space="preserve"> &amp; Hoses</w:t>
            </w:r>
          </w:p>
        </w:tc>
        <w:tc>
          <w:tcPr>
            <w:tcW w:w="448" w:type="dxa"/>
            <w:shd w:val="clear" w:color="auto" w:fill="auto"/>
            <w:vAlign w:val="center"/>
          </w:tcPr>
          <w:p w14:paraId="668E8090" w14:textId="21BDFFE4"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3E6FFD7" w14:textId="3418064C"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FF18151" w14:textId="587D77C3" w:rsidR="001A2F8C" w:rsidRPr="00D6302D" w:rsidRDefault="001A2F8C" w:rsidP="009B61E1"/>
        </w:tc>
        <w:tc>
          <w:tcPr>
            <w:tcW w:w="3960" w:type="dxa"/>
            <w:shd w:val="clear" w:color="auto" w:fill="auto"/>
          </w:tcPr>
          <w:p w14:paraId="7EFAF2B0" w14:textId="77777777" w:rsidR="001A2F8C" w:rsidRPr="009D13F2" w:rsidRDefault="001A2F8C" w:rsidP="009B61E1">
            <w:pPr>
              <w:rPr>
                <w:rFonts w:ascii="Century Gothic" w:hAnsi="Century Gothic" w:cs="Arial"/>
                <w:sz w:val="20"/>
              </w:rPr>
            </w:pPr>
          </w:p>
        </w:tc>
        <w:tc>
          <w:tcPr>
            <w:tcW w:w="450" w:type="dxa"/>
          </w:tcPr>
          <w:p w14:paraId="7C3D4A36"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5654F89F"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4D2C11C"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446FE60"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62999359"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38B69B85" w14:textId="77777777" w:rsidR="001A2F8C" w:rsidRPr="0003653A" w:rsidRDefault="001A2F8C" w:rsidP="009B61E1">
            <w:pPr>
              <w:snapToGrid w:val="0"/>
              <w:jc w:val="center"/>
              <w:rPr>
                <w:rFonts w:ascii="Century Gothic" w:hAnsi="Century Gothic" w:cs="Arial"/>
                <w:szCs w:val="24"/>
              </w:rPr>
            </w:pPr>
          </w:p>
        </w:tc>
        <w:tc>
          <w:tcPr>
            <w:tcW w:w="540" w:type="dxa"/>
          </w:tcPr>
          <w:p w14:paraId="5078FD28" w14:textId="77777777" w:rsidR="001A2F8C" w:rsidRPr="0003653A" w:rsidRDefault="001A2F8C" w:rsidP="009B61E1">
            <w:pPr>
              <w:snapToGrid w:val="0"/>
              <w:rPr>
                <w:rFonts w:ascii="Century Gothic" w:hAnsi="Century Gothic" w:cs="Arial"/>
                <w:szCs w:val="24"/>
              </w:rPr>
            </w:pPr>
          </w:p>
        </w:tc>
        <w:tc>
          <w:tcPr>
            <w:tcW w:w="3237" w:type="dxa"/>
          </w:tcPr>
          <w:p w14:paraId="4C94B814" w14:textId="77777777" w:rsidR="001A2F8C" w:rsidRPr="0003653A" w:rsidRDefault="001A2F8C" w:rsidP="009B61E1">
            <w:pPr>
              <w:snapToGrid w:val="0"/>
              <w:rPr>
                <w:rFonts w:ascii="Century Gothic" w:hAnsi="Century Gothic" w:cs="Arial"/>
                <w:szCs w:val="24"/>
              </w:rPr>
            </w:pPr>
          </w:p>
        </w:tc>
      </w:tr>
      <w:tr w:rsidR="001A2F8C" w:rsidRPr="0003653A" w14:paraId="633358FC" w14:textId="77777777" w:rsidTr="1A9B8FCE">
        <w:tblPrEx>
          <w:tblCellMar>
            <w:right w:w="0" w:type="dxa"/>
          </w:tblCellMar>
        </w:tblPrEx>
        <w:trPr>
          <w:jc w:val="center"/>
        </w:trPr>
        <w:tc>
          <w:tcPr>
            <w:tcW w:w="2072" w:type="dxa"/>
            <w:shd w:val="clear" w:color="auto" w:fill="auto"/>
          </w:tcPr>
          <w:p w14:paraId="00293907" w14:textId="77777777" w:rsidR="001A2F8C" w:rsidRPr="00713E99" w:rsidRDefault="001A2F8C" w:rsidP="009B61E1">
            <w:pPr>
              <w:rPr>
                <w:rFonts w:ascii="Century Gothic" w:hAnsi="Century Gothic" w:cs="Arial"/>
                <w:sz w:val="20"/>
              </w:rPr>
            </w:pPr>
            <w:r w:rsidRPr="00713E99">
              <w:rPr>
                <w:rFonts w:ascii="Century Gothic" w:hAnsi="Century Gothic" w:cs="Arial"/>
                <w:sz w:val="20"/>
              </w:rPr>
              <w:t>Lawn/Edges</w:t>
            </w:r>
          </w:p>
        </w:tc>
        <w:tc>
          <w:tcPr>
            <w:tcW w:w="448" w:type="dxa"/>
            <w:shd w:val="clear" w:color="auto" w:fill="auto"/>
            <w:vAlign w:val="center"/>
          </w:tcPr>
          <w:p w14:paraId="487D6150" w14:textId="110E96D0"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D0B22E1" w14:textId="18B654F9"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7F45C403" w14:textId="606853D2" w:rsidR="001A2F8C" w:rsidRPr="00D6302D" w:rsidRDefault="001A2F8C" w:rsidP="009B61E1">
            <w:pPr>
              <w:jc w:val="center"/>
              <w:rPr>
                <w:rFonts w:ascii="Century Gothic" w:hAnsi="Century Gothic" w:cs="Arial"/>
                <w:sz w:val="20"/>
              </w:rPr>
            </w:pPr>
          </w:p>
        </w:tc>
        <w:tc>
          <w:tcPr>
            <w:tcW w:w="3960" w:type="dxa"/>
            <w:shd w:val="clear" w:color="auto" w:fill="auto"/>
          </w:tcPr>
          <w:p w14:paraId="327DA2B9" w14:textId="77777777" w:rsidR="001A2F8C" w:rsidRPr="009D13F2" w:rsidRDefault="001A2F8C" w:rsidP="009B61E1">
            <w:pPr>
              <w:rPr>
                <w:rFonts w:ascii="Century Gothic" w:hAnsi="Century Gothic" w:cs="Arial"/>
                <w:sz w:val="20"/>
              </w:rPr>
            </w:pPr>
          </w:p>
        </w:tc>
        <w:tc>
          <w:tcPr>
            <w:tcW w:w="450" w:type="dxa"/>
          </w:tcPr>
          <w:p w14:paraId="18D861F6"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4032CA2C"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782CF79"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05E5ED3"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6F68A6E1"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1CD70B0A" w14:textId="77777777" w:rsidR="001A2F8C" w:rsidRPr="0003653A" w:rsidRDefault="001A2F8C" w:rsidP="009B61E1">
            <w:pPr>
              <w:snapToGrid w:val="0"/>
              <w:jc w:val="center"/>
              <w:rPr>
                <w:rFonts w:ascii="Century Gothic" w:hAnsi="Century Gothic" w:cs="Arial"/>
                <w:szCs w:val="24"/>
              </w:rPr>
            </w:pPr>
          </w:p>
        </w:tc>
        <w:tc>
          <w:tcPr>
            <w:tcW w:w="540" w:type="dxa"/>
          </w:tcPr>
          <w:p w14:paraId="00CF3782" w14:textId="77777777" w:rsidR="001A2F8C" w:rsidRPr="0003653A" w:rsidRDefault="001A2F8C" w:rsidP="009B61E1">
            <w:pPr>
              <w:snapToGrid w:val="0"/>
              <w:rPr>
                <w:rFonts w:ascii="Century Gothic" w:hAnsi="Century Gothic" w:cs="Arial"/>
                <w:szCs w:val="24"/>
              </w:rPr>
            </w:pPr>
          </w:p>
        </w:tc>
        <w:tc>
          <w:tcPr>
            <w:tcW w:w="3237" w:type="dxa"/>
          </w:tcPr>
          <w:p w14:paraId="28912489" w14:textId="77777777" w:rsidR="001A2F8C" w:rsidRPr="0003653A" w:rsidRDefault="001A2F8C" w:rsidP="009B61E1">
            <w:pPr>
              <w:snapToGrid w:val="0"/>
              <w:rPr>
                <w:rFonts w:ascii="Century Gothic" w:hAnsi="Century Gothic" w:cs="Arial"/>
                <w:szCs w:val="24"/>
              </w:rPr>
            </w:pPr>
          </w:p>
        </w:tc>
      </w:tr>
      <w:tr w:rsidR="001A2F8C" w:rsidRPr="0003653A" w14:paraId="56CD1B49" w14:textId="77777777" w:rsidTr="1A9B8FCE">
        <w:tblPrEx>
          <w:tblCellMar>
            <w:right w:w="0" w:type="dxa"/>
          </w:tblCellMar>
        </w:tblPrEx>
        <w:trPr>
          <w:jc w:val="center"/>
        </w:trPr>
        <w:tc>
          <w:tcPr>
            <w:tcW w:w="2072" w:type="dxa"/>
            <w:shd w:val="clear" w:color="auto" w:fill="auto"/>
          </w:tcPr>
          <w:p w14:paraId="43E9B03F" w14:textId="77777777" w:rsidR="001A2F8C" w:rsidRPr="00713E99" w:rsidRDefault="001A2F8C" w:rsidP="009B61E1">
            <w:pPr>
              <w:rPr>
                <w:rFonts w:ascii="Century Gothic" w:hAnsi="Century Gothic" w:cs="Arial"/>
                <w:sz w:val="20"/>
              </w:rPr>
            </w:pPr>
            <w:r w:rsidRPr="00713E99">
              <w:rPr>
                <w:rFonts w:ascii="Century Gothic" w:hAnsi="Century Gothic" w:cs="Arial"/>
                <w:sz w:val="20"/>
              </w:rPr>
              <w:lastRenderedPageBreak/>
              <w:t>Garden Beds</w:t>
            </w:r>
          </w:p>
        </w:tc>
        <w:tc>
          <w:tcPr>
            <w:tcW w:w="448" w:type="dxa"/>
            <w:shd w:val="clear" w:color="auto" w:fill="auto"/>
            <w:vAlign w:val="center"/>
          </w:tcPr>
          <w:p w14:paraId="771B4A3C" w14:textId="77BC59E3"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6CFBC878" w14:textId="25E69340"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12469A5C" w14:textId="1D649348" w:rsidR="001A2F8C" w:rsidRPr="00D6302D" w:rsidRDefault="001A2F8C" w:rsidP="009B61E1">
            <w:pPr>
              <w:jc w:val="center"/>
            </w:pPr>
          </w:p>
        </w:tc>
        <w:tc>
          <w:tcPr>
            <w:tcW w:w="3960" w:type="dxa"/>
            <w:shd w:val="clear" w:color="auto" w:fill="auto"/>
          </w:tcPr>
          <w:p w14:paraId="399C6B27" w14:textId="77777777" w:rsidR="001A2F8C" w:rsidRPr="009D13F2" w:rsidRDefault="001A2F8C" w:rsidP="009B61E1">
            <w:pPr>
              <w:rPr>
                <w:rFonts w:ascii="Century Gothic" w:hAnsi="Century Gothic" w:cs="Arial"/>
                <w:sz w:val="20"/>
              </w:rPr>
            </w:pPr>
          </w:p>
        </w:tc>
        <w:tc>
          <w:tcPr>
            <w:tcW w:w="450" w:type="dxa"/>
          </w:tcPr>
          <w:p w14:paraId="40C785B1"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4160BEED"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37896BF4"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2DFF5206"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6FA769D"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41A534FC" w14:textId="77777777" w:rsidR="001A2F8C" w:rsidRPr="0003653A" w:rsidRDefault="001A2F8C" w:rsidP="009B61E1">
            <w:pPr>
              <w:snapToGrid w:val="0"/>
              <w:jc w:val="center"/>
              <w:rPr>
                <w:rFonts w:ascii="Century Gothic" w:hAnsi="Century Gothic" w:cs="Arial"/>
                <w:szCs w:val="24"/>
              </w:rPr>
            </w:pPr>
          </w:p>
        </w:tc>
        <w:tc>
          <w:tcPr>
            <w:tcW w:w="540" w:type="dxa"/>
          </w:tcPr>
          <w:p w14:paraId="79EE7A1D" w14:textId="77777777" w:rsidR="001A2F8C" w:rsidRPr="0003653A" w:rsidRDefault="001A2F8C" w:rsidP="009B61E1">
            <w:pPr>
              <w:snapToGrid w:val="0"/>
              <w:rPr>
                <w:rFonts w:ascii="Century Gothic" w:hAnsi="Century Gothic" w:cs="Arial"/>
                <w:szCs w:val="24"/>
              </w:rPr>
            </w:pPr>
          </w:p>
        </w:tc>
        <w:tc>
          <w:tcPr>
            <w:tcW w:w="3237" w:type="dxa"/>
          </w:tcPr>
          <w:p w14:paraId="4CCFB12E" w14:textId="77777777" w:rsidR="001A2F8C" w:rsidRPr="0003653A" w:rsidRDefault="001A2F8C" w:rsidP="009B61E1">
            <w:pPr>
              <w:snapToGrid w:val="0"/>
              <w:rPr>
                <w:rFonts w:ascii="Century Gothic" w:hAnsi="Century Gothic" w:cs="Arial"/>
                <w:szCs w:val="24"/>
              </w:rPr>
            </w:pPr>
          </w:p>
        </w:tc>
      </w:tr>
      <w:tr w:rsidR="001A2F8C" w:rsidRPr="0003653A" w14:paraId="4906D2AE" w14:textId="77777777" w:rsidTr="1A9B8FCE">
        <w:tblPrEx>
          <w:tblCellMar>
            <w:right w:w="0" w:type="dxa"/>
          </w:tblCellMar>
        </w:tblPrEx>
        <w:trPr>
          <w:jc w:val="center"/>
        </w:trPr>
        <w:tc>
          <w:tcPr>
            <w:tcW w:w="2072" w:type="dxa"/>
            <w:shd w:val="clear" w:color="auto" w:fill="auto"/>
          </w:tcPr>
          <w:p w14:paraId="159C96BD" w14:textId="77777777" w:rsidR="001A2F8C" w:rsidRPr="00713E99" w:rsidRDefault="001A2F8C" w:rsidP="009B61E1">
            <w:pPr>
              <w:rPr>
                <w:rFonts w:ascii="Century Gothic" w:hAnsi="Century Gothic" w:cs="Arial"/>
                <w:sz w:val="20"/>
              </w:rPr>
            </w:pPr>
            <w:r w:rsidRPr="00713E99">
              <w:rPr>
                <w:rFonts w:ascii="Century Gothic" w:hAnsi="Century Gothic" w:cs="Arial"/>
                <w:sz w:val="20"/>
              </w:rPr>
              <w:t>Reticulation</w:t>
            </w:r>
          </w:p>
        </w:tc>
        <w:tc>
          <w:tcPr>
            <w:tcW w:w="448" w:type="dxa"/>
            <w:shd w:val="clear" w:color="auto" w:fill="auto"/>
            <w:vAlign w:val="center"/>
          </w:tcPr>
          <w:p w14:paraId="334F949F" w14:textId="0FD15FBD"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F0567F0" w14:textId="19ABB9F8"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5D71234C" w14:textId="3672EB87" w:rsidR="001A2F8C" w:rsidRPr="00D6302D" w:rsidRDefault="001A2F8C" w:rsidP="009B61E1">
            <w:pPr>
              <w:jc w:val="center"/>
            </w:pPr>
          </w:p>
        </w:tc>
        <w:tc>
          <w:tcPr>
            <w:tcW w:w="3960" w:type="dxa"/>
            <w:shd w:val="clear" w:color="auto" w:fill="auto"/>
          </w:tcPr>
          <w:p w14:paraId="586414E4" w14:textId="77777777" w:rsidR="001A2F8C" w:rsidRPr="009D13F2" w:rsidRDefault="001A2F8C" w:rsidP="009B61E1">
            <w:pPr>
              <w:rPr>
                <w:rFonts w:ascii="Century Gothic" w:hAnsi="Century Gothic" w:cs="Arial"/>
                <w:sz w:val="20"/>
              </w:rPr>
            </w:pPr>
          </w:p>
        </w:tc>
        <w:tc>
          <w:tcPr>
            <w:tcW w:w="450" w:type="dxa"/>
          </w:tcPr>
          <w:p w14:paraId="12825974"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2DAE7CD3"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9F781A6"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7356C5C"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678AE1F5"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60B5A5B" w14:textId="77777777" w:rsidR="001A2F8C" w:rsidRPr="0003653A" w:rsidRDefault="001A2F8C" w:rsidP="009B61E1">
            <w:pPr>
              <w:snapToGrid w:val="0"/>
              <w:jc w:val="center"/>
              <w:rPr>
                <w:rFonts w:ascii="Century Gothic" w:hAnsi="Century Gothic" w:cs="Arial"/>
                <w:szCs w:val="24"/>
              </w:rPr>
            </w:pPr>
          </w:p>
        </w:tc>
        <w:tc>
          <w:tcPr>
            <w:tcW w:w="540" w:type="dxa"/>
          </w:tcPr>
          <w:p w14:paraId="0C96338C" w14:textId="77777777" w:rsidR="001A2F8C" w:rsidRPr="0003653A" w:rsidRDefault="001A2F8C" w:rsidP="009B61E1">
            <w:pPr>
              <w:snapToGrid w:val="0"/>
              <w:rPr>
                <w:rFonts w:ascii="Century Gothic" w:hAnsi="Century Gothic" w:cs="Arial"/>
                <w:szCs w:val="24"/>
              </w:rPr>
            </w:pPr>
          </w:p>
        </w:tc>
        <w:tc>
          <w:tcPr>
            <w:tcW w:w="3237" w:type="dxa"/>
          </w:tcPr>
          <w:p w14:paraId="79443735" w14:textId="77777777" w:rsidR="001A2F8C" w:rsidRPr="0003653A" w:rsidRDefault="001A2F8C" w:rsidP="009B61E1">
            <w:pPr>
              <w:snapToGrid w:val="0"/>
              <w:rPr>
                <w:rFonts w:ascii="Century Gothic" w:hAnsi="Century Gothic" w:cs="Arial"/>
                <w:szCs w:val="24"/>
              </w:rPr>
            </w:pPr>
          </w:p>
        </w:tc>
      </w:tr>
      <w:tr w:rsidR="001A2F8C" w:rsidRPr="0003653A" w14:paraId="34855395" w14:textId="77777777" w:rsidTr="1A9B8FCE">
        <w:tblPrEx>
          <w:tblCellMar>
            <w:right w:w="0" w:type="dxa"/>
          </w:tblCellMar>
        </w:tblPrEx>
        <w:trPr>
          <w:jc w:val="center"/>
        </w:trPr>
        <w:tc>
          <w:tcPr>
            <w:tcW w:w="2072" w:type="dxa"/>
            <w:shd w:val="clear" w:color="auto" w:fill="auto"/>
          </w:tcPr>
          <w:p w14:paraId="25CD42BE" w14:textId="77777777" w:rsidR="001A2F8C" w:rsidRPr="00713E99" w:rsidRDefault="001A2F8C" w:rsidP="009B61E1">
            <w:pPr>
              <w:rPr>
                <w:rFonts w:ascii="Century Gothic" w:hAnsi="Century Gothic" w:cs="Arial"/>
                <w:sz w:val="20"/>
              </w:rPr>
            </w:pPr>
            <w:r w:rsidRPr="00713E99">
              <w:rPr>
                <w:rFonts w:ascii="Century Gothic" w:hAnsi="Century Gothic" w:cs="Arial"/>
                <w:sz w:val="20"/>
              </w:rPr>
              <w:t>Patio/Pergola</w:t>
            </w:r>
          </w:p>
        </w:tc>
        <w:tc>
          <w:tcPr>
            <w:tcW w:w="448" w:type="dxa"/>
            <w:shd w:val="clear" w:color="auto" w:fill="auto"/>
            <w:vAlign w:val="center"/>
          </w:tcPr>
          <w:p w14:paraId="4E862B38" w14:textId="6E529C51"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0C34E607" w14:textId="6C0A3004"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469567C" w14:textId="71C2609F" w:rsidR="001A2F8C" w:rsidRPr="00D6302D" w:rsidRDefault="001A2F8C" w:rsidP="009B61E1">
            <w:pPr>
              <w:jc w:val="center"/>
            </w:pPr>
          </w:p>
        </w:tc>
        <w:tc>
          <w:tcPr>
            <w:tcW w:w="3960" w:type="dxa"/>
            <w:shd w:val="clear" w:color="auto" w:fill="auto"/>
          </w:tcPr>
          <w:p w14:paraId="3827B8E0" w14:textId="77777777" w:rsidR="001A2F8C" w:rsidRPr="009D13F2" w:rsidRDefault="001A2F8C" w:rsidP="009B61E1">
            <w:pPr>
              <w:rPr>
                <w:rFonts w:ascii="Century Gothic" w:hAnsi="Century Gothic" w:cs="Arial"/>
                <w:sz w:val="20"/>
              </w:rPr>
            </w:pPr>
          </w:p>
        </w:tc>
        <w:tc>
          <w:tcPr>
            <w:tcW w:w="450" w:type="dxa"/>
          </w:tcPr>
          <w:p w14:paraId="66EC3D71"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0FFE109D"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20D0147B"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69AE640F"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62418830"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7127321" w14:textId="77777777" w:rsidR="001A2F8C" w:rsidRPr="0003653A" w:rsidRDefault="001A2F8C" w:rsidP="009B61E1">
            <w:pPr>
              <w:snapToGrid w:val="0"/>
              <w:jc w:val="center"/>
              <w:rPr>
                <w:rFonts w:ascii="Century Gothic" w:hAnsi="Century Gothic" w:cs="Arial"/>
                <w:szCs w:val="24"/>
              </w:rPr>
            </w:pPr>
          </w:p>
        </w:tc>
        <w:tc>
          <w:tcPr>
            <w:tcW w:w="540" w:type="dxa"/>
          </w:tcPr>
          <w:p w14:paraId="69D77CB9" w14:textId="77777777" w:rsidR="001A2F8C" w:rsidRPr="0003653A" w:rsidRDefault="001A2F8C" w:rsidP="009B61E1">
            <w:pPr>
              <w:snapToGrid w:val="0"/>
              <w:rPr>
                <w:rFonts w:ascii="Century Gothic" w:hAnsi="Century Gothic" w:cs="Arial"/>
                <w:szCs w:val="24"/>
              </w:rPr>
            </w:pPr>
          </w:p>
        </w:tc>
        <w:tc>
          <w:tcPr>
            <w:tcW w:w="3237" w:type="dxa"/>
          </w:tcPr>
          <w:p w14:paraId="0AD8A6D8" w14:textId="77777777" w:rsidR="001A2F8C" w:rsidRPr="0003653A" w:rsidRDefault="001A2F8C" w:rsidP="009B61E1">
            <w:pPr>
              <w:snapToGrid w:val="0"/>
              <w:rPr>
                <w:rFonts w:ascii="Century Gothic" w:hAnsi="Century Gothic" w:cs="Arial"/>
                <w:szCs w:val="24"/>
              </w:rPr>
            </w:pPr>
          </w:p>
        </w:tc>
      </w:tr>
      <w:tr w:rsidR="001A2F8C" w:rsidRPr="0003653A" w14:paraId="574D60CC" w14:textId="77777777" w:rsidTr="1A9B8FCE">
        <w:tblPrEx>
          <w:tblCellMar>
            <w:right w:w="0" w:type="dxa"/>
          </w:tblCellMar>
        </w:tblPrEx>
        <w:trPr>
          <w:jc w:val="center"/>
        </w:trPr>
        <w:tc>
          <w:tcPr>
            <w:tcW w:w="2072" w:type="dxa"/>
            <w:shd w:val="clear" w:color="auto" w:fill="auto"/>
          </w:tcPr>
          <w:p w14:paraId="79E44DEC" w14:textId="77777777" w:rsidR="001A2F8C" w:rsidRPr="00713E99" w:rsidRDefault="001A2F8C" w:rsidP="009B61E1">
            <w:pPr>
              <w:rPr>
                <w:rFonts w:ascii="Century Gothic" w:hAnsi="Century Gothic" w:cs="Arial"/>
                <w:sz w:val="20"/>
              </w:rPr>
            </w:pPr>
            <w:r w:rsidRPr="00713E99">
              <w:rPr>
                <w:rFonts w:ascii="Century Gothic" w:hAnsi="Century Gothic" w:cs="Arial"/>
                <w:sz w:val="20"/>
              </w:rPr>
              <w:t>Clothesline</w:t>
            </w:r>
          </w:p>
        </w:tc>
        <w:tc>
          <w:tcPr>
            <w:tcW w:w="448" w:type="dxa"/>
            <w:shd w:val="clear" w:color="auto" w:fill="auto"/>
            <w:vAlign w:val="center"/>
          </w:tcPr>
          <w:p w14:paraId="468E4BEC" w14:textId="7243B447"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C0379DE" w14:textId="5DE0E9E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C673163" w14:textId="4901B803" w:rsidR="001A2F8C" w:rsidRPr="00D6302D" w:rsidRDefault="001A2F8C" w:rsidP="009B61E1">
            <w:pPr>
              <w:jc w:val="center"/>
              <w:rPr>
                <w:rFonts w:ascii="Century Gothic" w:hAnsi="Century Gothic" w:cs="Arial"/>
                <w:sz w:val="20"/>
              </w:rPr>
            </w:pPr>
          </w:p>
        </w:tc>
        <w:tc>
          <w:tcPr>
            <w:tcW w:w="3960" w:type="dxa"/>
            <w:shd w:val="clear" w:color="auto" w:fill="auto"/>
          </w:tcPr>
          <w:p w14:paraId="6DDE607A" w14:textId="77777777" w:rsidR="001A2F8C" w:rsidRPr="009D13F2" w:rsidRDefault="001A2F8C" w:rsidP="009B61E1">
            <w:pPr>
              <w:rPr>
                <w:rFonts w:ascii="Century Gothic" w:hAnsi="Century Gothic" w:cs="Arial"/>
                <w:sz w:val="20"/>
              </w:rPr>
            </w:pPr>
          </w:p>
        </w:tc>
        <w:tc>
          <w:tcPr>
            <w:tcW w:w="450" w:type="dxa"/>
          </w:tcPr>
          <w:p w14:paraId="07282D66"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2B6245F2"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74222EFA"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5E711365"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301FD28"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E59BDD9" w14:textId="77777777" w:rsidR="001A2F8C" w:rsidRPr="0003653A" w:rsidRDefault="001A2F8C" w:rsidP="009B61E1">
            <w:pPr>
              <w:snapToGrid w:val="0"/>
              <w:jc w:val="center"/>
              <w:rPr>
                <w:rFonts w:ascii="Century Gothic" w:hAnsi="Century Gothic" w:cs="Arial"/>
                <w:szCs w:val="24"/>
              </w:rPr>
            </w:pPr>
          </w:p>
        </w:tc>
        <w:tc>
          <w:tcPr>
            <w:tcW w:w="540" w:type="dxa"/>
          </w:tcPr>
          <w:p w14:paraId="03D51144" w14:textId="77777777" w:rsidR="001A2F8C" w:rsidRPr="0003653A" w:rsidRDefault="001A2F8C" w:rsidP="009B61E1">
            <w:pPr>
              <w:snapToGrid w:val="0"/>
              <w:rPr>
                <w:rFonts w:ascii="Century Gothic" w:hAnsi="Century Gothic" w:cs="Arial"/>
                <w:szCs w:val="24"/>
              </w:rPr>
            </w:pPr>
          </w:p>
        </w:tc>
        <w:tc>
          <w:tcPr>
            <w:tcW w:w="3237" w:type="dxa"/>
          </w:tcPr>
          <w:p w14:paraId="200412AE" w14:textId="77777777" w:rsidR="001A2F8C" w:rsidRPr="0003653A" w:rsidRDefault="001A2F8C" w:rsidP="009B61E1">
            <w:pPr>
              <w:snapToGrid w:val="0"/>
              <w:rPr>
                <w:rFonts w:ascii="Century Gothic" w:hAnsi="Century Gothic" w:cs="Arial"/>
                <w:szCs w:val="24"/>
              </w:rPr>
            </w:pPr>
          </w:p>
        </w:tc>
      </w:tr>
      <w:tr w:rsidR="001A2F8C" w:rsidRPr="0003653A" w14:paraId="60351D7F" w14:textId="77777777" w:rsidTr="1A9B8FCE">
        <w:tblPrEx>
          <w:tblCellMar>
            <w:right w:w="0" w:type="dxa"/>
          </w:tblCellMar>
        </w:tblPrEx>
        <w:trPr>
          <w:jc w:val="center"/>
        </w:trPr>
        <w:tc>
          <w:tcPr>
            <w:tcW w:w="2072" w:type="dxa"/>
            <w:shd w:val="clear" w:color="auto" w:fill="auto"/>
          </w:tcPr>
          <w:p w14:paraId="4E8745CE" w14:textId="77777777" w:rsidR="001A2F8C" w:rsidRPr="00713E99" w:rsidRDefault="001A2F8C" w:rsidP="009B61E1">
            <w:pPr>
              <w:rPr>
                <w:rFonts w:ascii="Century Gothic" w:hAnsi="Century Gothic" w:cs="Arial"/>
                <w:sz w:val="20"/>
              </w:rPr>
            </w:pPr>
            <w:r>
              <w:rPr>
                <w:rFonts w:ascii="Century Gothic" w:hAnsi="Century Gothic" w:cs="Arial"/>
                <w:sz w:val="20"/>
              </w:rPr>
              <w:t>Exterior Flooring</w:t>
            </w:r>
          </w:p>
        </w:tc>
        <w:tc>
          <w:tcPr>
            <w:tcW w:w="448" w:type="dxa"/>
            <w:shd w:val="clear" w:color="auto" w:fill="auto"/>
            <w:vAlign w:val="center"/>
          </w:tcPr>
          <w:p w14:paraId="368DC58E" w14:textId="2A67F484"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7E0AAA1" w14:textId="18797A9D"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0FEDEB9" w14:textId="61FD157E" w:rsidR="001A2F8C" w:rsidRPr="00D6302D" w:rsidRDefault="001A2F8C" w:rsidP="009B61E1">
            <w:pPr>
              <w:jc w:val="center"/>
              <w:rPr>
                <w:rFonts w:ascii="Century Gothic" w:hAnsi="Century Gothic" w:cs="Arial"/>
                <w:sz w:val="20"/>
              </w:rPr>
            </w:pPr>
          </w:p>
        </w:tc>
        <w:tc>
          <w:tcPr>
            <w:tcW w:w="3960" w:type="dxa"/>
            <w:shd w:val="clear" w:color="auto" w:fill="auto"/>
          </w:tcPr>
          <w:p w14:paraId="4CB318FA" w14:textId="77777777" w:rsidR="001A2F8C" w:rsidRPr="009D13F2" w:rsidRDefault="001A2F8C" w:rsidP="009B61E1">
            <w:pPr>
              <w:rPr>
                <w:rFonts w:ascii="Century Gothic" w:hAnsi="Century Gothic" w:cs="Arial"/>
                <w:sz w:val="20"/>
              </w:rPr>
            </w:pPr>
          </w:p>
        </w:tc>
        <w:tc>
          <w:tcPr>
            <w:tcW w:w="450" w:type="dxa"/>
          </w:tcPr>
          <w:p w14:paraId="0DD20A63"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4DE5358E"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6D446E43"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546ECD5"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CF8A82E"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2A58CFD8" w14:textId="77777777" w:rsidR="001A2F8C" w:rsidRPr="0003653A" w:rsidRDefault="001A2F8C" w:rsidP="009B61E1">
            <w:pPr>
              <w:snapToGrid w:val="0"/>
              <w:jc w:val="center"/>
              <w:rPr>
                <w:rFonts w:ascii="Century Gothic" w:hAnsi="Century Gothic" w:cs="Arial"/>
                <w:szCs w:val="24"/>
              </w:rPr>
            </w:pPr>
          </w:p>
        </w:tc>
        <w:tc>
          <w:tcPr>
            <w:tcW w:w="540" w:type="dxa"/>
          </w:tcPr>
          <w:p w14:paraId="2C2A50DC" w14:textId="77777777" w:rsidR="001A2F8C" w:rsidRPr="0003653A" w:rsidRDefault="001A2F8C" w:rsidP="009B61E1">
            <w:pPr>
              <w:snapToGrid w:val="0"/>
              <w:rPr>
                <w:rFonts w:ascii="Century Gothic" w:hAnsi="Century Gothic" w:cs="Arial"/>
                <w:szCs w:val="24"/>
              </w:rPr>
            </w:pPr>
          </w:p>
        </w:tc>
        <w:tc>
          <w:tcPr>
            <w:tcW w:w="3237" w:type="dxa"/>
          </w:tcPr>
          <w:p w14:paraId="6E6CD505" w14:textId="77777777" w:rsidR="001A2F8C" w:rsidRPr="0003653A" w:rsidRDefault="001A2F8C" w:rsidP="009B61E1">
            <w:pPr>
              <w:snapToGrid w:val="0"/>
              <w:rPr>
                <w:rFonts w:ascii="Century Gothic" w:hAnsi="Century Gothic" w:cs="Arial"/>
                <w:szCs w:val="24"/>
              </w:rPr>
            </w:pPr>
          </w:p>
        </w:tc>
      </w:tr>
      <w:tr w:rsidR="001A2F8C" w:rsidRPr="0003653A" w14:paraId="64961080" w14:textId="77777777" w:rsidTr="1A9B8FCE">
        <w:tblPrEx>
          <w:tblCellMar>
            <w:right w:w="0" w:type="dxa"/>
          </w:tblCellMar>
        </w:tblPrEx>
        <w:trPr>
          <w:jc w:val="center"/>
        </w:trPr>
        <w:tc>
          <w:tcPr>
            <w:tcW w:w="2072" w:type="dxa"/>
            <w:shd w:val="clear" w:color="auto" w:fill="auto"/>
          </w:tcPr>
          <w:p w14:paraId="70B97490" w14:textId="77777777" w:rsidR="001A2F8C" w:rsidRPr="00713E99" w:rsidRDefault="001A2F8C" w:rsidP="009B61E1">
            <w:pPr>
              <w:rPr>
                <w:rFonts w:ascii="Century Gothic" w:hAnsi="Century Gothic" w:cs="Arial"/>
                <w:sz w:val="20"/>
              </w:rPr>
            </w:pPr>
            <w:r w:rsidRPr="00713E99">
              <w:rPr>
                <w:rFonts w:ascii="Century Gothic" w:hAnsi="Century Gothic" w:cs="Arial"/>
                <w:sz w:val="20"/>
              </w:rPr>
              <w:t>Hot Water System</w:t>
            </w:r>
          </w:p>
        </w:tc>
        <w:tc>
          <w:tcPr>
            <w:tcW w:w="448" w:type="dxa"/>
            <w:shd w:val="clear" w:color="auto" w:fill="auto"/>
            <w:vAlign w:val="center"/>
          </w:tcPr>
          <w:p w14:paraId="15B9B9F1" w14:textId="711C3501"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11F0F52" w14:textId="0761A803"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F9B7C2D" w14:textId="452E6AC6" w:rsidR="001A2F8C" w:rsidRPr="00D6302D" w:rsidRDefault="001A2F8C" w:rsidP="009B61E1">
            <w:pPr>
              <w:jc w:val="center"/>
              <w:rPr>
                <w:rFonts w:ascii="Century Gothic" w:hAnsi="Century Gothic" w:cs="Arial"/>
                <w:sz w:val="20"/>
              </w:rPr>
            </w:pPr>
          </w:p>
        </w:tc>
        <w:tc>
          <w:tcPr>
            <w:tcW w:w="3960" w:type="dxa"/>
            <w:shd w:val="clear" w:color="auto" w:fill="auto"/>
          </w:tcPr>
          <w:p w14:paraId="3AF7BDD0" w14:textId="77777777" w:rsidR="001A2F8C" w:rsidRPr="009D13F2" w:rsidRDefault="001A2F8C" w:rsidP="009B61E1">
            <w:pPr>
              <w:rPr>
                <w:rFonts w:ascii="Century Gothic" w:hAnsi="Century Gothic" w:cs="Arial"/>
                <w:sz w:val="20"/>
              </w:rPr>
            </w:pPr>
          </w:p>
        </w:tc>
        <w:tc>
          <w:tcPr>
            <w:tcW w:w="450" w:type="dxa"/>
          </w:tcPr>
          <w:p w14:paraId="4D39AAF4"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8603D0A"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5F127FC6"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63BCB248"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59106ED0"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67808A9" w14:textId="77777777" w:rsidR="001A2F8C" w:rsidRPr="0003653A" w:rsidRDefault="001A2F8C" w:rsidP="009B61E1">
            <w:pPr>
              <w:snapToGrid w:val="0"/>
              <w:jc w:val="center"/>
              <w:rPr>
                <w:rFonts w:ascii="Century Gothic" w:hAnsi="Century Gothic" w:cs="Arial"/>
                <w:szCs w:val="24"/>
              </w:rPr>
            </w:pPr>
          </w:p>
        </w:tc>
        <w:tc>
          <w:tcPr>
            <w:tcW w:w="540" w:type="dxa"/>
          </w:tcPr>
          <w:p w14:paraId="25F13933" w14:textId="77777777" w:rsidR="001A2F8C" w:rsidRPr="0003653A" w:rsidRDefault="001A2F8C" w:rsidP="009B61E1">
            <w:pPr>
              <w:snapToGrid w:val="0"/>
              <w:rPr>
                <w:rFonts w:ascii="Century Gothic" w:hAnsi="Century Gothic" w:cs="Arial"/>
                <w:szCs w:val="24"/>
              </w:rPr>
            </w:pPr>
          </w:p>
        </w:tc>
        <w:tc>
          <w:tcPr>
            <w:tcW w:w="3237" w:type="dxa"/>
          </w:tcPr>
          <w:p w14:paraId="322C3265" w14:textId="77777777" w:rsidR="001A2F8C" w:rsidRPr="0003653A" w:rsidRDefault="001A2F8C" w:rsidP="009B61E1">
            <w:pPr>
              <w:snapToGrid w:val="0"/>
              <w:rPr>
                <w:rFonts w:ascii="Century Gothic" w:hAnsi="Century Gothic" w:cs="Arial"/>
                <w:szCs w:val="24"/>
              </w:rPr>
            </w:pPr>
          </w:p>
        </w:tc>
      </w:tr>
      <w:tr w:rsidR="001A2F8C" w:rsidRPr="0003653A" w14:paraId="45226F18" w14:textId="77777777" w:rsidTr="1A9B8FCE">
        <w:tblPrEx>
          <w:tblCellMar>
            <w:right w:w="0" w:type="dxa"/>
          </w:tblCellMar>
        </w:tblPrEx>
        <w:trPr>
          <w:jc w:val="center"/>
        </w:trPr>
        <w:tc>
          <w:tcPr>
            <w:tcW w:w="2072" w:type="dxa"/>
            <w:shd w:val="clear" w:color="auto" w:fill="auto"/>
          </w:tcPr>
          <w:p w14:paraId="6C03E719" w14:textId="77777777" w:rsidR="001A2F8C" w:rsidRPr="00713E99" w:rsidRDefault="001A2F8C" w:rsidP="009B61E1">
            <w:pPr>
              <w:rPr>
                <w:rFonts w:ascii="Century Gothic" w:hAnsi="Century Gothic" w:cs="Arial"/>
                <w:sz w:val="20"/>
              </w:rPr>
            </w:pPr>
            <w:r w:rsidRPr="00713E99">
              <w:rPr>
                <w:rFonts w:ascii="Century Gothic" w:hAnsi="Century Gothic" w:cs="Arial"/>
                <w:sz w:val="20"/>
              </w:rPr>
              <w:t>Pool</w:t>
            </w:r>
          </w:p>
        </w:tc>
        <w:tc>
          <w:tcPr>
            <w:tcW w:w="448" w:type="dxa"/>
            <w:shd w:val="clear" w:color="auto" w:fill="auto"/>
            <w:vAlign w:val="center"/>
          </w:tcPr>
          <w:p w14:paraId="6CC599CC" w14:textId="622A6B63"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3AA20B7" w14:textId="48773FCD"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0B60530" w14:textId="20C30C44" w:rsidR="001A2F8C" w:rsidRPr="00D6302D" w:rsidRDefault="001A2F8C" w:rsidP="009B61E1">
            <w:pPr>
              <w:jc w:val="center"/>
              <w:rPr>
                <w:rFonts w:ascii="Century Gothic" w:hAnsi="Century Gothic" w:cs="Arial"/>
                <w:sz w:val="20"/>
              </w:rPr>
            </w:pPr>
          </w:p>
        </w:tc>
        <w:tc>
          <w:tcPr>
            <w:tcW w:w="3960" w:type="dxa"/>
            <w:shd w:val="clear" w:color="auto" w:fill="auto"/>
          </w:tcPr>
          <w:p w14:paraId="41F1F441" w14:textId="77777777" w:rsidR="001A2F8C" w:rsidRPr="009D13F2" w:rsidRDefault="001A2F8C" w:rsidP="009B61E1">
            <w:pPr>
              <w:rPr>
                <w:rFonts w:ascii="Century Gothic" w:hAnsi="Century Gothic" w:cs="Arial"/>
                <w:sz w:val="20"/>
              </w:rPr>
            </w:pPr>
          </w:p>
        </w:tc>
        <w:tc>
          <w:tcPr>
            <w:tcW w:w="450" w:type="dxa"/>
          </w:tcPr>
          <w:p w14:paraId="7A343814"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405848A2"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5E741F3"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63D9CB9C"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56512B0"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18ABCD0" w14:textId="77777777" w:rsidR="001A2F8C" w:rsidRPr="0003653A" w:rsidRDefault="001A2F8C" w:rsidP="009B61E1">
            <w:pPr>
              <w:snapToGrid w:val="0"/>
              <w:jc w:val="center"/>
              <w:rPr>
                <w:rFonts w:ascii="Century Gothic" w:hAnsi="Century Gothic" w:cs="Arial"/>
                <w:szCs w:val="24"/>
              </w:rPr>
            </w:pPr>
          </w:p>
        </w:tc>
        <w:tc>
          <w:tcPr>
            <w:tcW w:w="540" w:type="dxa"/>
          </w:tcPr>
          <w:p w14:paraId="427A26FE" w14:textId="77777777" w:rsidR="001A2F8C" w:rsidRPr="0003653A" w:rsidRDefault="001A2F8C" w:rsidP="009B61E1">
            <w:pPr>
              <w:snapToGrid w:val="0"/>
              <w:rPr>
                <w:rFonts w:ascii="Century Gothic" w:hAnsi="Century Gothic" w:cs="Arial"/>
                <w:szCs w:val="24"/>
              </w:rPr>
            </w:pPr>
          </w:p>
        </w:tc>
        <w:tc>
          <w:tcPr>
            <w:tcW w:w="3237" w:type="dxa"/>
          </w:tcPr>
          <w:p w14:paraId="6336B74A" w14:textId="77777777" w:rsidR="001A2F8C" w:rsidRPr="0003653A" w:rsidRDefault="001A2F8C" w:rsidP="009B61E1">
            <w:pPr>
              <w:snapToGrid w:val="0"/>
              <w:rPr>
                <w:rFonts w:ascii="Century Gothic" w:hAnsi="Century Gothic" w:cs="Arial"/>
                <w:szCs w:val="24"/>
              </w:rPr>
            </w:pPr>
          </w:p>
        </w:tc>
      </w:tr>
      <w:tr w:rsidR="001A2F8C" w:rsidRPr="0003653A" w14:paraId="3E3E3EEB" w14:textId="77777777" w:rsidTr="1A9B8FCE">
        <w:tblPrEx>
          <w:tblCellMar>
            <w:right w:w="0" w:type="dxa"/>
          </w:tblCellMar>
        </w:tblPrEx>
        <w:trPr>
          <w:jc w:val="center"/>
        </w:trPr>
        <w:tc>
          <w:tcPr>
            <w:tcW w:w="2072" w:type="dxa"/>
            <w:shd w:val="clear" w:color="auto" w:fill="auto"/>
          </w:tcPr>
          <w:p w14:paraId="550CC40F" w14:textId="77777777" w:rsidR="001A2F8C" w:rsidRPr="00713E99" w:rsidRDefault="001A2F8C" w:rsidP="009B61E1">
            <w:pPr>
              <w:rPr>
                <w:rFonts w:ascii="Century Gothic" w:hAnsi="Century Gothic" w:cs="Arial"/>
                <w:sz w:val="20"/>
              </w:rPr>
            </w:pPr>
            <w:r w:rsidRPr="00713E99">
              <w:rPr>
                <w:rFonts w:ascii="Century Gothic" w:hAnsi="Century Gothic" w:cs="Arial"/>
                <w:sz w:val="20"/>
              </w:rPr>
              <w:t>Additional</w:t>
            </w:r>
          </w:p>
        </w:tc>
        <w:tc>
          <w:tcPr>
            <w:tcW w:w="448" w:type="dxa"/>
            <w:shd w:val="clear" w:color="auto" w:fill="auto"/>
            <w:vAlign w:val="center"/>
          </w:tcPr>
          <w:p w14:paraId="65CA5335" w14:textId="106690E8"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DE6F757" w14:textId="21D7649B"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40AB8B57" w14:textId="75BA5A7A" w:rsidR="001A2F8C" w:rsidRPr="00D6302D" w:rsidRDefault="001A2F8C" w:rsidP="009B61E1">
            <w:pPr>
              <w:jc w:val="center"/>
              <w:rPr>
                <w:rFonts w:ascii="Century Gothic" w:hAnsi="Century Gothic" w:cs="Arial"/>
                <w:sz w:val="20"/>
              </w:rPr>
            </w:pPr>
          </w:p>
        </w:tc>
        <w:tc>
          <w:tcPr>
            <w:tcW w:w="3960" w:type="dxa"/>
            <w:shd w:val="clear" w:color="auto" w:fill="auto"/>
          </w:tcPr>
          <w:p w14:paraId="100D4E11" w14:textId="77777777" w:rsidR="001A2F8C" w:rsidRPr="009D13F2" w:rsidRDefault="001A2F8C" w:rsidP="009B61E1">
            <w:pPr>
              <w:rPr>
                <w:rFonts w:ascii="Century Gothic" w:hAnsi="Century Gothic" w:cs="Arial"/>
                <w:sz w:val="20"/>
              </w:rPr>
            </w:pPr>
          </w:p>
        </w:tc>
        <w:tc>
          <w:tcPr>
            <w:tcW w:w="450" w:type="dxa"/>
          </w:tcPr>
          <w:p w14:paraId="6978A443"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5442801F"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63A00AD"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A38B767"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7CE0B9FD"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44C1B5D" w14:textId="77777777" w:rsidR="001A2F8C" w:rsidRPr="0003653A" w:rsidRDefault="001A2F8C" w:rsidP="009B61E1">
            <w:pPr>
              <w:snapToGrid w:val="0"/>
              <w:jc w:val="center"/>
              <w:rPr>
                <w:rFonts w:ascii="Century Gothic" w:hAnsi="Century Gothic" w:cs="Arial"/>
                <w:szCs w:val="24"/>
              </w:rPr>
            </w:pPr>
          </w:p>
        </w:tc>
        <w:tc>
          <w:tcPr>
            <w:tcW w:w="540" w:type="dxa"/>
          </w:tcPr>
          <w:p w14:paraId="06C2B3C1" w14:textId="77777777" w:rsidR="001A2F8C" w:rsidRPr="0003653A" w:rsidRDefault="001A2F8C" w:rsidP="009B61E1">
            <w:pPr>
              <w:snapToGrid w:val="0"/>
              <w:rPr>
                <w:rFonts w:ascii="Century Gothic" w:hAnsi="Century Gothic" w:cs="Arial"/>
                <w:szCs w:val="24"/>
              </w:rPr>
            </w:pPr>
          </w:p>
        </w:tc>
        <w:tc>
          <w:tcPr>
            <w:tcW w:w="3237" w:type="dxa"/>
          </w:tcPr>
          <w:p w14:paraId="767694FA" w14:textId="77777777" w:rsidR="001A2F8C" w:rsidRPr="0003653A" w:rsidRDefault="001A2F8C" w:rsidP="009B61E1">
            <w:pPr>
              <w:snapToGrid w:val="0"/>
              <w:rPr>
                <w:rFonts w:ascii="Century Gothic" w:hAnsi="Century Gothic" w:cs="Arial"/>
                <w:szCs w:val="24"/>
              </w:rPr>
            </w:pPr>
          </w:p>
        </w:tc>
      </w:tr>
      <w:tr w:rsidR="001A2F8C" w:rsidRPr="0003653A" w14:paraId="0411EAF0" w14:textId="77777777" w:rsidTr="1A9B8FCE">
        <w:tblPrEx>
          <w:tblCellMar>
            <w:left w:w="0" w:type="dxa"/>
            <w:right w:w="0" w:type="dxa"/>
          </w:tblCellMar>
        </w:tblPrEx>
        <w:trPr>
          <w:trHeight w:val="303"/>
          <w:jc w:val="center"/>
        </w:trPr>
        <w:tc>
          <w:tcPr>
            <w:tcW w:w="2072" w:type="dxa"/>
            <w:shd w:val="clear" w:color="auto" w:fill="D9D9D9" w:themeFill="background1" w:themeFillShade="D9"/>
          </w:tcPr>
          <w:p w14:paraId="7500A033" w14:textId="77777777" w:rsidR="001A2F8C" w:rsidRPr="000E6F7B" w:rsidRDefault="001A2F8C" w:rsidP="009B61E1">
            <w:pPr>
              <w:ind w:left="90"/>
              <w:rPr>
                <w:rFonts w:ascii="Century Gothic" w:hAnsi="Century Gothic" w:cs="Arial"/>
                <w:sz w:val="20"/>
              </w:rPr>
            </w:pPr>
            <w:r w:rsidRPr="000E6F7B">
              <w:rPr>
                <w:rFonts w:ascii="Century Gothic" w:hAnsi="Century Gothic" w:cs="Arial"/>
                <w:b/>
                <w:sz w:val="20"/>
              </w:rPr>
              <w:t>SECURITY/SAFETY</w:t>
            </w:r>
          </w:p>
        </w:tc>
        <w:tc>
          <w:tcPr>
            <w:tcW w:w="448" w:type="dxa"/>
            <w:shd w:val="clear" w:color="auto" w:fill="D9D9D9" w:themeFill="background1" w:themeFillShade="D9"/>
            <w:vAlign w:val="center"/>
          </w:tcPr>
          <w:p w14:paraId="340EB4C5"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D9D9D9" w:themeFill="background1" w:themeFillShade="D9"/>
            <w:vAlign w:val="center"/>
          </w:tcPr>
          <w:p w14:paraId="3339C74E" w14:textId="77777777" w:rsidR="001A2F8C" w:rsidRPr="0003653A" w:rsidRDefault="001A2F8C" w:rsidP="009B61E1">
            <w:pPr>
              <w:snapToGrid w:val="0"/>
              <w:jc w:val="center"/>
              <w:rPr>
                <w:rFonts w:ascii="Century Gothic" w:hAnsi="Century Gothic" w:cs="Arial"/>
                <w:szCs w:val="24"/>
              </w:rPr>
            </w:pPr>
          </w:p>
        </w:tc>
        <w:tc>
          <w:tcPr>
            <w:tcW w:w="540" w:type="dxa"/>
            <w:shd w:val="clear" w:color="auto" w:fill="D9D9D9" w:themeFill="background1" w:themeFillShade="D9"/>
            <w:vAlign w:val="center"/>
          </w:tcPr>
          <w:p w14:paraId="4A9FB7BA" w14:textId="77777777" w:rsidR="001A2F8C" w:rsidRPr="0003653A" w:rsidRDefault="001A2F8C" w:rsidP="009B61E1">
            <w:pPr>
              <w:snapToGrid w:val="0"/>
              <w:jc w:val="center"/>
              <w:rPr>
                <w:rFonts w:ascii="Century Gothic" w:hAnsi="Century Gothic" w:cs="Arial"/>
                <w:szCs w:val="24"/>
              </w:rPr>
            </w:pPr>
          </w:p>
        </w:tc>
        <w:tc>
          <w:tcPr>
            <w:tcW w:w="3960" w:type="dxa"/>
            <w:shd w:val="clear" w:color="auto" w:fill="D9D9D9" w:themeFill="background1" w:themeFillShade="D9"/>
          </w:tcPr>
          <w:p w14:paraId="6C5843D8" w14:textId="77777777" w:rsidR="001A2F8C" w:rsidRPr="009D13F2" w:rsidRDefault="001A2F8C" w:rsidP="009B61E1">
            <w:pPr>
              <w:rPr>
                <w:rFonts w:ascii="Century Gothic" w:hAnsi="Century Gothic" w:cs="Arial"/>
                <w:sz w:val="20"/>
              </w:rPr>
            </w:pPr>
          </w:p>
        </w:tc>
        <w:tc>
          <w:tcPr>
            <w:tcW w:w="450" w:type="dxa"/>
            <w:shd w:val="clear" w:color="auto" w:fill="D9D9D9" w:themeFill="background1" w:themeFillShade="D9"/>
          </w:tcPr>
          <w:p w14:paraId="112F972E" w14:textId="77777777" w:rsidR="001A2F8C" w:rsidRPr="0003653A" w:rsidRDefault="001A2F8C" w:rsidP="009B61E1">
            <w:pPr>
              <w:snapToGrid w:val="0"/>
              <w:rPr>
                <w:rFonts w:ascii="Century Gothic" w:hAnsi="Century Gothic" w:cs="Arial"/>
                <w:color w:val="FFFFFF"/>
                <w:szCs w:val="24"/>
              </w:rPr>
            </w:pPr>
          </w:p>
        </w:tc>
        <w:tc>
          <w:tcPr>
            <w:tcW w:w="2970" w:type="dxa"/>
            <w:shd w:val="clear" w:color="auto" w:fill="D9D9D9" w:themeFill="background1" w:themeFillShade="D9"/>
          </w:tcPr>
          <w:p w14:paraId="69C76DCA" w14:textId="77777777" w:rsidR="001A2F8C" w:rsidRPr="0003653A" w:rsidRDefault="001A2F8C" w:rsidP="009B61E1">
            <w:pPr>
              <w:snapToGrid w:val="0"/>
              <w:rPr>
                <w:rFonts w:ascii="Century Gothic" w:hAnsi="Century Gothic" w:cs="Arial"/>
                <w:color w:val="FFFFFF"/>
                <w:szCs w:val="24"/>
              </w:rPr>
            </w:pPr>
          </w:p>
        </w:tc>
        <w:tc>
          <w:tcPr>
            <w:tcW w:w="270" w:type="dxa"/>
            <w:shd w:val="clear" w:color="auto" w:fill="000000" w:themeFill="text1"/>
          </w:tcPr>
          <w:p w14:paraId="22CBD36C" w14:textId="77777777" w:rsidR="001A2F8C" w:rsidRPr="0003653A" w:rsidRDefault="001A2F8C" w:rsidP="009B61E1">
            <w:pPr>
              <w:snapToGrid w:val="0"/>
              <w:spacing w:after="100" w:afterAutospacing="1"/>
              <w:rPr>
                <w:rFonts w:ascii="Century Gothic" w:hAnsi="Century Gothic" w:cs="Arial"/>
                <w:color w:val="FFFFFF"/>
                <w:szCs w:val="24"/>
              </w:rPr>
            </w:pPr>
          </w:p>
        </w:tc>
        <w:tc>
          <w:tcPr>
            <w:tcW w:w="416" w:type="dxa"/>
            <w:shd w:val="clear" w:color="auto" w:fill="D9D9D9" w:themeFill="background1" w:themeFillShade="D9"/>
          </w:tcPr>
          <w:p w14:paraId="007AA570" w14:textId="77777777" w:rsidR="001A2F8C" w:rsidRPr="0003653A" w:rsidRDefault="001A2F8C" w:rsidP="009B61E1">
            <w:pPr>
              <w:snapToGrid w:val="0"/>
              <w:rPr>
                <w:rFonts w:ascii="Century Gothic" w:hAnsi="Century Gothic" w:cs="Arial"/>
                <w:color w:val="FFFFFF"/>
                <w:szCs w:val="24"/>
              </w:rPr>
            </w:pPr>
          </w:p>
        </w:tc>
        <w:tc>
          <w:tcPr>
            <w:tcW w:w="484" w:type="dxa"/>
            <w:shd w:val="clear" w:color="auto" w:fill="D9D9D9" w:themeFill="background1" w:themeFillShade="D9"/>
          </w:tcPr>
          <w:p w14:paraId="7C296CEF" w14:textId="77777777" w:rsidR="001A2F8C" w:rsidRPr="0003653A" w:rsidRDefault="001A2F8C" w:rsidP="009B61E1">
            <w:pPr>
              <w:snapToGrid w:val="0"/>
              <w:rPr>
                <w:rFonts w:ascii="Century Gothic" w:hAnsi="Century Gothic" w:cs="Arial"/>
                <w:color w:val="FFFFFF"/>
                <w:szCs w:val="24"/>
              </w:rPr>
            </w:pPr>
          </w:p>
        </w:tc>
        <w:tc>
          <w:tcPr>
            <w:tcW w:w="450" w:type="dxa"/>
            <w:shd w:val="clear" w:color="auto" w:fill="D9D9D9" w:themeFill="background1" w:themeFillShade="D9"/>
          </w:tcPr>
          <w:p w14:paraId="5C451651" w14:textId="77777777" w:rsidR="001A2F8C" w:rsidRPr="0003653A" w:rsidRDefault="001A2F8C" w:rsidP="009B61E1">
            <w:pPr>
              <w:snapToGrid w:val="0"/>
              <w:rPr>
                <w:rFonts w:ascii="Century Gothic" w:hAnsi="Century Gothic" w:cs="Arial"/>
                <w:color w:val="FFFFFF"/>
                <w:szCs w:val="24"/>
              </w:rPr>
            </w:pPr>
          </w:p>
        </w:tc>
        <w:tc>
          <w:tcPr>
            <w:tcW w:w="540" w:type="dxa"/>
            <w:shd w:val="clear" w:color="auto" w:fill="D9D9D9" w:themeFill="background1" w:themeFillShade="D9"/>
          </w:tcPr>
          <w:p w14:paraId="617612CA" w14:textId="77777777" w:rsidR="001A2F8C" w:rsidRPr="0003653A" w:rsidRDefault="001A2F8C" w:rsidP="009B61E1">
            <w:pPr>
              <w:snapToGrid w:val="0"/>
              <w:rPr>
                <w:rFonts w:ascii="Century Gothic" w:hAnsi="Century Gothic" w:cs="Arial"/>
                <w:szCs w:val="24"/>
              </w:rPr>
            </w:pPr>
          </w:p>
        </w:tc>
        <w:tc>
          <w:tcPr>
            <w:tcW w:w="3237" w:type="dxa"/>
            <w:shd w:val="clear" w:color="auto" w:fill="D9D9D9" w:themeFill="background1" w:themeFillShade="D9"/>
          </w:tcPr>
          <w:p w14:paraId="09BBC8C5" w14:textId="77777777" w:rsidR="001A2F8C" w:rsidRPr="0003653A" w:rsidRDefault="001A2F8C" w:rsidP="009B61E1">
            <w:pPr>
              <w:snapToGrid w:val="0"/>
              <w:rPr>
                <w:rFonts w:ascii="Century Gothic" w:hAnsi="Century Gothic" w:cs="Arial"/>
                <w:szCs w:val="24"/>
              </w:rPr>
            </w:pPr>
          </w:p>
        </w:tc>
      </w:tr>
      <w:tr w:rsidR="001A2F8C" w:rsidRPr="0003653A" w14:paraId="1BE89309" w14:textId="77777777" w:rsidTr="1A9B8FCE">
        <w:tblPrEx>
          <w:tblCellMar>
            <w:right w:w="0" w:type="dxa"/>
          </w:tblCellMar>
        </w:tblPrEx>
        <w:trPr>
          <w:jc w:val="center"/>
        </w:trPr>
        <w:tc>
          <w:tcPr>
            <w:tcW w:w="2072" w:type="dxa"/>
            <w:shd w:val="clear" w:color="auto" w:fill="auto"/>
          </w:tcPr>
          <w:p w14:paraId="3E6EA399"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Smoke Alarms</w:t>
            </w:r>
          </w:p>
        </w:tc>
        <w:tc>
          <w:tcPr>
            <w:tcW w:w="448" w:type="dxa"/>
            <w:shd w:val="clear" w:color="auto" w:fill="auto"/>
            <w:vAlign w:val="center"/>
          </w:tcPr>
          <w:p w14:paraId="3586F714" w14:textId="49D1C2E3"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5C19395" w14:textId="5F3B4C93"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E478263" w14:textId="092DE8FE" w:rsidR="001A2F8C" w:rsidRPr="00D6302D" w:rsidRDefault="001A2F8C" w:rsidP="009B61E1">
            <w:pPr>
              <w:jc w:val="center"/>
              <w:rPr>
                <w:rFonts w:ascii="Century Gothic" w:hAnsi="Century Gothic" w:cs="Arial"/>
                <w:sz w:val="20"/>
              </w:rPr>
            </w:pPr>
          </w:p>
        </w:tc>
        <w:tc>
          <w:tcPr>
            <w:tcW w:w="3960" w:type="dxa"/>
            <w:shd w:val="clear" w:color="auto" w:fill="auto"/>
          </w:tcPr>
          <w:p w14:paraId="5861DFD6" w14:textId="77777777" w:rsidR="001A2F8C" w:rsidRPr="009D13F2" w:rsidRDefault="001A2F8C" w:rsidP="009B61E1">
            <w:pPr>
              <w:rPr>
                <w:rFonts w:ascii="Century Gothic" w:hAnsi="Century Gothic" w:cs="Arial"/>
                <w:sz w:val="20"/>
              </w:rPr>
            </w:pPr>
          </w:p>
        </w:tc>
        <w:tc>
          <w:tcPr>
            <w:tcW w:w="450" w:type="dxa"/>
          </w:tcPr>
          <w:p w14:paraId="3DD506B5"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306F3229"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34E411A8"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2C862DCD"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3297EE29"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099868D3" w14:textId="77777777" w:rsidR="001A2F8C" w:rsidRPr="0003653A" w:rsidRDefault="001A2F8C" w:rsidP="009B61E1">
            <w:pPr>
              <w:snapToGrid w:val="0"/>
              <w:jc w:val="center"/>
              <w:rPr>
                <w:rFonts w:ascii="Century Gothic" w:hAnsi="Century Gothic" w:cs="Arial"/>
                <w:szCs w:val="24"/>
              </w:rPr>
            </w:pPr>
          </w:p>
        </w:tc>
        <w:tc>
          <w:tcPr>
            <w:tcW w:w="540" w:type="dxa"/>
          </w:tcPr>
          <w:p w14:paraId="36FA1688" w14:textId="77777777" w:rsidR="001A2F8C" w:rsidRPr="0003653A" w:rsidRDefault="001A2F8C" w:rsidP="009B61E1">
            <w:pPr>
              <w:snapToGrid w:val="0"/>
              <w:rPr>
                <w:rFonts w:ascii="Century Gothic" w:hAnsi="Century Gothic" w:cs="Arial"/>
                <w:szCs w:val="24"/>
              </w:rPr>
            </w:pPr>
          </w:p>
        </w:tc>
        <w:tc>
          <w:tcPr>
            <w:tcW w:w="3237" w:type="dxa"/>
          </w:tcPr>
          <w:p w14:paraId="333F3BDE" w14:textId="77777777" w:rsidR="001A2F8C" w:rsidRPr="0003653A" w:rsidRDefault="001A2F8C" w:rsidP="009B61E1">
            <w:pPr>
              <w:snapToGrid w:val="0"/>
              <w:rPr>
                <w:rFonts w:ascii="Century Gothic" w:hAnsi="Century Gothic" w:cs="Arial"/>
                <w:szCs w:val="24"/>
              </w:rPr>
            </w:pPr>
          </w:p>
        </w:tc>
      </w:tr>
      <w:tr w:rsidR="001A2F8C" w:rsidRPr="0003653A" w14:paraId="2C4D16BA" w14:textId="77777777" w:rsidTr="1A9B8FCE">
        <w:tblPrEx>
          <w:tblCellMar>
            <w:right w:w="0" w:type="dxa"/>
          </w:tblCellMar>
        </w:tblPrEx>
        <w:trPr>
          <w:jc w:val="center"/>
        </w:trPr>
        <w:tc>
          <w:tcPr>
            <w:tcW w:w="2072" w:type="dxa"/>
            <w:shd w:val="clear" w:color="auto" w:fill="auto"/>
          </w:tcPr>
          <w:p w14:paraId="445D7C83"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RCD/Safety Switch</w:t>
            </w:r>
          </w:p>
        </w:tc>
        <w:tc>
          <w:tcPr>
            <w:tcW w:w="448" w:type="dxa"/>
            <w:shd w:val="clear" w:color="auto" w:fill="auto"/>
            <w:vAlign w:val="center"/>
          </w:tcPr>
          <w:p w14:paraId="517E88ED" w14:textId="0F2E578F"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E57D60B" w14:textId="00F57B13"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ABB5E0F" w14:textId="415016B0" w:rsidR="001A2F8C" w:rsidRPr="00D6302D" w:rsidRDefault="001A2F8C" w:rsidP="009B61E1">
            <w:pPr>
              <w:jc w:val="center"/>
              <w:rPr>
                <w:rFonts w:ascii="Century Gothic" w:hAnsi="Century Gothic" w:cs="Arial"/>
                <w:sz w:val="20"/>
              </w:rPr>
            </w:pPr>
          </w:p>
        </w:tc>
        <w:tc>
          <w:tcPr>
            <w:tcW w:w="3960" w:type="dxa"/>
            <w:shd w:val="clear" w:color="auto" w:fill="auto"/>
          </w:tcPr>
          <w:p w14:paraId="511414E1" w14:textId="77777777" w:rsidR="001A2F8C" w:rsidRPr="009D13F2" w:rsidRDefault="001A2F8C" w:rsidP="009B61E1">
            <w:pPr>
              <w:rPr>
                <w:rFonts w:ascii="Century Gothic" w:hAnsi="Century Gothic" w:cs="Arial"/>
                <w:sz w:val="20"/>
              </w:rPr>
            </w:pPr>
          </w:p>
        </w:tc>
        <w:tc>
          <w:tcPr>
            <w:tcW w:w="450" w:type="dxa"/>
          </w:tcPr>
          <w:p w14:paraId="0A71D4C2"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4BFBC1DC"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448F548"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4DF69543"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07C8F779"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43CA7F0D" w14:textId="77777777" w:rsidR="001A2F8C" w:rsidRPr="0003653A" w:rsidRDefault="001A2F8C" w:rsidP="009B61E1">
            <w:pPr>
              <w:snapToGrid w:val="0"/>
              <w:jc w:val="center"/>
              <w:rPr>
                <w:rFonts w:ascii="Century Gothic" w:hAnsi="Century Gothic" w:cs="Arial"/>
                <w:szCs w:val="24"/>
              </w:rPr>
            </w:pPr>
          </w:p>
        </w:tc>
        <w:tc>
          <w:tcPr>
            <w:tcW w:w="540" w:type="dxa"/>
          </w:tcPr>
          <w:p w14:paraId="4A78E200" w14:textId="77777777" w:rsidR="001A2F8C" w:rsidRPr="0003653A" w:rsidRDefault="001A2F8C" w:rsidP="009B61E1">
            <w:pPr>
              <w:snapToGrid w:val="0"/>
              <w:rPr>
                <w:rFonts w:ascii="Century Gothic" w:hAnsi="Century Gothic" w:cs="Arial"/>
                <w:szCs w:val="24"/>
              </w:rPr>
            </w:pPr>
          </w:p>
        </w:tc>
        <w:tc>
          <w:tcPr>
            <w:tcW w:w="3237" w:type="dxa"/>
          </w:tcPr>
          <w:p w14:paraId="1A82F065" w14:textId="77777777" w:rsidR="001A2F8C" w:rsidRPr="0003653A" w:rsidRDefault="001A2F8C" w:rsidP="009B61E1">
            <w:pPr>
              <w:snapToGrid w:val="0"/>
              <w:rPr>
                <w:rFonts w:ascii="Century Gothic" w:hAnsi="Century Gothic" w:cs="Arial"/>
                <w:szCs w:val="24"/>
              </w:rPr>
            </w:pPr>
          </w:p>
        </w:tc>
      </w:tr>
      <w:tr w:rsidR="001A2F8C" w:rsidRPr="0003653A" w14:paraId="1ADF77C4" w14:textId="77777777" w:rsidTr="1A9B8FCE">
        <w:tblPrEx>
          <w:tblCellMar>
            <w:right w:w="0" w:type="dxa"/>
          </w:tblCellMar>
        </w:tblPrEx>
        <w:trPr>
          <w:jc w:val="center"/>
        </w:trPr>
        <w:tc>
          <w:tcPr>
            <w:tcW w:w="2072" w:type="dxa"/>
            <w:shd w:val="clear" w:color="auto" w:fill="auto"/>
          </w:tcPr>
          <w:p w14:paraId="246DB4B7"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Keys/Other Opening Devices</w:t>
            </w:r>
          </w:p>
        </w:tc>
        <w:tc>
          <w:tcPr>
            <w:tcW w:w="448" w:type="dxa"/>
            <w:shd w:val="clear" w:color="auto" w:fill="auto"/>
            <w:vAlign w:val="center"/>
          </w:tcPr>
          <w:p w14:paraId="1FBA8D79" w14:textId="7FE1BB4C"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52D22F40" w14:textId="647F28F2"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646B9159" w14:textId="3883438B" w:rsidR="001A2F8C" w:rsidRPr="00D6302D" w:rsidRDefault="001A2F8C" w:rsidP="009B61E1">
            <w:pPr>
              <w:jc w:val="center"/>
              <w:rPr>
                <w:rFonts w:ascii="Century Gothic" w:hAnsi="Century Gothic" w:cs="Arial"/>
                <w:sz w:val="20"/>
              </w:rPr>
            </w:pPr>
          </w:p>
        </w:tc>
        <w:tc>
          <w:tcPr>
            <w:tcW w:w="3960" w:type="dxa"/>
            <w:shd w:val="clear" w:color="auto" w:fill="auto"/>
          </w:tcPr>
          <w:p w14:paraId="0DB40124" w14:textId="23E9FE19" w:rsidR="001A2F8C" w:rsidRPr="009D13F2" w:rsidRDefault="001A2F8C" w:rsidP="009B61E1">
            <w:pPr>
              <w:rPr>
                <w:rFonts w:ascii="Century Gothic" w:hAnsi="Century Gothic" w:cs="Arial"/>
                <w:sz w:val="20"/>
              </w:rPr>
            </w:pPr>
          </w:p>
        </w:tc>
        <w:tc>
          <w:tcPr>
            <w:tcW w:w="450" w:type="dxa"/>
          </w:tcPr>
          <w:p w14:paraId="4D9C7494"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06313BF1"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29D54ECA"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773C64BC"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62F179D4"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4DBABD4" w14:textId="77777777" w:rsidR="001A2F8C" w:rsidRPr="0003653A" w:rsidRDefault="001A2F8C" w:rsidP="009B61E1">
            <w:pPr>
              <w:snapToGrid w:val="0"/>
              <w:jc w:val="center"/>
              <w:rPr>
                <w:rFonts w:ascii="Century Gothic" w:hAnsi="Century Gothic" w:cs="Arial"/>
                <w:szCs w:val="24"/>
              </w:rPr>
            </w:pPr>
          </w:p>
        </w:tc>
        <w:tc>
          <w:tcPr>
            <w:tcW w:w="540" w:type="dxa"/>
          </w:tcPr>
          <w:p w14:paraId="5A5BE0D8" w14:textId="77777777" w:rsidR="001A2F8C" w:rsidRPr="0003653A" w:rsidRDefault="001A2F8C" w:rsidP="009B61E1">
            <w:pPr>
              <w:snapToGrid w:val="0"/>
              <w:rPr>
                <w:rFonts w:ascii="Century Gothic" w:hAnsi="Century Gothic" w:cs="Arial"/>
                <w:szCs w:val="24"/>
              </w:rPr>
            </w:pPr>
          </w:p>
        </w:tc>
        <w:tc>
          <w:tcPr>
            <w:tcW w:w="3237" w:type="dxa"/>
          </w:tcPr>
          <w:p w14:paraId="11CDAFD7" w14:textId="77777777" w:rsidR="001A2F8C" w:rsidRPr="0003653A" w:rsidRDefault="001A2F8C" w:rsidP="009B61E1">
            <w:pPr>
              <w:snapToGrid w:val="0"/>
              <w:rPr>
                <w:rFonts w:ascii="Century Gothic" w:hAnsi="Century Gothic" w:cs="Arial"/>
                <w:szCs w:val="24"/>
              </w:rPr>
            </w:pPr>
          </w:p>
        </w:tc>
      </w:tr>
      <w:tr w:rsidR="001A2F8C" w:rsidRPr="0003653A" w14:paraId="10981463" w14:textId="77777777" w:rsidTr="1A9B8FCE">
        <w:tblPrEx>
          <w:tblCellMar>
            <w:right w:w="0" w:type="dxa"/>
          </w:tblCellMar>
        </w:tblPrEx>
        <w:trPr>
          <w:jc w:val="center"/>
        </w:trPr>
        <w:tc>
          <w:tcPr>
            <w:tcW w:w="2072" w:type="dxa"/>
            <w:shd w:val="clear" w:color="auto" w:fill="auto"/>
          </w:tcPr>
          <w:p w14:paraId="0A025793"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 xml:space="preserve">Entry </w:t>
            </w:r>
            <w:r>
              <w:rPr>
                <w:rFonts w:ascii="Century Gothic" w:hAnsi="Century Gothic" w:cs="Arial"/>
                <w:sz w:val="20"/>
              </w:rPr>
              <w:t>Light Fittings</w:t>
            </w:r>
          </w:p>
        </w:tc>
        <w:tc>
          <w:tcPr>
            <w:tcW w:w="448" w:type="dxa"/>
            <w:shd w:val="clear" w:color="auto" w:fill="auto"/>
            <w:vAlign w:val="center"/>
          </w:tcPr>
          <w:p w14:paraId="16E64CD1" w14:textId="11DB5536"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1C1D9A10" w14:textId="7D52A9B9"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36AC0AC4" w14:textId="1EC2EAAA" w:rsidR="001A2F8C" w:rsidRPr="00D6302D" w:rsidRDefault="001A2F8C" w:rsidP="009B61E1">
            <w:pPr>
              <w:jc w:val="center"/>
              <w:rPr>
                <w:rFonts w:ascii="Century Gothic" w:hAnsi="Century Gothic" w:cs="Arial"/>
                <w:sz w:val="20"/>
              </w:rPr>
            </w:pPr>
          </w:p>
        </w:tc>
        <w:tc>
          <w:tcPr>
            <w:tcW w:w="3960" w:type="dxa"/>
            <w:shd w:val="clear" w:color="auto" w:fill="auto"/>
          </w:tcPr>
          <w:p w14:paraId="0125C877" w14:textId="77777777" w:rsidR="001A2F8C" w:rsidRPr="009D13F2" w:rsidRDefault="001A2F8C" w:rsidP="009B61E1">
            <w:pPr>
              <w:rPr>
                <w:rFonts w:ascii="Century Gothic" w:hAnsi="Century Gothic" w:cs="Arial"/>
                <w:sz w:val="20"/>
              </w:rPr>
            </w:pPr>
          </w:p>
        </w:tc>
        <w:tc>
          <w:tcPr>
            <w:tcW w:w="450" w:type="dxa"/>
          </w:tcPr>
          <w:p w14:paraId="218826BE"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7F4312A0"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4B2E7408"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5026285A"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62E6EF8B"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50808215" w14:textId="77777777" w:rsidR="001A2F8C" w:rsidRPr="0003653A" w:rsidRDefault="001A2F8C" w:rsidP="009B61E1">
            <w:pPr>
              <w:snapToGrid w:val="0"/>
              <w:jc w:val="center"/>
              <w:rPr>
                <w:rFonts w:ascii="Century Gothic" w:hAnsi="Century Gothic" w:cs="Arial"/>
                <w:szCs w:val="24"/>
              </w:rPr>
            </w:pPr>
          </w:p>
        </w:tc>
        <w:tc>
          <w:tcPr>
            <w:tcW w:w="540" w:type="dxa"/>
          </w:tcPr>
          <w:p w14:paraId="6D0B509E" w14:textId="77777777" w:rsidR="001A2F8C" w:rsidRPr="0003653A" w:rsidRDefault="001A2F8C" w:rsidP="009B61E1">
            <w:pPr>
              <w:snapToGrid w:val="0"/>
              <w:rPr>
                <w:rFonts w:ascii="Century Gothic" w:hAnsi="Century Gothic" w:cs="Arial"/>
                <w:szCs w:val="24"/>
              </w:rPr>
            </w:pPr>
          </w:p>
        </w:tc>
        <w:tc>
          <w:tcPr>
            <w:tcW w:w="3237" w:type="dxa"/>
          </w:tcPr>
          <w:p w14:paraId="6620BA4D" w14:textId="77777777" w:rsidR="001A2F8C" w:rsidRPr="0003653A" w:rsidRDefault="001A2F8C" w:rsidP="009B61E1">
            <w:pPr>
              <w:snapToGrid w:val="0"/>
              <w:rPr>
                <w:rFonts w:ascii="Century Gothic" w:hAnsi="Century Gothic" w:cs="Arial"/>
                <w:szCs w:val="24"/>
              </w:rPr>
            </w:pPr>
          </w:p>
        </w:tc>
      </w:tr>
      <w:tr w:rsidR="001A2F8C" w:rsidRPr="0003653A" w14:paraId="2A36430F" w14:textId="77777777" w:rsidTr="1A9B8FCE">
        <w:tblPrEx>
          <w:tblCellMar>
            <w:right w:w="0" w:type="dxa"/>
          </w:tblCellMar>
        </w:tblPrEx>
        <w:trPr>
          <w:jc w:val="center"/>
        </w:trPr>
        <w:tc>
          <w:tcPr>
            <w:tcW w:w="2072" w:type="dxa"/>
            <w:shd w:val="clear" w:color="auto" w:fill="auto"/>
          </w:tcPr>
          <w:p w14:paraId="3552C978" w14:textId="77777777" w:rsidR="001A2F8C" w:rsidRPr="00D6302D" w:rsidRDefault="001A2F8C" w:rsidP="009B61E1">
            <w:pPr>
              <w:rPr>
                <w:rFonts w:ascii="Century Gothic" w:hAnsi="Century Gothic" w:cs="Arial"/>
                <w:b/>
                <w:sz w:val="20"/>
              </w:rPr>
            </w:pPr>
            <w:r w:rsidRPr="00D6302D">
              <w:rPr>
                <w:rFonts w:ascii="Century Gothic" w:hAnsi="Century Gothic" w:cs="Arial"/>
                <w:sz w:val="20"/>
              </w:rPr>
              <w:t>External Door Locks</w:t>
            </w:r>
          </w:p>
        </w:tc>
        <w:tc>
          <w:tcPr>
            <w:tcW w:w="448" w:type="dxa"/>
            <w:shd w:val="clear" w:color="auto" w:fill="auto"/>
            <w:vAlign w:val="center"/>
          </w:tcPr>
          <w:p w14:paraId="4407E094" w14:textId="2660C32C" w:rsidR="001A2F8C" w:rsidRPr="00D6302D" w:rsidRDefault="001A2F8C" w:rsidP="009B61E1">
            <w:pPr>
              <w:jc w:val="center"/>
              <w:rPr>
                <w:rFonts w:ascii="Century Gothic" w:hAnsi="Century Gothic" w:cs="Arial"/>
                <w:sz w:val="20"/>
              </w:rPr>
            </w:pPr>
          </w:p>
        </w:tc>
        <w:tc>
          <w:tcPr>
            <w:tcW w:w="450" w:type="dxa"/>
            <w:shd w:val="clear" w:color="auto" w:fill="auto"/>
            <w:vAlign w:val="center"/>
          </w:tcPr>
          <w:p w14:paraId="7D3F5B63" w14:textId="67461365" w:rsidR="001A2F8C" w:rsidRPr="00D6302D" w:rsidRDefault="001A2F8C" w:rsidP="009B61E1">
            <w:pPr>
              <w:jc w:val="center"/>
              <w:rPr>
                <w:rFonts w:ascii="Century Gothic" w:hAnsi="Century Gothic" w:cs="Arial"/>
                <w:sz w:val="20"/>
              </w:rPr>
            </w:pPr>
          </w:p>
        </w:tc>
        <w:tc>
          <w:tcPr>
            <w:tcW w:w="540" w:type="dxa"/>
            <w:shd w:val="clear" w:color="auto" w:fill="auto"/>
            <w:vAlign w:val="center"/>
          </w:tcPr>
          <w:p w14:paraId="02A1EC11" w14:textId="36B133F4" w:rsidR="001A2F8C" w:rsidRPr="00D6302D" w:rsidRDefault="001A2F8C" w:rsidP="009B61E1">
            <w:pPr>
              <w:jc w:val="center"/>
              <w:rPr>
                <w:rFonts w:ascii="Century Gothic" w:hAnsi="Century Gothic" w:cs="Arial"/>
                <w:sz w:val="20"/>
              </w:rPr>
            </w:pPr>
          </w:p>
        </w:tc>
        <w:tc>
          <w:tcPr>
            <w:tcW w:w="3960" w:type="dxa"/>
            <w:shd w:val="clear" w:color="auto" w:fill="auto"/>
          </w:tcPr>
          <w:p w14:paraId="18E9E879" w14:textId="62C5C48B" w:rsidR="001A2F8C" w:rsidRPr="009D13F2" w:rsidRDefault="001A2F8C" w:rsidP="009B61E1">
            <w:pPr>
              <w:rPr>
                <w:rFonts w:ascii="Century Gothic" w:hAnsi="Century Gothic" w:cs="Arial"/>
                <w:sz w:val="20"/>
              </w:rPr>
            </w:pPr>
          </w:p>
        </w:tc>
        <w:tc>
          <w:tcPr>
            <w:tcW w:w="450" w:type="dxa"/>
          </w:tcPr>
          <w:p w14:paraId="60882873" w14:textId="77777777" w:rsidR="001A2F8C" w:rsidRPr="0003653A" w:rsidRDefault="001A2F8C" w:rsidP="009B61E1">
            <w:pPr>
              <w:snapToGrid w:val="0"/>
              <w:jc w:val="center"/>
              <w:rPr>
                <w:rFonts w:ascii="Century Gothic" w:hAnsi="Century Gothic" w:cs="Arial"/>
                <w:szCs w:val="24"/>
              </w:rPr>
            </w:pPr>
          </w:p>
        </w:tc>
        <w:tc>
          <w:tcPr>
            <w:tcW w:w="2970" w:type="dxa"/>
            <w:shd w:val="clear" w:color="auto" w:fill="FFFFFF" w:themeFill="background1"/>
          </w:tcPr>
          <w:p w14:paraId="6284A0FD" w14:textId="77777777" w:rsidR="001A2F8C" w:rsidRPr="0003653A" w:rsidRDefault="001A2F8C" w:rsidP="009B61E1">
            <w:pPr>
              <w:snapToGrid w:val="0"/>
              <w:jc w:val="center"/>
              <w:rPr>
                <w:rFonts w:ascii="Century Gothic" w:hAnsi="Century Gothic" w:cs="Arial"/>
                <w:szCs w:val="24"/>
              </w:rPr>
            </w:pPr>
          </w:p>
        </w:tc>
        <w:tc>
          <w:tcPr>
            <w:tcW w:w="270" w:type="dxa"/>
            <w:shd w:val="clear" w:color="auto" w:fill="000000" w:themeFill="text1"/>
          </w:tcPr>
          <w:p w14:paraId="1520E241" w14:textId="77777777" w:rsidR="001A2F8C" w:rsidRPr="0003653A" w:rsidRDefault="001A2F8C" w:rsidP="009B61E1">
            <w:pPr>
              <w:snapToGrid w:val="0"/>
              <w:spacing w:after="100" w:afterAutospacing="1"/>
              <w:jc w:val="center"/>
              <w:rPr>
                <w:rFonts w:ascii="Century Gothic" w:hAnsi="Century Gothic" w:cs="Arial"/>
                <w:szCs w:val="24"/>
              </w:rPr>
            </w:pPr>
          </w:p>
        </w:tc>
        <w:tc>
          <w:tcPr>
            <w:tcW w:w="416" w:type="dxa"/>
            <w:shd w:val="clear" w:color="auto" w:fill="auto"/>
            <w:vAlign w:val="center"/>
          </w:tcPr>
          <w:p w14:paraId="29949103" w14:textId="77777777" w:rsidR="001A2F8C" w:rsidRPr="0003653A" w:rsidRDefault="001A2F8C" w:rsidP="009B61E1">
            <w:pPr>
              <w:snapToGrid w:val="0"/>
              <w:jc w:val="center"/>
              <w:rPr>
                <w:rFonts w:ascii="Century Gothic" w:hAnsi="Century Gothic" w:cs="Arial"/>
                <w:szCs w:val="24"/>
              </w:rPr>
            </w:pPr>
          </w:p>
        </w:tc>
        <w:tc>
          <w:tcPr>
            <w:tcW w:w="484" w:type="dxa"/>
            <w:shd w:val="clear" w:color="auto" w:fill="auto"/>
            <w:vAlign w:val="center"/>
          </w:tcPr>
          <w:p w14:paraId="438BD8D0" w14:textId="77777777" w:rsidR="001A2F8C" w:rsidRPr="0003653A" w:rsidRDefault="001A2F8C" w:rsidP="009B61E1">
            <w:pPr>
              <w:snapToGrid w:val="0"/>
              <w:jc w:val="center"/>
              <w:rPr>
                <w:rFonts w:ascii="Century Gothic" w:hAnsi="Century Gothic" w:cs="Arial"/>
                <w:szCs w:val="24"/>
              </w:rPr>
            </w:pPr>
          </w:p>
        </w:tc>
        <w:tc>
          <w:tcPr>
            <w:tcW w:w="450" w:type="dxa"/>
            <w:shd w:val="clear" w:color="auto" w:fill="auto"/>
            <w:vAlign w:val="center"/>
          </w:tcPr>
          <w:p w14:paraId="67096A4B" w14:textId="77777777" w:rsidR="001A2F8C" w:rsidRPr="0003653A" w:rsidRDefault="001A2F8C" w:rsidP="009B61E1">
            <w:pPr>
              <w:snapToGrid w:val="0"/>
              <w:jc w:val="center"/>
              <w:rPr>
                <w:rFonts w:ascii="Century Gothic" w:hAnsi="Century Gothic" w:cs="Arial"/>
                <w:szCs w:val="24"/>
              </w:rPr>
            </w:pPr>
          </w:p>
        </w:tc>
        <w:tc>
          <w:tcPr>
            <w:tcW w:w="540" w:type="dxa"/>
          </w:tcPr>
          <w:p w14:paraId="6F3FAB11" w14:textId="77777777" w:rsidR="001A2F8C" w:rsidRPr="0003653A" w:rsidRDefault="001A2F8C" w:rsidP="009B61E1">
            <w:pPr>
              <w:snapToGrid w:val="0"/>
              <w:rPr>
                <w:rFonts w:ascii="Century Gothic" w:hAnsi="Century Gothic" w:cs="Arial"/>
                <w:szCs w:val="24"/>
              </w:rPr>
            </w:pPr>
          </w:p>
        </w:tc>
        <w:tc>
          <w:tcPr>
            <w:tcW w:w="3237" w:type="dxa"/>
          </w:tcPr>
          <w:p w14:paraId="7892939F" w14:textId="77777777" w:rsidR="001A2F8C" w:rsidRPr="0003653A" w:rsidRDefault="001A2F8C" w:rsidP="009B61E1">
            <w:pPr>
              <w:snapToGrid w:val="0"/>
              <w:rPr>
                <w:rFonts w:ascii="Century Gothic" w:hAnsi="Century Gothic" w:cs="Arial"/>
                <w:szCs w:val="24"/>
              </w:rPr>
            </w:pPr>
          </w:p>
        </w:tc>
      </w:tr>
    </w:tbl>
    <w:p w14:paraId="4BF88646" w14:textId="77777777" w:rsidR="0003653A" w:rsidRPr="0003653A" w:rsidRDefault="0003653A">
      <w:pPr>
        <w:rPr>
          <w:rFonts w:ascii="Century Gothic" w:hAnsi="Century Gothic"/>
          <w:szCs w:val="24"/>
        </w:rPr>
        <w:sectPr w:rsidR="0003653A" w:rsidRPr="0003653A" w:rsidSect="002F46B3">
          <w:headerReference w:type="default" r:id="rId16"/>
          <w:footerReference w:type="default" r:id="rId17"/>
          <w:pgSz w:w="16838" w:h="11906" w:orient="landscape"/>
          <w:pgMar w:top="169" w:right="278" w:bottom="340" w:left="340" w:header="113" w:footer="142" w:gutter="0"/>
          <w:cols w:space="720"/>
          <w:docGrid w:linePitch="326"/>
        </w:sectPr>
      </w:pPr>
    </w:p>
    <w:p w14:paraId="1843FF81" w14:textId="77777777" w:rsidR="0003653A" w:rsidRPr="0003653A" w:rsidRDefault="0003653A">
      <w:pPr>
        <w:rPr>
          <w:rFonts w:ascii="Century Gothic" w:hAnsi="Century Gothic" w:cs="Arial"/>
          <w:szCs w:val="24"/>
        </w:rPr>
      </w:pPr>
    </w:p>
    <w:p w14:paraId="03ADA3B3" w14:textId="77777777" w:rsidR="00B42C74" w:rsidRPr="003A4C57" w:rsidRDefault="00B42C74" w:rsidP="00B42C74">
      <w:pPr>
        <w:rPr>
          <w:rFonts w:ascii="Century Gothic" w:hAnsi="Century Gothic" w:cs="Arial"/>
          <w:sz w:val="20"/>
        </w:rPr>
      </w:pPr>
    </w:p>
    <w:tbl>
      <w:tblPr>
        <w:tblW w:w="0" w:type="auto"/>
        <w:tblInd w:w="108" w:type="dxa"/>
        <w:tblLayout w:type="fixed"/>
        <w:tblLook w:val="0000" w:firstRow="0" w:lastRow="0" w:firstColumn="0" w:lastColumn="0" w:noHBand="0" w:noVBand="0"/>
      </w:tblPr>
      <w:tblGrid>
        <w:gridCol w:w="16051"/>
      </w:tblGrid>
      <w:tr w:rsidR="00B42C74" w:rsidRPr="003A4C57" w14:paraId="098A1E57" w14:textId="77777777" w:rsidTr="005A7111">
        <w:tc>
          <w:tcPr>
            <w:tcW w:w="16051" w:type="dxa"/>
            <w:tcBorders>
              <w:top w:val="single" w:sz="4" w:space="0" w:color="000000"/>
              <w:left w:val="single" w:sz="4" w:space="0" w:color="000000"/>
              <w:bottom w:val="single" w:sz="4" w:space="0" w:color="000000"/>
              <w:right w:val="single" w:sz="4" w:space="0" w:color="000000"/>
            </w:tcBorders>
            <w:shd w:val="clear" w:color="auto" w:fill="D9D9D9"/>
          </w:tcPr>
          <w:p w14:paraId="376DC778" w14:textId="77777777" w:rsidR="00B42C74" w:rsidRPr="003A4C57" w:rsidRDefault="00B42C74" w:rsidP="005A7111">
            <w:pPr>
              <w:rPr>
                <w:rFonts w:ascii="Century Gothic" w:hAnsi="Century Gothic" w:cs="Arial"/>
                <w:sz w:val="20"/>
              </w:rPr>
            </w:pPr>
            <w:r w:rsidRPr="003A4C57">
              <w:rPr>
                <w:rFonts w:ascii="Century Gothic" w:hAnsi="Century Gothic" w:cs="Arial"/>
                <w:b/>
                <w:sz w:val="20"/>
              </w:rPr>
              <w:t>TENANTS COMMENTS</w:t>
            </w:r>
          </w:p>
        </w:tc>
      </w:tr>
      <w:tr w:rsidR="00B42C74" w:rsidRPr="003A4C57" w14:paraId="799660A2" w14:textId="77777777" w:rsidTr="005A7111">
        <w:trPr>
          <w:trHeight w:val="779"/>
        </w:trPr>
        <w:tc>
          <w:tcPr>
            <w:tcW w:w="16051" w:type="dxa"/>
            <w:tcBorders>
              <w:top w:val="single" w:sz="4" w:space="0" w:color="000000"/>
              <w:left w:val="single" w:sz="4" w:space="0" w:color="000000"/>
              <w:bottom w:val="single" w:sz="4" w:space="0" w:color="000000"/>
              <w:right w:val="single" w:sz="4" w:space="0" w:color="000000"/>
            </w:tcBorders>
            <w:shd w:val="clear" w:color="auto" w:fill="auto"/>
          </w:tcPr>
          <w:p w14:paraId="12BA979F" w14:textId="77777777" w:rsidR="00B42C74" w:rsidRPr="003A4C57" w:rsidRDefault="00B42C74" w:rsidP="005A7111">
            <w:pPr>
              <w:snapToGrid w:val="0"/>
              <w:rPr>
                <w:rFonts w:ascii="Century Gothic" w:hAnsi="Century Gothic" w:cs="Arial"/>
                <w:sz w:val="20"/>
              </w:rPr>
            </w:pPr>
          </w:p>
          <w:p w14:paraId="1B576217" w14:textId="77777777" w:rsidR="00B42C74" w:rsidRPr="003A4C57" w:rsidRDefault="00B42C74" w:rsidP="005A7111">
            <w:pPr>
              <w:rPr>
                <w:rFonts w:ascii="Century Gothic" w:hAnsi="Century Gothic" w:cs="Arial"/>
                <w:sz w:val="20"/>
              </w:rPr>
            </w:pPr>
          </w:p>
          <w:p w14:paraId="025AD018" w14:textId="77777777" w:rsidR="00B42C74" w:rsidRDefault="00B42C74" w:rsidP="005A7111">
            <w:pPr>
              <w:rPr>
                <w:rFonts w:ascii="Century Gothic" w:hAnsi="Century Gothic" w:cs="Arial"/>
                <w:sz w:val="20"/>
              </w:rPr>
            </w:pPr>
          </w:p>
          <w:p w14:paraId="70EDE3FC" w14:textId="77777777" w:rsidR="00B42C74" w:rsidRDefault="00B42C74" w:rsidP="005A7111">
            <w:pPr>
              <w:rPr>
                <w:rFonts w:ascii="Century Gothic" w:hAnsi="Century Gothic" w:cs="Arial"/>
                <w:sz w:val="20"/>
              </w:rPr>
            </w:pPr>
          </w:p>
          <w:p w14:paraId="71502E63" w14:textId="77777777" w:rsidR="00B42C74" w:rsidRDefault="00B42C74" w:rsidP="005A7111">
            <w:pPr>
              <w:rPr>
                <w:rFonts w:ascii="Century Gothic" w:hAnsi="Century Gothic" w:cs="Arial"/>
                <w:sz w:val="20"/>
              </w:rPr>
            </w:pPr>
          </w:p>
          <w:p w14:paraId="2C1075D7" w14:textId="77777777" w:rsidR="00B42C74" w:rsidRDefault="00B42C74" w:rsidP="005A7111">
            <w:pPr>
              <w:rPr>
                <w:rFonts w:ascii="Century Gothic" w:hAnsi="Century Gothic" w:cs="Arial"/>
                <w:sz w:val="20"/>
              </w:rPr>
            </w:pPr>
          </w:p>
          <w:p w14:paraId="0E8585E9" w14:textId="77777777" w:rsidR="00B42C74" w:rsidRDefault="00B42C74" w:rsidP="005A7111">
            <w:pPr>
              <w:rPr>
                <w:rFonts w:ascii="Century Gothic" w:hAnsi="Century Gothic" w:cs="Arial"/>
                <w:sz w:val="20"/>
              </w:rPr>
            </w:pPr>
          </w:p>
          <w:p w14:paraId="336EF617" w14:textId="77777777" w:rsidR="00B42C74" w:rsidRDefault="00B42C74" w:rsidP="005A7111">
            <w:pPr>
              <w:rPr>
                <w:rFonts w:ascii="Century Gothic" w:hAnsi="Century Gothic" w:cs="Arial"/>
                <w:sz w:val="20"/>
              </w:rPr>
            </w:pPr>
          </w:p>
          <w:p w14:paraId="42E39DE8" w14:textId="77777777" w:rsidR="00B42C74" w:rsidRDefault="00B42C74" w:rsidP="005A7111">
            <w:pPr>
              <w:rPr>
                <w:rFonts w:ascii="Century Gothic" w:hAnsi="Century Gothic" w:cs="Arial"/>
                <w:sz w:val="20"/>
              </w:rPr>
            </w:pPr>
          </w:p>
          <w:p w14:paraId="312DA70C" w14:textId="77777777" w:rsidR="00B42C74" w:rsidRPr="003A4C57" w:rsidRDefault="00B42C74" w:rsidP="005A7111">
            <w:pPr>
              <w:rPr>
                <w:rFonts w:ascii="Century Gothic" w:hAnsi="Century Gothic" w:cs="Arial"/>
                <w:sz w:val="20"/>
              </w:rPr>
            </w:pPr>
          </w:p>
          <w:p w14:paraId="3F6E4210" w14:textId="77777777" w:rsidR="00B42C74" w:rsidRPr="003A4C57" w:rsidRDefault="00B42C74" w:rsidP="005A7111">
            <w:pPr>
              <w:rPr>
                <w:rFonts w:ascii="Century Gothic" w:hAnsi="Century Gothic" w:cs="Arial"/>
                <w:sz w:val="20"/>
              </w:rPr>
            </w:pPr>
          </w:p>
          <w:p w14:paraId="03E93D54" w14:textId="77777777" w:rsidR="00B42C74" w:rsidRPr="003A4C57" w:rsidRDefault="00B42C74" w:rsidP="005A7111">
            <w:pPr>
              <w:rPr>
                <w:rFonts w:ascii="Century Gothic" w:hAnsi="Century Gothic" w:cs="Arial"/>
                <w:sz w:val="20"/>
              </w:rPr>
            </w:pPr>
          </w:p>
          <w:p w14:paraId="25E26701" w14:textId="77777777" w:rsidR="00B42C74" w:rsidRPr="003A4C57" w:rsidRDefault="00B42C74" w:rsidP="005A7111">
            <w:pPr>
              <w:rPr>
                <w:rFonts w:ascii="Century Gothic" w:hAnsi="Century Gothic" w:cs="Arial"/>
                <w:sz w:val="20"/>
              </w:rPr>
            </w:pPr>
          </w:p>
        </w:tc>
      </w:tr>
    </w:tbl>
    <w:p w14:paraId="19062DCD" w14:textId="77777777" w:rsidR="00B42C74" w:rsidRDefault="00B42C74" w:rsidP="00B42C74">
      <w:pPr>
        <w:rPr>
          <w:rFonts w:ascii="Century Gothic" w:hAnsi="Century Gothic" w:cs="Arial"/>
          <w:sz w:val="20"/>
        </w:rPr>
      </w:pPr>
    </w:p>
    <w:p w14:paraId="1D17CA32" w14:textId="77777777" w:rsidR="00B42C74" w:rsidRDefault="00B42C74" w:rsidP="00B42C74">
      <w:pPr>
        <w:rPr>
          <w:rFonts w:ascii="Century Gothic" w:hAnsi="Century Gothic" w:cs="Arial"/>
          <w:sz w:val="20"/>
        </w:rPr>
      </w:pPr>
    </w:p>
    <w:p w14:paraId="34B4A6E6" w14:textId="77777777" w:rsidR="00B42C74" w:rsidRDefault="00B42C74" w:rsidP="00B42C74">
      <w:pPr>
        <w:rPr>
          <w:rFonts w:ascii="Century Gothic" w:hAnsi="Century Gothic" w:cs="Arial"/>
          <w:sz w:val="20"/>
        </w:rPr>
      </w:pPr>
    </w:p>
    <w:p w14:paraId="11738B04" w14:textId="77777777" w:rsidR="00B42C74" w:rsidRDefault="00B42C74" w:rsidP="00B42C74">
      <w:pPr>
        <w:rPr>
          <w:rFonts w:ascii="Century Gothic" w:hAnsi="Century Gothic" w:cs="Arial"/>
          <w:sz w:val="20"/>
        </w:rPr>
      </w:pPr>
    </w:p>
    <w:p w14:paraId="18A8DA8B" w14:textId="77777777" w:rsidR="00B42C74" w:rsidRDefault="00B42C74" w:rsidP="00B42C74">
      <w:pPr>
        <w:rPr>
          <w:rFonts w:ascii="Century Gothic" w:hAnsi="Century Gothic" w:cs="Arial"/>
          <w:sz w:val="20"/>
        </w:rPr>
      </w:pPr>
    </w:p>
    <w:p w14:paraId="20D4C1EB" w14:textId="77777777" w:rsidR="00B42C74" w:rsidRPr="003A4C57" w:rsidRDefault="00B42C74" w:rsidP="00B42C74">
      <w:pPr>
        <w:rPr>
          <w:rFonts w:ascii="Century Gothic" w:hAnsi="Century Gothic" w:cs="Arial"/>
          <w:sz w:val="20"/>
        </w:rPr>
      </w:pPr>
    </w:p>
    <w:p w14:paraId="1D20096C" w14:textId="77777777" w:rsidR="00B42C74" w:rsidRPr="003A4C57" w:rsidRDefault="00B42C74" w:rsidP="00B42C74">
      <w:pPr>
        <w:widowControl w:val="0"/>
        <w:autoSpaceDE w:val="0"/>
        <w:spacing w:after="120"/>
        <w:rPr>
          <w:rFonts w:ascii="Century Gothic" w:hAnsi="Century Gothic" w:cs="Arial"/>
          <w:sz w:val="20"/>
          <w:lang w:val="en-US"/>
        </w:rPr>
      </w:pPr>
      <w:r w:rsidRPr="003A4C57">
        <w:rPr>
          <w:rFonts w:ascii="Century Gothic" w:hAnsi="Century Gothic" w:cs="Times"/>
          <w:b/>
          <w:sz w:val="20"/>
          <w:lang w:val="en-US"/>
        </w:rPr>
        <w:t>Approximate dates when work was last done on Residential Premises:</w:t>
      </w:r>
    </w:p>
    <w:tbl>
      <w:tblPr>
        <w:tblW w:w="0" w:type="auto"/>
        <w:tblInd w:w="108" w:type="dxa"/>
        <w:tblLayout w:type="fixed"/>
        <w:tblLook w:val="0000" w:firstRow="0" w:lastRow="0" w:firstColumn="0" w:lastColumn="0" w:noHBand="0" w:noVBand="0"/>
      </w:tblPr>
      <w:tblGrid>
        <w:gridCol w:w="4962"/>
        <w:gridCol w:w="11089"/>
      </w:tblGrid>
      <w:tr w:rsidR="00B42C74" w:rsidRPr="003A4C57" w14:paraId="570C7F3F" w14:textId="77777777" w:rsidTr="005A7111">
        <w:tc>
          <w:tcPr>
            <w:tcW w:w="4962" w:type="dxa"/>
            <w:tcBorders>
              <w:top w:val="single" w:sz="4" w:space="0" w:color="000000"/>
              <w:left w:val="single" w:sz="4" w:space="0" w:color="000000"/>
              <w:bottom w:val="single" w:sz="4" w:space="0" w:color="000000"/>
            </w:tcBorders>
            <w:shd w:val="clear" w:color="auto" w:fill="auto"/>
            <w:vAlign w:val="center"/>
          </w:tcPr>
          <w:p w14:paraId="71163EC9" w14:textId="77777777" w:rsidR="00B42C74" w:rsidRPr="003A4C57" w:rsidRDefault="00B42C74" w:rsidP="005A7111">
            <w:pPr>
              <w:widowControl w:val="0"/>
              <w:autoSpaceDE w:val="0"/>
              <w:spacing w:before="120" w:after="120"/>
              <w:rPr>
                <w:rFonts w:ascii="Century Gothic" w:hAnsi="Century Gothic" w:cs="Times"/>
                <w:sz w:val="20"/>
                <w:lang w:val="en-US"/>
              </w:rPr>
            </w:pPr>
            <w:r w:rsidRPr="003A4C57">
              <w:rPr>
                <w:rFonts w:ascii="Century Gothic" w:hAnsi="Century Gothic" w:cs="Arial"/>
                <w:sz w:val="20"/>
                <w:lang w:val="en-US"/>
              </w:rPr>
              <w:t>PAINTING OF PREMISES (external)</w:t>
            </w:r>
          </w:p>
        </w:tc>
        <w:tc>
          <w:tcPr>
            <w:tcW w:w="11089" w:type="dxa"/>
            <w:tcBorders>
              <w:top w:val="single" w:sz="4" w:space="0" w:color="000000"/>
              <w:left w:val="single" w:sz="4" w:space="0" w:color="000000"/>
              <w:bottom w:val="single" w:sz="4" w:space="0" w:color="000000"/>
              <w:right w:val="single" w:sz="4" w:space="0" w:color="000000"/>
            </w:tcBorders>
            <w:shd w:val="clear" w:color="auto" w:fill="auto"/>
          </w:tcPr>
          <w:p w14:paraId="7D739AF4" w14:textId="77777777" w:rsidR="00B42C74" w:rsidRPr="003A4C57" w:rsidRDefault="00B42C74" w:rsidP="005A7111">
            <w:pPr>
              <w:widowControl w:val="0"/>
              <w:autoSpaceDE w:val="0"/>
              <w:snapToGrid w:val="0"/>
              <w:spacing w:after="240"/>
              <w:rPr>
                <w:rFonts w:ascii="Century Gothic" w:hAnsi="Century Gothic" w:cs="Times"/>
                <w:sz w:val="20"/>
                <w:lang w:val="en-US"/>
              </w:rPr>
            </w:pPr>
          </w:p>
        </w:tc>
      </w:tr>
      <w:tr w:rsidR="00B42C74" w:rsidRPr="003A4C57" w14:paraId="17A3E9FB" w14:textId="77777777" w:rsidTr="005A7111">
        <w:tc>
          <w:tcPr>
            <w:tcW w:w="4962" w:type="dxa"/>
            <w:tcBorders>
              <w:top w:val="single" w:sz="4" w:space="0" w:color="000000"/>
              <w:left w:val="single" w:sz="4" w:space="0" w:color="000000"/>
              <w:bottom w:val="single" w:sz="4" w:space="0" w:color="000000"/>
            </w:tcBorders>
            <w:shd w:val="clear" w:color="auto" w:fill="auto"/>
            <w:vAlign w:val="center"/>
          </w:tcPr>
          <w:p w14:paraId="157A706D" w14:textId="77777777" w:rsidR="00B42C74" w:rsidRPr="003A4C57" w:rsidRDefault="00B42C74" w:rsidP="005A7111">
            <w:pPr>
              <w:widowControl w:val="0"/>
              <w:autoSpaceDE w:val="0"/>
              <w:spacing w:before="120" w:after="120"/>
              <w:rPr>
                <w:rFonts w:ascii="Century Gothic" w:hAnsi="Century Gothic" w:cs="Times"/>
                <w:sz w:val="20"/>
                <w:lang w:val="en-US"/>
              </w:rPr>
            </w:pPr>
            <w:r w:rsidRPr="003A4C57">
              <w:rPr>
                <w:rFonts w:ascii="Century Gothic" w:hAnsi="Century Gothic" w:cs="Arial"/>
                <w:sz w:val="20"/>
                <w:lang w:val="en-US"/>
              </w:rPr>
              <w:t>PAINTING OF PREMISES (internal)</w:t>
            </w:r>
          </w:p>
        </w:tc>
        <w:tc>
          <w:tcPr>
            <w:tcW w:w="11089" w:type="dxa"/>
            <w:tcBorders>
              <w:top w:val="single" w:sz="4" w:space="0" w:color="000000"/>
              <w:left w:val="single" w:sz="4" w:space="0" w:color="000000"/>
              <w:bottom w:val="single" w:sz="4" w:space="0" w:color="000000"/>
              <w:right w:val="single" w:sz="4" w:space="0" w:color="000000"/>
            </w:tcBorders>
            <w:shd w:val="clear" w:color="auto" w:fill="auto"/>
          </w:tcPr>
          <w:p w14:paraId="1537C597" w14:textId="77777777" w:rsidR="00B42C74" w:rsidRPr="003A4C57" w:rsidRDefault="00B42C74" w:rsidP="005A7111">
            <w:pPr>
              <w:widowControl w:val="0"/>
              <w:autoSpaceDE w:val="0"/>
              <w:snapToGrid w:val="0"/>
              <w:spacing w:after="240"/>
              <w:rPr>
                <w:rFonts w:ascii="Century Gothic" w:hAnsi="Century Gothic" w:cs="Times"/>
                <w:sz w:val="20"/>
                <w:lang w:val="en-US"/>
              </w:rPr>
            </w:pPr>
          </w:p>
        </w:tc>
      </w:tr>
      <w:tr w:rsidR="00B42C74" w:rsidRPr="003A4C57" w14:paraId="25158AD5" w14:textId="77777777" w:rsidTr="005A7111">
        <w:tc>
          <w:tcPr>
            <w:tcW w:w="4962" w:type="dxa"/>
            <w:tcBorders>
              <w:top w:val="single" w:sz="4" w:space="0" w:color="000000"/>
              <w:left w:val="single" w:sz="4" w:space="0" w:color="000000"/>
              <w:bottom w:val="single" w:sz="4" w:space="0" w:color="000000"/>
            </w:tcBorders>
            <w:shd w:val="clear" w:color="auto" w:fill="auto"/>
            <w:vAlign w:val="center"/>
          </w:tcPr>
          <w:p w14:paraId="0653F789" w14:textId="77777777" w:rsidR="00B42C74" w:rsidRPr="003A4C57" w:rsidRDefault="00B42C74" w:rsidP="005A7111">
            <w:pPr>
              <w:widowControl w:val="0"/>
              <w:autoSpaceDE w:val="0"/>
              <w:spacing w:before="120" w:after="120"/>
              <w:rPr>
                <w:rFonts w:ascii="Century Gothic" w:hAnsi="Century Gothic" w:cs="Times"/>
                <w:sz w:val="20"/>
                <w:lang w:val="en-US"/>
              </w:rPr>
            </w:pPr>
            <w:r w:rsidRPr="003A4C57">
              <w:rPr>
                <w:rFonts w:ascii="Century Gothic" w:hAnsi="Century Gothic" w:cs="Arial"/>
                <w:sz w:val="20"/>
                <w:lang w:val="en-US"/>
              </w:rPr>
              <w:t>FLOOR COVERING LAID</w:t>
            </w:r>
          </w:p>
        </w:tc>
        <w:tc>
          <w:tcPr>
            <w:tcW w:w="11089" w:type="dxa"/>
            <w:tcBorders>
              <w:top w:val="single" w:sz="4" w:space="0" w:color="000000"/>
              <w:left w:val="single" w:sz="4" w:space="0" w:color="000000"/>
              <w:bottom w:val="single" w:sz="4" w:space="0" w:color="000000"/>
              <w:right w:val="single" w:sz="4" w:space="0" w:color="000000"/>
            </w:tcBorders>
            <w:shd w:val="clear" w:color="auto" w:fill="auto"/>
          </w:tcPr>
          <w:p w14:paraId="5E4C02D5" w14:textId="77777777" w:rsidR="00B42C74" w:rsidRPr="003A4C57" w:rsidRDefault="00B42C74" w:rsidP="005A7111">
            <w:pPr>
              <w:widowControl w:val="0"/>
              <w:autoSpaceDE w:val="0"/>
              <w:snapToGrid w:val="0"/>
              <w:spacing w:after="240"/>
              <w:rPr>
                <w:rFonts w:ascii="Century Gothic" w:hAnsi="Century Gothic" w:cs="Times"/>
                <w:sz w:val="20"/>
                <w:lang w:val="en-US"/>
              </w:rPr>
            </w:pPr>
          </w:p>
        </w:tc>
      </w:tr>
      <w:tr w:rsidR="00B42C74" w:rsidRPr="003A4C57" w14:paraId="5559071F" w14:textId="77777777" w:rsidTr="005A7111">
        <w:tc>
          <w:tcPr>
            <w:tcW w:w="4962" w:type="dxa"/>
            <w:tcBorders>
              <w:top w:val="single" w:sz="4" w:space="0" w:color="000000"/>
              <w:left w:val="single" w:sz="4" w:space="0" w:color="000000"/>
              <w:bottom w:val="single" w:sz="4" w:space="0" w:color="000000"/>
            </w:tcBorders>
            <w:shd w:val="clear" w:color="auto" w:fill="auto"/>
            <w:vAlign w:val="center"/>
          </w:tcPr>
          <w:p w14:paraId="467BE4F8" w14:textId="77777777" w:rsidR="00B42C74" w:rsidRPr="003A4C57" w:rsidRDefault="00B42C74" w:rsidP="005A7111">
            <w:pPr>
              <w:widowControl w:val="0"/>
              <w:autoSpaceDE w:val="0"/>
              <w:spacing w:before="120" w:after="120"/>
              <w:rPr>
                <w:rFonts w:ascii="Century Gothic" w:hAnsi="Century Gothic" w:cs="Times"/>
                <w:sz w:val="20"/>
                <w:lang w:val="en-US"/>
              </w:rPr>
            </w:pPr>
            <w:r w:rsidRPr="003A4C57">
              <w:rPr>
                <w:rFonts w:ascii="Century Gothic" w:hAnsi="Century Gothic" w:cs="Arial"/>
                <w:sz w:val="20"/>
                <w:lang w:val="en-US"/>
              </w:rPr>
              <w:t>FLOOR COVERINGS PROFESSIONALLY CLEANED</w:t>
            </w:r>
          </w:p>
        </w:tc>
        <w:tc>
          <w:tcPr>
            <w:tcW w:w="11089" w:type="dxa"/>
            <w:tcBorders>
              <w:top w:val="single" w:sz="4" w:space="0" w:color="000000"/>
              <w:left w:val="single" w:sz="4" w:space="0" w:color="000000"/>
              <w:bottom w:val="single" w:sz="4" w:space="0" w:color="000000"/>
              <w:right w:val="single" w:sz="4" w:space="0" w:color="000000"/>
            </w:tcBorders>
            <w:shd w:val="clear" w:color="auto" w:fill="auto"/>
          </w:tcPr>
          <w:p w14:paraId="1A0BE4E6" w14:textId="77777777" w:rsidR="00B42C74" w:rsidRPr="003A4C57" w:rsidRDefault="00B42C74" w:rsidP="005A7111">
            <w:pPr>
              <w:widowControl w:val="0"/>
              <w:autoSpaceDE w:val="0"/>
              <w:snapToGrid w:val="0"/>
              <w:spacing w:after="240"/>
              <w:rPr>
                <w:rFonts w:ascii="Century Gothic" w:hAnsi="Century Gothic" w:cs="Times"/>
                <w:sz w:val="20"/>
                <w:lang w:val="en-US"/>
              </w:rPr>
            </w:pPr>
          </w:p>
        </w:tc>
      </w:tr>
    </w:tbl>
    <w:p w14:paraId="5373199C" w14:textId="77777777" w:rsidR="00B42C74" w:rsidRDefault="00B42C74" w:rsidP="00B42C74">
      <w:pPr>
        <w:widowControl w:val="0"/>
        <w:autoSpaceDE w:val="0"/>
        <w:spacing w:after="120"/>
        <w:rPr>
          <w:rFonts w:ascii="Century Gothic" w:hAnsi="Century Gothic" w:cs="Times"/>
          <w:sz w:val="20"/>
          <w:lang w:val="en-US"/>
        </w:rPr>
      </w:pPr>
    </w:p>
    <w:p w14:paraId="01AA5E5A" w14:textId="77777777" w:rsidR="00B42C74" w:rsidRDefault="00B42C74" w:rsidP="00B42C74">
      <w:pPr>
        <w:widowControl w:val="0"/>
        <w:autoSpaceDE w:val="0"/>
        <w:spacing w:after="120"/>
        <w:rPr>
          <w:rFonts w:ascii="Century Gothic" w:hAnsi="Century Gothic" w:cs="Times"/>
          <w:sz w:val="20"/>
          <w:lang w:val="en-US"/>
        </w:rPr>
      </w:pPr>
    </w:p>
    <w:p w14:paraId="7FF24CA7" w14:textId="77777777" w:rsidR="00B42C74" w:rsidRDefault="00B42C74" w:rsidP="00B42C74">
      <w:pPr>
        <w:widowControl w:val="0"/>
        <w:autoSpaceDE w:val="0"/>
        <w:spacing w:after="120"/>
        <w:rPr>
          <w:rFonts w:ascii="Century Gothic" w:hAnsi="Century Gothic" w:cs="Times"/>
          <w:sz w:val="20"/>
          <w:lang w:val="en-US"/>
        </w:rPr>
      </w:pPr>
    </w:p>
    <w:p w14:paraId="1E610CAA" w14:textId="42E91CD0" w:rsidR="00B42C74" w:rsidRDefault="00B42C74" w:rsidP="00B42C74">
      <w:pPr>
        <w:widowControl w:val="0"/>
        <w:autoSpaceDE w:val="0"/>
        <w:spacing w:after="120"/>
        <w:rPr>
          <w:rFonts w:ascii="Century Gothic" w:hAnsi="Century Gothic" w:cs="Times"/>
          <w:sz w:val="20"/>
          <w:lang w:val="en-US"/>
        </w:rPr>
      </w:pPr>
    </w:p>
    <w:p w14:paraId="0403408B" w14:textId="77777777" w:rsidR="000F783E" w:rsidRDefault="000F783E" w:rsidP="00B42C74">
      <w:pPr>
        <w:widowControl w:val="0"/>
        <w:autoSpaceDE w:val="0"/>
        <w:spacing w:after="120"/>
        <w:rPr>
          <w:rFonts w:ascii="Century Gothic" w:hAnsi="Century Gothic" w:cs="Times"/>
          <w:sz w:val="20"/>
          <w:lang w:val="en-US"/>
        </w:rPr>
      </w:pPr>
    </w:p>
    <w:p w14:paraId="0C2FA1D0" w14:textId="77777777" w:rsidR="00B42C74" w:rsidRPr="003A4C57" w:rsidRDefault="00B42C74" w:rsidP="00B42C74">
      <w:pPr>
        <w:widowControl w:val="0"/>
        <w:autoSpaceDE w:val="0"/>
        <w:spacing w:after="120"/>
        <w:rPr>
          <w:rFonts w:ascii="Century Gothic" w:hAnsi="Century Gothic" w:cs="Arial"/>
          <w:sz w:val="20"/>
          <w:lang w:val="en-US"/>
        </w:rPr>
      </w:pPr>
      <w:r>
        <w:rPr>
          <w:rFonts w:ascii="Century Gothic" w:hAnsi="Century Gothic" w:cs="Times"/>
          <w:b/>
          <w:sz w:val="20"/>
          <w:lang w:val="en-US"/>
        </w:rPr>
        <w:lastRenderedPageBreak/>
        <w:t>Please sign in appropriate boxes below</w:t>
      </w:r>
      <w:r w:rsidRPr="003A4C57">
        <w:rPr>
          <w:rFonts w:ascii="Century Gothic" w:hAnsi="Century Gothic" w:cs="Times"/>
          <w:b/>
          <w:sz w:val="20"/>
          <w:lang w:val="en-US"/>
        </w:rPr>
        <w:t>:</w:t>
      </w:r>
    </w:p>
    <w:tbl>
      <w:tblPr>
        <w:tblW w:w="16159" w:type="dxa"/>
        <w:tblInd w:w="-5" w:type="dxa"/>
        <w:tblLayout w:type="fixed"/>
        <w:tblLook w:val="0000" w:firstRow="0" w:lastRow="0" w:firstColumn="0" w:lastColumn="0" w:noHBand="0" w:noVBand="0"/>
      </w:tblPr>
      <w:tblGrid>
        <w:gridCol w:w="2943"/>
        <w:gridCol w:w="4536"/>
        <w:gridCol w:w="3119"/>
        <w:gridCol w:w="5561"/>
      </w:tblGrid>
      <w:tr w:rsidR="00B42C74" w:rsidRPr="003A4C57" w14:paraId="53F3CADD" w14:textId="77777777" w:rsidTr="005A7111">
        <w:tc>
          <w:tcPr>
            <w:tcW w:w="2943" w:type="dxa"/>
            <w:tcBorders>
              <w:top w:val="single" w:sz="4" w:space="0" w:color="000000"/>
              <w:left w:val="single" w:sz="4" w:space="0" w:color="000000"/>
              <w:bottom w:val="single" w:sz="4" w:space="0" w:color="000000"/>
            </w:tcBorders>
            <w:shd w:val="clear" w:color="auto" w:fill="BFBFBF"/>
          </w:tcPr>
          <w:p w14:paraId="1A5F6A0D" w14:textId="77777777" w:rsidR="00B42C74" w:rsidRPr="003A4C57" w:rsidRDefault="00B42C74" w:rsidP="005A7111">
            <w:pPr>
              <w:widowControl w:val="0"/>
              <w:autoSpaceDE w:val="0"/>
              <w:spacing w:before="120" w:after="120"/>
              <w:rPr>
                <w:rFonts w:ascii="Century Gothic" w:eastAsia="Arial" w:hAnsi="Century Gothic" w:cs="Arial"/>
                <w:sz w:val="20"/>
                <w:lang w:val="en-US"/>
              </w:rPr>
            </w:pPr>
            <w:r w:rsidRPr="003A4C57">
              <w:rPr>
                <w:rFonts w:ascii="Century Gothic" w:hAnsi="Century Gothic" w:cs="Arial"/>
                <w:sz w:val="20"/>
                <w:lang w:val="en-US"/>
              </w:rPr>
              <w:t>COMMENCEMENT</w:t>
            </w:r>
          </w:p>
        </w:tc>
        <w:tc>
          <w:tcPr>
            <w:tcW w:w="4536" w:type="dxa"/>
            <w:tcBorders>
              <w:top w:val="single" w:sz="4" w:space="0" w:color="000000"/>
              <w:left w:val="single" w:sz="4" w:space="0" w:color="000000"/>
              <w:bottom w:val="single" w:sz="4" w:space="0" w:color="000000"/>
            </w:tcBorders>
            <w:shd w:val="clear" w:color="auto" w:fill="BFBFBF"/>
          </w:tcPr>
          <w:p w14:paraId="5974451F" w14:textId="77777777" w:rsidR="00B42C74" w:rsidRPr="003A4C57" w:rsidRDefault="00B42C74" w:rsidP="005A7111">
            <w:pPr>
              <w:widowControl w:val="0"/>
              <w:autoSpaceDE w:val="0"/>
              <w:spacing w:before="120" w:after="120"/>
              <w:rPr>
                <w:rFonts w:ascii="Century Gothic" w:hAnsi="Century Gothic" w:cs="Arial"/>
                <w:sz w:val="20"/>
                <w:lang w:val="en-US"/>
              </w:rPr>
            </w:pPr>
            <w:r w:rsidRPr="003A4C57">
              <w:rPr>
                <w:rFonts w:ascii="Century Gothic" w:eastAsia="Arial" w:hAnsi="Century Gothic" w:cs="Arial"/>
                <w:sz w:val="20"/>
                <w:lang w:val="en-US"/>
              </w:rPr>
              <w:t xml:space="preserve">         </w:t>
            </w:r>
            <w:r w:rsidRPr="003A4C57">
              <w:rPr>
                <w:rFonts w:ascii="Century Gothic" w:hAnsi="Century Gothic" w:cs="Arial"/>
                <w:sz w:val="20"/>
                <w:lang w:val="en-US"/>
              </w:rPr>
              <w:t>/               /</w:t>
            </w:r>
          </w:p>
        </w:tc>
        <w:tc>
          <w:tcPr>
            <w:tcW w:w="3119" w:type="dxa"/>
            <w:tcBorders>
              <w:top w:val="single" w:sz="4" w:space="0" w:color="000000"/>
              <w:left w:val="single" w:sz="4" w:space="0" w:color="000000"/>
              <w:bottom w:val="single" w:sz="4" w:space="0" w:color="000000"/>
            </w:tcBorders>
            <w:shd w:val="clear" w:color="auto" w:fill="F2F2F2"/>
          </w:tcPr>
          <w:p w14:paraId="5C8C8C47" w14:textId="77777777" w:rsidR="00B42C74" w:rsidRPr="003A4C57" w:rsidRDefault="00B42C74" w:rsidP="005A7111">
            <w:pPr>
              <w:widowControl w:val="0"/>
              <w:autoSpaceDE w:val="0"/>
              <w:spacing w:before="120" w:after="120"/>
              <w:rPr>
                <w:rFonts w:ascii="Century Gothic" w:eastAsia="Arial" w:hAnsi="Century Gothic" w:cs="Arial"/>
                <w:sz w:val="20"/>
                <w:lang w:val="en-US"/>
              </w:rPr>
            </w:pPr>
            <w:r w:rsidRPr="003A4C57">
              <w:rPr>
                <w:rFonts w:ascii="Century Gothic" w:hAnsi="Century Gothic" w:cs="Arial"/>
                <w:sz w:val="20"/>
                <w:lang w:val="en-US"/>
              </w:rPr>
              <w:t>TERMINATION</w:t>
            </w:r>
          </w:p>
        </w:tc>
        <w:tc>
          <w:tcPr>
            <w:tcW w:w="5561" w:type="dxa"/>
            <w:tcBorders>
              <w:top w:val="single" w:sz="4" w:space="0" w:color="000000"/>
              <w:left w:val="single" w:sz="4" w:space="0" w:color="000000"/>
              <w:bottom w:val="single" w:sz="4" w:space="0" w:color="000000"/>
              <w:right w:val="single" w:sz="4" w:space="0" w:color="000000"/>
            </w:tcBorders>
            <w:shd w:val="clear" w:color="auto" w:fill="F2F2F2"/>
          </w:tcPr>
          <w:p w14:paraId="16EE6DB7" w14:textId="77777777" w:rsidR="00B42C74" w:rsidRPr="003A4C57" w:rsidRDefault="00B42C74" w:rsidP="005A7111">
            <w:pPr>
              <w:widowControl w:val="0"/>
              <w:autoSpaceDE w:val="0"/>
              <w:spacing w:before="120" w:after="120"/>
              <w:rPr>
                <w:rFonts w:ascii="Century Gothic" w:hAnsi="Century Gothic" w:cs="Arial"/>
                <w:sz w:val="20"/>
                <w:lang w:val="en-US"/>
              </w:rPr>
            </w:pPr>
            <w:r w:rsidRPr="003A4C57">
              <w:rPr>
                <w:rFonts w:ascii="Century Gothic" w:eastAsia="Arial" w:hAnsi="Century Gothic" w:cs="Arial"/>
                <w:sz w:val="20"/>
                <w:lang w:val="en-US"/>
              </w:rPr>
              <w:t xml:space="preserve">         </w:t>
            </w:r>
            <w:r w:rsidRPr="003A4C57">
              <w:rPr>
                <w:rFonts w:ascii="Century Gothic" w:hAnsi="Century Gothic" w:cs="Arial"/>
                <w:sz w:val="20"/>
                <w:lang w:val="en-US"/>
              </w:rPr>
              <w:t>/               /</w:t>
            </w:r>
          </w:p>
        </w:tc>
      </w:tr>
      <w:tr w:rsidR="00B42C74" w:rsidRPr="003A4C57" w14:paraId="14D37256" w14:textId="77777777" w:rsidTr="005A7111">
        <w:tc>
          <w:tcPr>
            <w:tcW w:w="2943" w:type="dxa"/>
            <w:tcBorders>
              <w:top w:val="single" w:sz="4" w:space="0" w:color="000000"/>
              <w:left w:val="single" w:sz="4" w:space="0" w:color="000000"/>
              <w:bottom w:val="single" w:sz="4" w:space="0" w:color="000000"/>
            </w:tcBorders>
            <w:shd w:val="clear" w:color="auto" w:fill="BFBFBF"/>
          </w:tcPr>
          <w:p w14:paraId="4ABA61C4" w14:textId="77777777" w:rsidR="00B42C74" w:rsidRPr="003A4C57" w:rsidRDefault="00B42C74" w:rsidP="005A7111">
            <w:pPr>
              <w:widowControl w:val="0"/>
              <w:autoSpaceDE w:val="0"/>
              <w:spacing w:before="120" w:after="120"/>
              <w:rPr>
                <w:rFonts w:ascii="Century Gothic" w:hAnsi="Century Gothic" w:cs="Arial"/>
                <w:sz w:val="20"/>
                <w:lang w:val="en-US"/>
              </w:rPr>
            </w:pPr>
            <w:r>
              <w:rPr>
                <w:rFonts w:ascii="Century Gothic" w:hAnsi="Century Gothic" w:cs="Arial"/>
                <w:sz w:val="20"/>
                <w:lang w:val="en-US"/>
              </w:rPr>
              <w:t>PROPERTY MANAGER</w:t>
            </w:r>
          </w:p>
        </w:tc>
        <w:tc>
          <w:tcPr>
            <w:tcW w:w="4536" w:type="dxa"/>
            <w:tcBorders>
              <w:top w:val="single" w:sz="4" w:space="0" w:color="000000"/>
              <w:left w:val="single" w:sz="4" w:space="0" w:color="000000"/>
              <w:bottom w:val="single" w:sz="4" w:space="0" w:color="000000"/>
            </w:tcBorders>
            <w:shd w:val="clear" w:color="auto" w:fill="BFBFBF"/>
          </w:tcPr>
          <w:p w14:paraId="6B45821A" w14:textId="77777777" w:rsidR="00B42C74" w:rsidRPr="003A4C57" w:rsidRDefault="00B42C74" w:rsidP="005A7111">
            <w:pPr>
              <w:widowControl w:val="0"/>
              <w:autoSpaceDE w:val="0"/>
              <w:spacing w:before="120" w:after="120"/>
              <w:rPr>
                <w:rFonts w:ascii="Century Gothic" w:hAnsi="Century Gothic" w:cs="Arial"/>
                <w:sz w:val="20"/>
                <w:lang w:val="en-US"/>
              </w:rPr>
            </w:pPr>
          </w:p>
        </w:tc>
        <w:tc>
          <w:tcPr>
            <w:tcW w:w="3119" w:type="dxa"/>
            <w:tcBorders>
              <w:top w:val="single" w:sz="4" w:space="0" w:color="000000"/>
              <w:left w:val="single" w:sz="4" w:space="0" w:color="000000"/>
              <w:bottom w:val="single" w:sz="4" w:space="0" w:color="000000"/>
            </w:tcBorders>
            <w:shd w:val="clear" w:color="auto" w:fill="F2F2F2"/>
          </w:tcPr>
          <w:p w14:paraId="649D20D8" w14:textId="77777777" w:rsidR="00B42C74" w:rsidRPr="003A4C57" w:rsidRDefault="00B42C74" w:rsidP="005A7111">
            <w:pPr>
              <w:widowControl w:val="0"/>
              <w:autoSpaceDE w:val="0"/>
              <w:spacing w:before="120" w:after="120"/>
              <w:rPr>
                <w:rFonts w:ascii="Century Gothic" w:hAnsi="Century Gothic" w:cs="Arial"/>
                <w:sz w:val="20"/>
                <w:lang w:val="en-US"/>
              </w:rPr>
            </w:pPr>
            <w:r>
              <w:rPr>
                <w:rFonts w:ascii="Century Gothic" w:hAnsi="Century Gothic" w:cs="Arial"/>
                <w:sz w:val="20"/>
                <w:lang w:val="en-US"/>
              </w:rPr>
              <w:t>PROPERTY MANAGER</w:t>
            </w:r>
          </w:p>
        </w:tc>
        <w:tc>
          <w:tcPr>
            <w:tcW w:w="5561" w:type="dxa"/>
            <w:tcBorders>
              <w:top w:val="single" w:sz="4" w:space="0" w:color="000000"/>
              <w:left w:val="single" w:sz="4" w:space="0" w:color="000000"/>
              <w:bottom w:val="single" w:sz="4" w:space="0" w:color="000000"/>
              <w:right w:val="single" w:sz="4" w:space="0" w:color="000000"/>
            </w:tcBorders>
            <w:shd w:val="clear" w:color="auto" w:fill="F2F2F2"/>
          </w:tcPr>
          <w:p w14:paraId="7B01F2FB" w14:textId="77777777" w:rsidR="00B42C74" w:rsidRPr="003A4C57" w:rsidRDefault="00B42C74" w:rsidP="005A7111">
            <w:pPr>
              <w:widowControl w:val="0"/>
              <w:autoSpaceDE w:val="0"/>
              <w:snapToGrid w:val="0"/>
              <w:spacing w:before="120" w:after="120"/>
              <w:rPr>
                <w:rFonts w:ascii="Century Gothic" w:hAnsi="Century Gothic" w:cs="Arial"/>
                <w:sz w:val="20"/>
                <w:lang w:val="en-US"/>
              </w:rPr>
            </w:pPr>
          </w:p>
        </w:tc>
      </w:tr>
      <w:tr w:rsidR="00B42C74" w:rsidRPr="003A4C57" w14:paraId="39E93DB0" w14:textId="77777777" w:rsidTr="005A7111">
        <w:trPr>
          <w:trHeight w:val="706"/>
        </w:trPr>
        <w:tc>
          <w:tcPr>
            <w:tcW w:w="2943" w:type="dxa"/>
            <w:tcBorders>
              <w:top w:val="single" w:sz="4" w:space="0" w:color="000000"/>
              <w:left w:val="single" w:sz="4" w:space="0" w:color="000000"/>
              <w:bottom w:val="single" w:sz="4" w:space="0" w:color="000000"/>
            </w:tcBorders>
            <w:shd w:val="clear" w:color="auto" w:fill="auto"/>
          </w:tcPr>
          <w:p w14:paraId="0ED5F721" w14:textId="77777777" w:rsidR="00B42C74" w:rsidRPr="003A4C57" w:rsidRDefault="00B42C74" w:rsidP="005A7111">
            <w:pPr>
              <w:widowControl w:val="0"/>
              <w:autoSpaceDE w:val="0"/>
              <w:spacing w:before="120" w:after="120"/>
              <w:rPr>
                <w:rFonts w:ascii="Century Gothic" w:hAnsi="Century Gothic" w:cs="Arial"/>
                <w:sz w:val="20"/>
                <w:lang w:val="en-US"/>
              </w:rPr>
            </w:pPr>
            <w:r w:rsidRPr="003A4C57">
              <w:rPr>
                <w:rFonts w:ascii="Century Gothic" w:hAnsi="Century Gothic" w:cs="Arial"/>
                <w:sz w:val="20"/>
                <w:lang w:val="en-US"/>
              </w:rPr>
              <w:t>SIGNATURE</w:t>
            </w:r>
          </w:p>
        </w:tc>
        <w:tc>
          <w:tcPr>
            <w:tcW w:w="4536" w:type="dxa"/>
            <w:tcBorders>
              <w:top w:val="single" w:sz="4" w:space="0" w:color="000000"/>
              <w:bottom w:val="single" w:sz="4" w:space="0" w:color="000000"/>
            </w:tcBorders>
            <w:shd w:val="clear" w:color="auto" w:fill="auto"/>
          </w:tcPr>
          <w:p w14:paraId="41767512" w14:textId="77777777" w:rsidR="00B42C74" w:rsidRPr="003A4C57" w:rsidRDefault="00B42C74" w:rsidP="005A7111">
            <w:pPr>
              <w:widowControl w:val="0"/>
              <w:autoSpaceDE w:val="0"/>
              <w:snapToGrid w:val="0"/>
              <w:spacing w:before="120" w:after="120"/>
              <w:rPr>
                <w:rFonts w:ascii="Century Gothic" w:hAnsi="Century Gothic" w:cs="Arial"/>
                <w:sz w:val="20"/>
                <w:lang w:val="en-US"/>
              </w:rPr>
            </w:pPr>
          </w:p>
        </w:tc>
        <w:tc>
          <w:tcPr>
            <w:tcW w:w="3119" w:type="dxa"/>
            <w:tcBorders>
              <w:top w:val="single" w:sz="4" w:space="0" w:color="000000"/>
              <w:left w:val="single" w:sz="4" w:space="0" w:color="000000"/>
              <w:bottom w:val="single" w:sz="4" w:space="0" w:color="000000"/>
            </w:tcBorders>
            <w:shd w:val="clear" w:color="auto" w:fill="auto"/>
          </w:tcPr>
          <w:p w14:paraId="78760356" w14:textId="77777777" w:rsidR="00B42C74" w:rsidRPr="003A4C57" w:rsidRDefault="00B42C74" w:rsidP="005A7111">
            <w:pPr>
              <w:widowControl w:val="0"/>
              <w:autoSpaceDE w:val="0"/>
              <w:spacing w:before="120" w:after="120"/>
              <w:rPr>
                <w:rFonts w:ascii="Century Gothic" w:hAnsi="Century Gothic" w:cs="Arial"/>
                <w:sz w:val="20"/>
                <w:lang w:val="en-US"/>
              </w:rPr>
            </w:pPr>
            <w:r w:rsidRPr="003A4C57">
              <w:rPr>
                <w:rFonts w:ascii="Century Gothic" w:hAnsi="Century Gothic" w:cs="Arial"/>
                <w:sz w:val="20"/>
                <w:lang w:val="en-US"/>
              </w:rPr>
              <w:t>SIGNATURE</w:t>
            </w:r>
          </w:p>
        </w:tc>
        <w:tc>
          <w:tcPr>
            <w:tcW w:w="5561" w:type="dxa"/>
            <w:tcBorders>
              <w:top w:val="single" w:sz="4" w:space="0" w:color="000000"/>
              <w:bottom w:val="single" w:sz="4" w:space="0" w:color="000000"/>
              <w:right w:val="single" w:sz="4" w:space="0" w:color="000000"/>
            </w:tcBorders>
            <w:shd w:val="clear" w:color="auto" w:fill="auto"/>
          </w:tcPr>
          <w:p w14:paraId="626AE53D" w14:textId="77777777" w:rsidR="00B42C74" w:rsidRPr="003A4C57" w:rsidRDefault="00B42C74" w:rsidP="005A7111">
            <w:pPr>
              <w:widowControl w:val="0"/>
              <w:autoSpaceDE w:val="0"/>
              <w:snapToGrid w:val="0"/>
              <w:spacing w:before="120" w:after="120"/>
              <w:rPr>
                <w:rFonts w:ascii="Century Gothic" w:hAnsi="Century Gothic" w:cs="Arial"/>
                <w:sz w:val="20"/>
                <w:lang w:val="en-US"/>
              </w:rPr>
            </w:pPr>
          </w:p>
        </w:tc>
      </w:tr>
      <w:tr w:rsidR="00B42C74" w:rsidRPr="003A4C57" w14:paraId="190BB1AB" w14:textId="77777777" w:rsidTr="005A7111">
        <w:tc>
          <w:tcPr>
            <w:tcW w:w="2943" w:type="dxa"/>
            <w:tcBorders>
              <w:top w:val="single" w:sz="4" w:space="0" w:color="000000"/>
              <w:left w:val="single" w:sz="4" w:space="0" w:color="000000"/>
              <w:bottom w:val="single" w:sz="4" w:space="0" w:color="000000"/>
            </w:tcBorders>
            <w:shd w:val="clear" w:color="auto" w:fill="auto"/>
          </w:tcPr>
          <w:p w14:paraId="43F04B53" w14:textId="77777777" w:rsidR="00B42C74" w:rsidRPr="003A4C57" w:rsidRDefault="00B42C74" w:rsidP="005A7111">
            <w:pPr>
              <w:widowControl w:val="0"/>
              <w:autoSpaceDE w:val="0"/>
              <w:spacing w:before="120" w:after="120"/>
              <w:rPr>
                <w:rFonts w:ascii="Century Gothic" w:hAnsi="Century Gothic" w:cs="Arial"/>
                <w:sz w:val="20"/>
                <w:lang w:val="en-US"/>
              </w:rPr>
            </w:pPr>
            <w:r w:rsidRPr="003A4C57">
              <w:rPr>
                <w:rFonts w:ascii="Century Gothic" w:hAnsi="Century Gothic" w:cs="Arial"/>
                <w:sz w:val="20"/>
                <w:lang w:val="en-US"/>
              </w:rPr>
              <w:t>DATE</w:t>
            </w:r>
          </w:p>
        </w:tc>
        <w:tc>
          <w:tcPr>
            <w:tcW w:w="4536" w:type="dxa"/>
            <w:tcBorders>
              <w:top w:val="single" w:sz="4" w:space="0" w:color="000000"/>
              <w:left w:val="single" w:sz="4" w:space="0" w:color="000000"/>
              <w:bottom w:val="single" w:sz="4" w:space="0" w:color="000000"/>
            </w:tcBorders>
            <w:shd w:val="clear" w:color="auto" w:fill="auto"/>
          </w:tcPr>
          <w:p w14:paraId="74868671" w14:textId="77777777" w:rsidR="00B42C74" w:rsidRPr="003A4C57" w:rsidRDefault="00B42C74" w:rsidP="005A7111">
            <w:pPr>
              <w:widowControl w:val="0"/>
              <w:autoSpaceDE w:val="0"/>
              <w:spacing w:before="120" w:after="120"/>
              <w:rPr>
                <w:rFonts w:ascii="Century Gothic" w:hAnsi="Century Gothic" w:cs="Arial"/>
                <w:color w:val="FF0000"/>
                <w:sz w:val="20"/>
                <w:lang w:val="en-US"/>
              </w:rPr>
            </w:pPr>
          </w:p>
        </w:tc>
        <w:tc>
          <w:tcPr>
            <w:tcW w:w="3119" w:type="dxa"/>
            <w:tcBorders>
              <w:top w:val="single" w:sz="4" w:space="0" w:color="000000"/>
              <w:left w:val="single" w:sz="4" w:space="0" w:color="000000"/>
              <w:bottom w:val="single" w:sz="4" w:space="0" w:color="000000"/>
            </w:tcBorders>
            <w:shd w:val="clear" w:color="auto" w:fill="auto"/>
          </w:tcPr>
          <w:p w14:paraId="67E08E57" w14:textId="77777777" w:rsidR="00B42C74" w:rsidRPr="003A4C57" w:rsidRDefault="00B42C74" w:rsidP="005A7111">
            <w:pPr>
              <w:widowControl w:val="0"/>
              <w:autoSpaceDE w:val="0"/>
              <w:spacing w:before="120" w:after="120"/>
              <w:rPr>
                <w:rFonts w:ascii="Century Gothic" w:eastAsia="Arial" w:hAnsi="Century Gothic" w:cs="Arial"/>
                <w:sz w:val="20"/>
                <w:lang w:val="en-US"/>
              </w:rPr>
            </w:pPr>
            <w:r w:rsidRPr="003A4C57">
              <w:rPr>
                <w:rFonts w:ascii="Century Gothic" w:hAnsi="Century Gothic" w:cs="Arial"/>
                <w:sz w:val="20"/>
                <w:lang w:val="en-US"/>
              </w:rPr>
              <w:t>DATE</w:t>
            </w:r>
          </w:p>
        </w:tc>
        <w:tc>
          <w:tcPr>
            <w:tcW w:w="5561" w:type="dxa"/>
            <w:tcBorders>
              <w:top w:val="single" w:sz="4" w:space="0" w:color="000000"/>
              <w:left w:val="single" w:sz="4" w:space="0" w:color="000000"/>
              <w:bottom w:val="single" w:sz="4" w:space="0" w:color="000000"/>
              <w:right w:val="single" w:sz="4" w:space="0" w:color="000000"/>
            </w:tcBorders>
            <w:shd w:val="clear" w:color="auto" w:fill="auto"/>
          </w:tcPr>
          <w:p w14:paraId="2CC19206" w14:textId="77777777" w:rsidR="00B42C74" w:rsidRPr="003A4C57" w:rsidRDefault="00B42C74" w:rsidP="005A7111">
            <w:pPr>
              <w:widowControl w:val="0"/>
              <w:autoSpaceDE w:val="0"/>
              <w:spacing w:before="120" w:after="120"/>
              <w:rPr>
                <w:rFonts w:ascii="Century Gothic" w:hAnsi="Century Gothic" w:cs="Arial"/>
                <w:sz w:val="20"/>
                <w:lang w:val="en-US"/>
              </w:rPr>
            </w:pPr>
            <w:r w:rsidRPr="003A4C57">
              <w:rPr>
                <w:rFonts w:ascii="Century Gothic" w:eastAsia="Arial" w:hAnsi="Century Gothic" w:cs="Arial"/>
                <w:sz w:val="20"/>
                <w:lang w:val="en-US"/>
              </w:rPr>
              <w:t xml:space="preserve">         </w:t>
            </w:r>
            <w:r w:rsidRPr="003A4C57">
              <w:rPr>
                <w:rFonts w:ascii="Century Gothic" w:hAnsi="Century Gothic" w:cs="Arial"/>
                <w:sz w:val="20"/>
                <w:lang w:val="en-US"/>
              </w:rPr>
              <w:t>/               /</w:t>
            </w:r>
          </w:p>
        </w:tc>
      </w:tr>
      <w:tr w:rsidR="00B42C74" w:rsidRPr="003A4C57" w14:paraId="6034B70A" w14:textId="77777777" w:rsidTr="005A7111">
        <w:tc>
          <w:tcPr>
            <w:tcW w:w="2943" w:type="dxa"/>
            <w:tcBorders>
              <w:top w:val="single" w:sz="4" w:space="0" w:color="000000"/>
              <w:left w:val="single" w:sz="4" w:space="0" w:color="000000"/>
              <w:bottom w:val="single" w:sz="4" w:space="0" w:color="000000"/>
            </w:tcBorders>
            <w:shd w:val="clear" w:color="auto" w:fill="BFBFBF"/>
          </w:tcPr>
          <w:p w14:paraId="70ABBD84" w14:textId="77777777" w:rsidR="00B42C74" w:rsidRPr="003A4C57" w:rsidRDefault="00B42C74" w:rsidP="005A7111">
            <w:pPr>
              <w:widowControl w:val="0"/>
              <w:autoSpaceDE w:val="0"/>
              <w:spacing w:before="120" w:after="120"/>
              <w:rPr>
                <w:rFonts w:ascii="Century Gothic" w:hAnsi="Century Gothic" w:cs="Arial"/>
                <w:sz w:val="20"/>
                <w:lang w:val="en-US"/>
              </w:rPr>
            </w:pPr>
            <w:r w:rsidRPr="003A4C57">
              <w:rPr>
                <w:rFonts w:ascii="Century Gothic" w:hAnsi="Century Gothic" w:cs="Arial"/>
                <w:sz w:val="20"/>
                <w:lang w:val="en-US"/>
              </w:rPr>
              <w:t>TENANT(S):</w:t>
            </w:r>
          </w:p>
        </w:tc>
        <w:tc>
          <w:tcPr>
            <w:tcW w:w="4536" w:type="dxa"/>
            <w:tcBorders>
              <w:top w:val="single" w:sz="4" w:space="0" w:color="000000"/>
              <w:left w:val="single" w:sz="4" w:space="0" w:color="000000"/>
              <w:bottom w:val="single" w:sz="4" w:space="0" w:color="000000"/>
            </w:tcBorders>
            <w:shd w:val="clear" w:color="auto" w:fill="BFBFBF"/>
          </w:tcPr>
          <w:p w14:paraId="07926D56" w14:textId="77777777" w:rsidR="00B42C74" w:rsidRPr="003A4C57" w:rsidRDefault="00B42C74" w:rsidP="005A7111">
            <w:pPr>
              <w:widowControl w:val="0"/>
              <w:tabs>
                <w:tab w:val="left" w:pos="1640"/>
              </w:tabs>
              <w:autoSpaceDE w:val="0"/>
              <w:spacing w:before="120" w:after="120"/>
              <w:rPr>
                <w:rFonts w:ascii="Century Gothic" w:hAnsi="Century Gothic" w:cs="Arial"/>
                <w:sz w:val="20"/>
                <w:lang w:val="en-US"/>
              </w:rPr>
            </w:pPr>
            <w:r w:rsidRPr="003A4C57">
              <w:rPr>
                <w:rFonts w:ascii="Century Gothic" w:hAnsi="Century Gothic" w:cs="Arial"/>
                <w:sz w:val="20"/>
                <w:lang w:val="en-US"/>
              </w:rPr>
              <w:tab/>
            </w:r>
          </w:p>
        </w:tc>
        <w:tc>
          <w:tcPr>
            <w:tcW w:w="3119" w:type="dxa"/>
            <w:tcBorders>
              <w:top w:val="single" w:sz="4" w:space="0" w:color="000000"/>
              <w:left w:val="single" w:sz="4" w:space="0" w:color="000000"/>
              <w:bottom w:val="single" w:sz="4" w:space="0" w:color="000000"/>
            </w:tcBorders>
            <w:shd w:val="clear" w:color="auto" w:fill="F2F2F2"/>
          </w:tcPr>
          <w:p w14:paraId="177943CD" w14:textId="77777777" w:rsidR="00B42C74" w:rsidRPr="003A4C57" w:rsidRDefault="00B42C74" w:rsidP="005A7111">
            <w:pPr>
              <w:widowControl w:val="0"/>
              <w:autoSpaceDE w:val="0"/>
              <w:spacing w:before="120" w:after="120"/>
              <w:rPr>
                <w:rFonts w:ascii="Century Gothic" w:hAnsi="Century Gothic" w:cs="Arial"/>
                <w:sz w:val="20"/>
                <w:lang w:val="en-US"/>
              </w:rPr>
            </w:pPr>
            <w:r w:rsidRPr="003A4C57">
              <w:rPr>
                <w:rFonts w:ascii="Century Gothic" w:hAnsi="Century Gothic" w:cs="Arial"/>
                <w:sz w:val="20"/>
                <w:lang w:val="en-US"/>
              </w:rPr>
              <w:t>TENANT(S):</w:t>
            </w:r>
          </w:p>
        </w:tc>
        <w:tc>
          <w:tcPr>
            <w:tcW w:w="5561" w:type="dxa"/>
            <w:tcBorders>
              <w:top w:val="single" w:sz="4" w:space="0" w:color="000000"/>
              <w:left w:val="single" w:sz="4" w:space="0" w:color="000000"/>
              <w:bottom w:val="single" w:sz="4" w:space="0" w:color="000000"/>
              <w:right w:val="single" w:sz="4" w:space="0" w:color="000000"/>
            </w:tcBorders>
            <w:shd w:val="clear" w:color="auto" w:fill="F2F2F2"/>
          </w:tcPr>
          <w:p w14:paraId="222AD4DC" w14:textId="77777777" w:rsidR="00B42C74" w:rsidRPr="003A4C57" w:rsidRDefault="00B42C74" w:rsidP="005A7111">
            <w:pPr>
              <w:widowControl w:val="0"/>
              <w:tabs>
                <w:tab w:val="left" w:pos="1640"/>
              </w:tabs>
              <w:autoSpaceDE w:val="0"/>
              <w:spacing w:before="120" w:after="120"/>
              <w:rPr>
                <w:rFonts w:ascii="Century Gothic" w:hAnsi="Century Gothic" w:cs="Arial"/>
                <w:sz w:val="20"/>
                <w:lang w:val="en-US"/>
              </w:rPr>
            </w:pPr>
            <w:r w:rsidRPr="003A4C57">
              <w:rPr>
                <w:rFonts w:ascii="Century Gothic" w:hAnsi="Century Gothic" w:cs="Arial"/>
                <w:sz w:val="20"/>
                <w:lang w:val="en-US"/>
              </w:rPr>
              <w:tab/>
            </w:r>
          </w:p>
        </w:tc>
      </w:tr>
      <w:tr w:rsidR="00B42C74" w:rsidRPr="003A4C57" w14:paraId="1503E6E5" w14:textId="77777777" w:rsidTr="005A7111">
        <w:trPr>
          <w:trHeight w:val="716"/>
        </w:trPr>
        <w:tc>
          <w:tcPr>
            <w:tcW w:w="2943" w:type="dxa"/>
            <w:tcBorders>
              <w:top w:val="single" w:sz="4" w:space="0" w:color="000000"/>
              <w:left w:val="single" w:sz="4" w:space="0" w:color="000000"/>
              <w:bottom w:val="single" w:sz="4" w:space="0" w:color="000000"/>
            </w:tcBorders>
            <w:shd w:val="clear" w:color="auto" w:fill="auto"/>
          </w:tcPr>
          <w:p w14:paraId="615EE089" w14:textId="77777777" w:rsidR="00B42C74" w:rsidRPr="003A4C57" w:rsidRDefault="00B42C74" w:rsidP="005A7111">
            <w:pPr>
              <w:widowControl w:val="0"/>
              <w:autoSpaceDE w:val="0"/>
              <w:spacing w:before="120" w:after="120"/>
              <w:rPr>
                <w:rFonts w:ascii="Century Gothic" w:hAnsi="Century Gothic" w:cs="Arial"/>
                <w:sz w:val="20"/>
                <w:lang w:val="en-US"/>
              </w:rPr>
            </w:pPr>
            <w:r w:rsidRPr="003A4C57">
              <w:rPr>
                <w:rFonts w:ascii="Century Gothic" w:hAnsi="Century Gothic" w:cs="Arial"/>
                <w:sz w:val="20"/>
                <w:lang w:val="en-US"/>
              </w:rPr>
              <w:t>SIGNATURE</w:t>
            </w:r>
          </w:p>
        </w:tc>
        <w:tc>
          <w:tcPr>
            <w:tcW w:w="4536" w:type="dxa"/>
            <w:tcBorders>
              <w:top w:val="single" w:sz="4" w:space="0" w:color="000000"/>
              <w:bottom w:val="single" w:sz="4" w:space="0" w:color="000000"/>
            </w:tcBorders>
            <w:shd w:val="clear" w:color="auto" w:fill="auto"/>
          </w:tcPr>
          <w:p w14:paraId="0FD8C2D0" w14:textId="77777777" w:rsidR="00B42C74" w:rsidRPr="003A4C57" w:rsidRDefault="00B42C74" w:rsidP="005A7111">
            <w:pPr>
              <w:widowControl w:val="0"/>
              <w:autoSpaceDE w:val="0"/>
              <w:snapToGrid w:val="0"/>
              <w:spacing w:before="120" w:after="120"/>
              <w:rPr>
                <w:rFonts w:ascii="Century Gothic" w:hAnsi="Century Gothic" w:cs="Arial"/>
                <w:sz w:val="20"/>
                <w:lang w:val="en-US"/>
              </w:rPr>
            </w:pPr>
          </w:p>
        </w:tc>
        <w:tc>
          <w:tcPr>
            <w:tcW w:w="3119" w:type="dxa"/>
            <w:tcBorders>
              <w:top w:val="single" w:sz="4" w:space="0" w:color="000000"/>
              <w:left w:val="single" w:sz="4" w:space="0" w:color="000000"/>
              <w:bottom w:val="single" w:sz="4" w:space="0" w:color="000000"/>
            </w:tcBorders>
            <w:shd w:val="clear" w:color="auto" w:fill="auto"/>
          </w:tcPr>
          <w:p w14:paraId="09B64D47" w14:textId="77777777" w:rsidR="00B42C74" w:rsidRPr="003A4C57" w:rsidRDefault="00B42C74" w:rsidP="005A7111">
            <w:pPr>
              <w:widowControl w:val="0"/>
              <w:autoSpaceDE w:val="0"/>
              <w:spacing w:before="120" w:after="120"/>
              <w:rPr>
                <w:rFonts w:ascii="Century Gothic" w:hAnsi="Century Gothic" w:cs="Arial"/>
                <w:sz w:val="20"/>
                <w:lang w:val="en-US"/>
              </w:rPr>
            </w:pPr>
            <w:r w:rsidRPr="003A4C57">
              <w:rPr>
                <w:rFonts w:ascii="Century Gothic" w:hAnsi="Century Gothic" w:cs="Arial"/>
                <w:sz w:val="20"/>
                <w:lang w:val="en-US"/>
              </w:rPr>
              <w:t>SIGNATURE</w:t>
            </w:r>
          </w:p>
        </w:tc>
        <w:tc>
          <w:tcPr>
            <w:tcW w:w="5561" w:type="dxa"/>
            <w:tcBorders>
              <w:top w:val="single" w:sz="4" w:space="0" w:color="000000"/>
              <w:bottom w:val="single" w:sz="4" w:space="0" w:color="000000"/>
              <w:right w:val="single" w:sz="4" w:space="0" w:color="000000"/>
            </w:tcBorders>
            <w:shd w:val="clear" w:color="auto" w:fill="auto"/>
          </w:tcPr>
          <w:p w14:paraId="31BF5A9C" w14:textId="77777777" w:rsidR="00B42C74" w:rsidRPr="003A4C57" w:rsidRDefault="00B42C74" w:rsidP="005A7111">
            <w:pPr>
              <w:widowControl w:val="0"/>
              <w:autoSpaceDE w:val="0"/>
              <w:snapToGrid w:val="0"/>
              <w:spacing w:before="120" w:after="120"/>
              <w:rPr>
                <w:rFonts w:ascii="Century Gothic" w:hAnsi="Century Gothic" w:cs="Arial"/>
                <w:sz w:val="20"/>
                <w:lang w:val="en-US"/>
              </w:rPr>
            </w:pPr>
          </w:p>
        </w:tc>
      </w:tr>
      <w:tr w:rsidR="00B42C74" w:rsidRPr="003A4C57" w14:paraId="01C56440" w14:textId="77777777" w:rsidTr="005A7111">
        <w:tc>
          <w:tcPr>
            <w:tcW w:w="2943" w:type="dxa"/>
            <w:tcBorders>
              <w:top w:val="single" w:sz="4" w:space="0" w:color="000000"/>
              <w:left w:val="single" w:sz="4" w:space="0" w:color="000000"/>
              <w:bottom w:val="single" w:sz="4" w:space="0" w:color="000000"/>
            </w:tcBorders>
            <w:shd w:val="clear" w:color="auto" w:fill="auto"/>
          </w:tcPr>
          <w:p w14:paraId="51BD98F6" w14:textId="77777777" w:rsidR="00B42C74" w:rsidRPr="003A4C57" w:rsidRDefault="00B42C74" w:rsidP="005A7111">
            <w:pPr>
              <w:widowControl w:val="0"/>
              <w:autoSpaceDE w:val="0"/>
              <w:spacing w:before="120" w:after="120"/>
              <w:rPr>
                <w:rFonts w:ascii="Century Gothic" w:eastAsia="Arial" w:hAnsi="Century Gothic" w:cs="Arial"/>
                <w:sz w:val="20"/>
                <w:lang w:val="en-US"/>
              </w:rPr>
            </w:pPr>
            <w:r w:rsidRPr="003A4C57">
              <w:rPr>
                <w:rFonts w:ascii="Century Gothic" w:hAnsi="Century Gothic" w:cs="Arial"/>
                <w:sz w:val="20"/>
                <w:lang w:val="en-US"/>
              </w:rPr>
              <w:t>DATE</w:t>
            </w:r>
          </w:p>
        </w:tc>
        <w:tc>
          <w:tcPr>
            <w:tcW w:w="4536" w:type="dxa"/>
            <w:tcBorders>
              <w:top w:val="single" w:sz="4" w:space="0" w:color="000000"/>
              <w:left w:val="single" w:sz="4" w:space="0" w:color="000000"/>
              <w:bottom w:val="single" w:sz="4" w:space="0" w:color="000000"/>
            </w:tcBorders>
            <w:shd w:val="clear" w:color="auto" w:fill="auto"/>
          </w:tcPr>
          <w:p w14:paraId="71A1F0ED" w14:textId="77777777" w:rsidR="00B42C74" w:rsidRPr="003A4C57" w:rsidRDefault="00B42C74" w:rsidP="005A7111">
            <w:pPr>
              <w:widowControl w:val="0"/>
              <w:autoSpaceDE w:val="0"/>
              <w:spacing w:before="120" w:after="120"/>
              <w:rPr>
                <w:rFonts w:ascii="Century Gothic" w:hAnsi="Century Gothic" w:cs="Arial"/>
                <w:sz w:val="20"/>
                <w:lang w:val="en-US"/>
              </w:rPr>
            </w:pPr>
            <w:r w:rsidRPr="003A4C57">
              <w:rPr>
                <w:rFonts w:ascii="Century Gothic" w:eastAsia="Arial" w:hAnsi="Century Gothic" w:cs="Arial"/>
                <w:sz w:val="20"/>
                <w:lang w:val="en-US"/>
              </w:rPr>
              <w:t xml:space="preserve">         </w:t>
            </w:r>
            <w:r w:rsidRPr="003A4C57">
              <w:rPr>
                <w:rFonts w:ascii="Century Gothic" w:hAnsi="Century Gothic" w:cs="Arial"/>
                <w:sz w:val="20"/>
                <w:lang w:val="en-US"/>
              </w:rPr>
              <w:t>/               /</w:t>
            </w:r>
          </w:p>
        </w:tc>
        <w:tc>
          <w:tcPr>
            <w:tcW w:w="3119" w:type="dxa"/>
            <w:tcBorders>
              <w:top w:val="single" w:sz="4" w:space="0" w:color="000000"/>
              <w:left w:val="single" w:sz="4" w:space="0" w:color="000000"/>
              <w:bottom w:val="single" w:sz="4" w:space="0" w:color="000000"/>
            </w:tcBorders>
            <w:shd w:val="clear" w:color="auto" w:fill="auto"/>
          </w:tcPr>
          <w:p w14:paraId="6CA4B2F3" w14:textId="77777777" w:rsidR="00B42C74" w:rsidRPr="003A4C57" w:rsidRDefault="00B42C74" w:rsidP="005A7111">
            <w:pPr>
              <w:widowControl w:val="0"/>
              <w:autoSpaceDE w:val="0"/>
              <w:spacing w:before="120" w:after="120"/>
              <w:rPr>
                <w:rFonts w:ascii="Century Gothic" w:eastAsia="Arial" w:hAnsi="Century Gothic" w:cs="Arial"/>
                <w:sz w:val="20"/>
                <w:lang w:val="en-US"/>
              </w:rPr>
            </w:pPr>
            <w:r w:rsidRPr="003A4C57">
              <w:rPr>
                <w:rFonts w:ascii="Century Gothic" w:hAnsi="Century Gothic" w:cs="Arial"/>
                <w:sz w:val="20"/>
                <w:lang w:val="en-US"/>
              </w:rPr>
              <w:t>DATE</w:t>
            </w:r>
          </w:p>
        </w:tc>
        <w:tc>
          <w:tcPr>
            <w:tcW w:w="5561" w:type="dxa"/>
            <w:tcBorders>
              <w:top w:val="single" w:sz="4" w:space="0" w:color="000000"/>
              <w:left w:val="single" w:sz="4" w:space="0" w:color="000000"/>
              <w:bottom w:val="single" w:sz="4" w:space="0" w:color="000000"/>
              <w:right w:val="single" w:sz="4" w:space="0" w:color="000000"/>
            </w:tcBorders>
            <w:shd w:val="clear" w:color="auto" w:fill="auto"/>
          </w:tcPr>
          <w:p w14:paraId="0572020D" w14:textId="77777777" w:rsidR="00B42C74" w:rsidRPr="003A4C57" w:rsidRDefault="00B42C74" w:rsidP="005A7111">
            <w:pPr>
              <w:widowControl w:val="0"/>
              <w:autoSpaceDE w:val="0"/>
              <w:spacing w:before="120" w:after="120"/>
              <w:rPr>
                <w:rFonts w:ascii="Century Gothic" w:hAnsi="Century Gothic" w:cs="Times"/>
                <w:sz w:val="20"/>
                <w:lang w:val="en-US"/>
              </w:rPr>
            </w:pPr>
            <w:r w:rsidRPr="003A4C57">
              <w:rPr>
                <w:rFonts w:ascii="Century Gothic" w:eastAsia="Arial" w:hAnsi="Century Gothic" w:cs="Arial"/>
                <w:sz w:val="20"/>
                <w:lang w:val="en-US"/>
              </w:rPr>
              <w:t xml:space="preserve">         </w:t>
            </w:r>
            <w:r w:rsidRPr="003A4C57">
              <w:rPr>
                <w:rFonts w:ascii="Century Gothic" w:hAnsi="Century Gothic" w:cs="Arial"/>
                <w:sz w:val="20"/>
                <w:lang w:val="en-US"/>
              </w:rPr>
              <w:t>/               /</w:t>
            </w:r>
          </w:p>
        </w:tc>
      </w:tr>
      <w:tr w:rsidR="00B42C74" w:rsidRPr="003A4C57" w14:paraId="3FA1905C" w14:textId="77777777" w:rsidTr="005A7111">
        <w:tc>
          <w:tcPr>
            <w:tcW w:w="2943" w:type="dxa"/>
            <w:tcBorders>
              <w:top w:val="single" w:sz="4" w:space="0" w:color="000000"/>
              <w:left w:val="single" w:sz="4" w:space="0" w:color="000000"/>
              <w:bottom w:val="single" w:sz="4" w:space="0" w:color="000000"/>
            </w:tcBorders>
            <w:shd w:val="clear" w:color="auto" w:fill="BFBFBF"/>
          </w:tcPr>
          <w:p w14:paraId="0CA38F38" w14:textId="77777777" w:rsidR="00B42C74" w:rsidRPr="003A4C57" w:rsidRDefault="00B42C74" w:rsidP="005A7111">
            <w:pPr>
              <w:widowControl w:val="0"/>
              <w:autoSpaceDE w:val="0"/>
              <w:spacing w:before="120" w:after="120"/>
              <w:rPr>
                <w:rFonts w:ascii="Century Gothic" w:hAnsi="Century Gothic" w:cs="Arial"/>
                <w:sz w:val="20"/>
                <w:lang w:val="en-US"/>
              </w:rPr>
            </w:pPr>
            <w:r w:rsidRPr="003A4C57">
              <w:rPr>
                <w:rFonts w:ascii="Century Gothic" w:hAnsi="Century Gothic" w:cs="Arial"/>
                <w:sz w:val="20"/>
                <w:lang w:val="en-US"/>
              </w:rPr>
              <w:t>TENANT(S):</w:t>
            </w:r>
          </w:p>
        </w:tc>
        <w:tc>
          <w:tcPr>
            <w:tcW w:w="4536" w:type="dxa"/>
            <w:tcBorders>
              <w:top w:val="single" w:sz="4" w:space="0" w:color="000000"/>
              <w:left w:val="single" w:sz="4" w:space="0" w:color="000000"/>
              <w:bottom w:val="single" w:sz="4" w:space="0" w:color="000000"/>
            </w:tcBorders>
            <w:shd w:val="clear" w:color="auto" w:fill="BFBFBF"/>
          </w:tcPr>
          <w:p w14:paraId="79BA1203" w14:textId="77777777" w:rsidR="00B42C74" w:rsidRPr="003A4C57" w:rsidRDefault="00B42C74" w:rsidP="005A7111">
            <w:pPr>
              <w:widowControl w:val="0"/>
              <w:tabs>
                <w:tab w:val="left" w:pos="1640"/>
              </w:tabs>
              <w:autoSpaceDE w:val="0"/>
              <w:spacing w:before="120" w:after="120"/>
              <w:rPr>
                <w:rFonts w:ascii="Century Gothic" w:hAnsi="Century Gothic" w:cs="Arial"/>
                <w:sz w:val="20"/>
                <w:lang w:val="en-US"/>
              </w:rPr>
            </w:pPr>
            <w:r w:rsidRPr="003A4C57">
              <w:rPr>
                <w:rFonts w:ascii="Century Gothic" w:hAnsi="Century Gothic" w:cs="Arial"/>
                <w:sz w:val="20"/>
                <w:lang w:val="en-US"/>
              </w:rPr>
              <w:tab/>
            </w:r>
          </w:p>
        </w:tc>
        <w:tc>
          <w:tcPr>
            <w:tcW w:w="3119" w:type="dxa"/>
            <w:tcBorders>
              <w:top w:val="single" w:sz="4" w:space="0" w:color="000000"/>
              <w:left w:val="single" w:sz="4" w:space="0" w:color="000000"/>
              <w:bottom w:val="single" w:sz="4" w:space="0" w:color="000000"/>
            </w:tcBorders>
            <w:shd w:val="clear" w:color="auto" w:fill="F2F2F2"/>
          </w:tcPr>
          <w:p w14:paraId="7251F689" w14:textId="77777777" w:rsidR="00B42C74" w:rsidRPr="003A4C57" w:rsidRDefault="00B42C74" w:rsidP="005A7111">
            <w:pPr>
              <w:widowControl w:val="0"/>
              <w:autoSpaceDE w:val="0"/>
              <w:spacing w:before="120" w:after="120"/>
              <w:rPr>
                <w:rFonts w:ascii="Century Gothic" w:hAnsi="Century Gothic" w:cs="Arial"/>
                <w:sz w:val="20"/>
                <w:lang w:val="en-US"/>
              </w:rPr>
            </w:pPr>
            <w:r w:rsidRPr="003A4C57">
              <w:rPr>
                <w:rFonts w:ascii="Century Gothic" w:hAnsi="Century Gothic" w:cs="Arial"/>
                <w:sz w:val="20"/>
                <w:lang w:val="en-US"/>
              </w:rPr>
              <w:t>TENANT(S):</w:t>
            </w:r>
          </w:p>
        </w:tc>
        <w:tc>
          <w:tcPr>
            <w:tcW w:w="5561" w:type="dxa"/>
            <w:tcBorders>
              <w:top w:val="single" w:sz="4" w:space="0" w:color="000000"/>
              <w:left w:val="single" w:sz="4" w:space="0" w:color="000000"/>
              <w:bottom w:val="single" w:sz="4" w:space="0" w:color="000000"/>
              <w:right w:val="single" w:sz="4" w:space="0" w:color="000000"/>
            </w:tcBorders>
            <w:shd w:val="clear" w:color="auto" w:fill="F2F2F2"/>
          </w:tcPr>
          <w:p w14:paraId="4D6BE79F" w14:textId="77777777" w:rsidR="00B42C74" w:rsidRPr="003A4C57" w:rsidRDefault="00B42C74" w:rsidP="005A7111">
            <w:pPr>
              <w:widowControl w:val="0"/>
              <w:tabs>
                <w:tab w:val="left" w:pos="1640"/>
              </w:tabs>
              <w:autoSpaceDE w:val="0"/>
              <w:spacing w:before="120" w:after="120"/>
              <w:rPr>
                <w:rFonts w:ascii="Century Gothic" w:hAnsi="Century Gothic" w:cs="Arial"/>
                <w:sz w:val="20"/>
                <w:lang w:val="en-US"/>
              </w:rPr>
            </w:pPr>
            <w:r w:rsidRPr="003A4C57">
              <w:rPr>
                <w:rFonts w:ascii="Century Gothic" w:hAnsi="Century Gothic" w:cs="Arial"/>
                <w:sz w:val="20"/>
                <w:lang w:val="en-US"/>
              </w:rPr>
              <w:tab/>
            </w:r>
          </w:p>
        </w:tc>
      </w:tr>
      <w:tr w:rsidR="00B42C74" w:rsidRPr="003A4C57" w14:paraId="28C293DE" w14:textId="77777777" w:rsidTr="005A7111">
        <w:trPr>
          <w:trHeight w:val="716"/>
        </w:trPr>
        <w:tc>
          <w:tcPr>
            <w:tcW w:w="2943" w:type="dxa"/>
            <w:tcBorders>
              <w:top w:val="single" w:sz="4" w:space="0" w:color="000000"/>
              <w:left w:val="single" w:sz="4" w:space="0" w:color="000000"/>
              <w:bottom w:val="single" w:sz="4" w:space="0" w:color="000000"/>
            </w:tcBorders>
            <w:shd w:val="clear" w:color="auto" w:fill="auto"/>
          </w:tcPr>
          <w:p w14:paraId="342BEBD8" w14:textId="77777777" w:rsidR="00B42C74" w:rsidRPr="003A4C57" w:rsidRDefault="00B42C74" w:rsidP="005A7111">
            <w:pPr>
              <w:widowControl w:val="0"/>
              <w:autoSpaceDE w:val="0"/>
              <w:spacing w:before="120" w:after="120"/>
              <w:rPr>
                <w:rFonts w:ascii="Century Gothic" w:hAnsi="Century Gothic" w:cs="Arial"/>
                <w:sz w:val="20"/>
                <w:lang w:val="en-US"/>
              </w:rPr>
            </w:pPr>
            <w:r w:rsidRPr="003A4C57">
              <w:rPr>
                <w:rFonts w:ascii="Century Gothic" w:hAnsi="Century Gothic" w:cs="Arial"/>
                <w:sz w:val="20"/>
                <w:lang w:val="en-US"/>
              </w:rPr>
              <w:t>SIGNATURE</w:t>
            </w:r>
          </w:p>
        </w:tc>
        <w:tc>
          <w:tcPr>
            <w:tcW w:w="4536" w:type="dxa"/>
            <w:tcBorders>
              <w:top w:val="single" w:sz="4" w:space="0" w:color="000000"/>
              <w:bottom w:val="single" w:sz="4" w:space="0" w:color="000000"/>
            </w:tcBorders>
            <w:shd w:val="clear" w:color="auto" w:fill="auto"/>
          </w:tcPr>
          <w:p w14:paraId="14038FD1" w14:textId="77777777" w:rsidR="00B42C74" w:rsidRPr="003A4C57" w:rsidRDefault="00B42C74" w:rsidP="005A7111">
            <w:pPr>
              <w:widowControl w:val="0"/>
              <w:autoSpaceDE w:val="0"/>
              <w:snapToGrid w:val="0"/>
              <w:spacing w:before="120" w:after="120"/>
              <w:rPr>
                <w:rFonts w:ascii="Century Gothic" w:hAnsi="Century Gothic" w:cs="Arial"/>
                <w:sz w:val="20"/>
                <w:lang w:val="en-US"/>
              </w:rPr>
            </w:pPr>
          </w:p>
        </w:tc>
        <w:tc>
          <w:tcPr>
            <w:tcW w:w="3119" w:type="dxa"/>
            <w:tcBorders>
              <w:top w:val="single" w:sz="4" w:space="0" w:color="000000"/>
              <w:left w:val="single" w:sz="4" w:space="0" w:color="000000"/>
              <w:bottom w:val="single" w:sz="4" w:space="0" w:color="000000"/>
            </w:tcBorders>
            <w:shd w:val="clear" w:color="auto" w:fill="auto"/>
          </w:tcPr>
          <w:p w14:paraId="67B1104D" w14:textId="77777777" w:rsidR="00B42C74" w:rsidRPr="003A4C57" w:rsidRDefault="00B42C74" w:rsidP="005A7111">
            <w:pPr>
              <w:widowControl w:val="0"/>
              <w:autoSpaceDE w:val="0"/>
              <w:spacing w:before="120" w:after="120"/>
              <w:rPr>
                <w:rFonts w:ascii="Century Gothic" w:hAnsi="Century Gothic" w:cs="Arial"/>
                <w:sz w:val="20"/>
                <w:lang w:val="en-US"/>
              </w:rPr>
            </w:pPr>
            <w:r w:rsidRPr="003A4C57">
              <w:rPr>
                <w:rFonts w:ascii="Century Gothic" w:hAnsi="Century Gothic" w:cs="Arial"/>
                <w:sz w:val="20"/>
                <w:lang w:val="en-US"/>
              </w:rPr>
              <w:t>SIGNATURE</w:t>
            </w:r>
          </w:p>
        </w:tc>
        <w:tc>
          <w:tcPr>
            <w:tcW w:w="5561" w:type="dxa"/>
            <w:tcBorders>
              <w:top w:val="single" w:sz="4" w:space="0" w:color="000000"/>
              <w:bottom w:val="single" w:sz="4" w:space="0" w:color="000000"/>
              <w:right w:val="single" w:sz="4" w:space="0" w:color="000000"/>
            </w:tcBorders>
            <w:shd w:val="clear" w:color="auto" w:fill="auto"/>
          </w:tcPr>
          <w:p w14:paraId="0ECB4FD7" w14:textId="77777777" w:rsidR="00B42C74" w:rsidRPr="003A4C57" w:rsidRDefault="00B42C74" w:rsidP="005A7111">
            <w:pPr>
              <w:widowControl w:val="0"/>
              <w:autoSpaceDE w:val="0"/>
              <w:snapToGrid w:val="0"/>
              <w:spacing w:before="120" w:after="120"/>
              <w:rPr>
                <w:rFonts w:ascii="Century Gothic" w:hAnsi="Century Gothic" w:cs="Arial"/>
                <w:sz w:val="20"/>
                <w:lang w:val="en-US"/>
              </w:rPr>
            </w:pPr>
          </w:p>
        </w:tc>
      </w:tr>
      <w:tr w:rsidR="00B42C74" w:rsidRPr="003A4C57" w14:paraId="3324D153" w14:textId="77777777" w:rsidTr="005A7111">
        <w:tc>
          <w:tcPr>
            <w:tcW w:w="2943" w:type="dxa"/>
            <w:tcBorders>
              <w:top w:val="single" w:sz="4" w:space="0" w:color="000000"/>
              <w:left w:val="single" w:sz="4" w:space="0" w:color="000000"/>
              <w:bottom w:val="single" w:sz="4" w:space="0" w:color="000000"/>
            </w:tcBorders>
            <w:shd w:val="clear" w:color="auto" w:fill="auto"/>
          </w:tcPr>
          <w:p w14:paraId="4BAF7E4B" w14:textId="77777777" w:rsidR="00B42C74" w:rsidRPr="003A4C57" w:rsidRDefault="00B42C74" w:rsidP="005A7111">
            <w:pPr>
              <w:widowControl w:val="0"/>
              <w:autoSpaceDE w:val="0"/>
              <w:spacing w:before="120" w:after="120"/>
              <w:rPr>
                <w:rFonts w:ascii="Century Gothic" w:eastAsia="Arial" w:hAnsi="Century Gothic" w:cs="Arial"/>
                <w:sz w:val="20"/>
                <w:lang w:val="en-US"/>
              </w:rPr>
            </w:pPr>
            <w:r w:rsidRPr="003A4C57">
              <w:rPr>
                <w:rFonts w:ascii="Century Gothic" w:hAnsi="Century Gothic" w:cs="Arial"/>
                <w:sz w:val="20"/>
                <w:lang w:val="en-US"/>
              </w:rPr>
              <w:t>DATE</w:t>
            </w:r>
          </w:p>
        </w:tc>
        <w:tc>
          <w:tcPr>
            <w:tcW w:w="4536" w:type="dxa"/>
            <w:tcBorders>
              <w:top w:val="single" w:sz="4" w:space="0" w:color="000000"/>
              <w:left w:val="single" w:sz="4" w:space="0" w:color="000000"/>
              <w:bottom w:val="single" w:sz="4" w:space="0" w:color="000000"/>
            </w:tcBorders>
            <w:shd w:val="clear" w:color="auto" w:fill="auto"/>
          </w:tcPr>
          <w:p w14:paraId="268CEA80" w14:textId="77777777" w:rsidR="00B42C74" w:rsidRPr="003A4C57" w:rsidRDefault="00B42C74" w:rsidP="005A7111">
            <w:pPr>
              <w:widowControl w:val="0"/>
              <w:autoSpaceDE w:val="0"/>
              <w:spacing w:before="120" w:after="120"/>
              <w:rPr>
                <w:rFonts w:ascii="Century Gothic" w:hAnsi="Century Gothic" w:cs="Arial"/>
                <w:sz w:val="20"/>
                <w:lang w:val="en-US"/>
              </w:rPr>
            </w:pPr>
            <w:r w:rsidRPr="003A4C57">
              <w:rPr>
                <w:rFonts w:ascii="Century Gothic" w:eastAsia="Arial" w:hAnsi="Century Gothic" w:cs="Arial"/>
                <w:sz w:val="20"/>
                <w:lang w:val="en-US"/>
              </w:rPr>
              <w:t xml:space="preserve">         </w:t>
            </w:r>
            <w:r w:rsidRPr="003A4C57">
              <w:rPr>
                <w:rFonts w:ascii="Century Gothic" w:hAnsi="Century Gothic" w:cs="Arial"/>
                <w:sz w:val="20"/>
                <w:lang w:val="en-US"/>
              </w:rPr>
              <w:t>/               /</w:t>
            </w:r>
          </w:p>
        </w:tc>
        <w:tc>
          <w:tcPr>
            <w:tcW w:w="3119" w:type="dxa"/>
            <w:tcBorders>
              <w:top w:val="single" w:sz="4" w:space="0" w:color="000000"/>
              <w:left w:val="single" w:sz="4" w:space="0" w:color="000000"/>
              <w:bottom w:val="single" w:sz="4" w:space="0" w:color="000000"/>
            </w:tcBorders>
            <w:shd w:val="clear" w:color="auto" w:fill="auto"/>
          </w:tcPr>
          <w:p w14:paraId="070CEF85" w14:textId="77777777" w:rsidR="00B42C74" w:rsidRPr="003A4C57" w:rsidRDefault="00B42C74" w:rsidP="005A7111">
            <w:pPr>
              <w:widowControl w:val="0"/>
              <w:autoSpaceDE w:val="0"/>
              <w:spacing w:before="120" w:after="120"/>
              <w:rPr>
                <w:rFonts w:ascii="Century Gothic" w:eastAsia="Arial" w:hAnsi="Century Gothic" w:cs="Arial"/>
                <w:sz w:val="20"/>
                <w:lang w:val="en-US"/>
              </w:rPr>
            </w:pPr>
            <w:r w:rsidRPr="003A4C57">
              <w:rPr>
                <w:rFonts w:ascii="Century Gothic" w:hAnsi="Century Gothic" w:cs="Arial"/>
                <w:sz w:val="20"/>
                <w:lang w:val="en-US"/>
              </w:rPr>
              <w:t>DATE</w:t>
            </w:r>
          </w:p>
        </w:tc>
        <w:tc>
          <w:tcPr>
            <w:tcW w:w="5561" w:type="dxa"/>
            <w:tcBorders>
              <w:top w:val="single" w:sz="4" w:space="0" w:color="000000"/>
              <w:left w:val="single" w:sz="4" w:space="0" w:color="000000"/>
              <w:bottom w:val="single" w:sz="4" w:space="0" w:color="000000"/>
              <w:right w:val="single" w:sz="4" w:space="0" w:color="000000"/>
            </w:tcBorders>
            <w:shd w:val="clear" w:color="auto" w:fill="auto"/>
          </w:tcPr>
          <w:p w14:paraId="164D6B94" w14:textId="77777777" w:rsidR="00B42C74" w:rsidRPr="003A4C57" w:rsidRDefault="00B42C74" w:rsidP="005A7111">
            <w:pPr>
              <w:widowControl w:val="0"/>
              <w:autoSpaceDE w:val="0"/>
              <w:spacing w:before="120" w:after="120"/>
              <w:rPr>
                <w:rFonts w:ascii="Century Gothic" w:hAnsi="Century Gothic" w:cs="Times"/>
                <w:sz w:val="20"/>
                <w:lang w:val="en-US"/>
              </w:rPr>
            </w:pPr>
            <w:r w:rsidRPr="003A4C57">
              <w:rPr>
                <w:rFonts w:ascii="Century Gothic" w:eastAsia="Arial" w:hAnsi="Century Gothic" w:cs="Arial"/>
                <w:sz w:val="20"/>
                <w:lang w:val="en-US"/>
              </w:rPr>
              <w:t xml:space="preserve">         </w:t>
            </w:r>
            <w:r w:rsidRPr="003A4C57">
              <w:rPr>
                <w:rFonts w:ascii="Century Gothic" w:hAnsi="Century Gothic" w:cs="Arial"/>
                <w:sz w:val="20"/>
                <w:lang w:val="en-US"/>
              </w:rPr>
              <w:t>/               /</w:t>
            </w:r>
          </w:p>
        </w:tc>
      </w:tr>
      <w:tr w:rsidR="00B42C74" w:rsidRPr="003A4C57" w14:paraId="5726DB0A" w14:textId="77777777" w:rsidTr="005A7111">
        <w:trPr>
          <w:gridAfter w:val="2"/>
          <w:wAfter w:w="8680" w:type="dxa"/>
        </w:trPr>
        <w:tc>
          <w:tcPr>
            <w:tcW w:w="2943" w:type="dxa"/>
            <w:tcBorders>
              <w:top w:val="single" w:sz="4" w:space="0" w:color="000000"/>
              <w:left w:val="single" w:sz="4" w:space="0" w:color="000000"/>
              <w:bottom w:val="single" w:sz="4" w:space="0" w:color="000000"/>
            </w:tcBorders>
            <w:shd w:val="clear" w:color="auto" w:fill="BFBFBF"/>
          </w:tcPr>
          <w:p w14:paraId="267F3EB6" w14:textId="77777777" w:rsidR="00B42C74" w:rsidRPr="003A4C57" w:rsidRDefault="00B42C74" w:rsidP="005A7111">
            <w:pPr>
              <w:widowControl w:val="0"/>
              <w:autoSpaceDE w:val="0"/>
              <w:spacing w:before="120" w:after="120"/>
              <w:rPr>
                <w:rFonts w:ascii="Century Gothic" w:hAnsi="Century Gothic" w:cs="Arial"/>
                <w:sz w:val="20"/>
                <w:lang w:val="en-US"/>
              </w:rPr>
            </w:pPr>
            <w:r>
              <w:rPr>
                <w:rFonts w:ascii="Century Gothic" w:hAnsi="Century Gothic" w:cs="Arial"/>
                <w:sz w:val="20"/>
                <w:lang w:val="en-US"/>
              </w:rPr>
              <w:t>PROPERTY MANAGER</w:t>
            </w:r>
          </w:p>
        </w:tc>
        <w:tc>
          <w:tcPr>
            <w:tcW w:w="4536" w:type="dxa"/>
            <w:tcBorders>
              <w:top w:val="single" w:sz="4" w:space="0" w:color="000000"/>
              <w:left w:val="single" w:sz="4" w:space="0" w:color="000000"/>
              <w:bottom w:val="single" w:sz="4" w:space="0" w:color="000000"/>
              <w:right w:val="single" w:sz="4" w:space="0" w:color="auto"/>
            </w:tcBorders>
            <w:shd w:val="clear" w:color="auto" w:fill="BFBFBF"/>
          </w:tcPr>
          <w:p w14:paraId="7A95929F" w14:textId="77777777" w:rsidR="00B42C74" w:rsidRPr="003A4C57" w:rsidRDefault="00B42C74" w:rsidP="005A7111">
            <w:pPr>
              <w:widowControl w:val="0"/>
              <w:tabs>
                <w:tab w:val="left" w:pos="1640"/>
              </w:tabs>
              <w:autoSpaceDE w:val="0"/>
              <w:spacing w:before="120" w:after="120"/>
              <w:rPr>
                <w:rFonts w:ascii="Century Gothic" w:hAnsi="Century Gothic" w:cs="Arial"/>
                <w:sz w:val="20"/>
                <w:lang w:val="en-US"/>
              </w:rPr>
            </w:pPr>
            <w:r>
              <w:rPr>
                <w:rFonts w:ascii="Century Gothic" w:hAnsi="Century Gothic" w:cs="Arial"/>
                <w:sz w:val="20"/>
                <w:lang w:val="en-US"/>
              </w:rPr>
              <w:t>APPROVING CHANGES</w:t>
            </w:r>
          </w:p>
        </w:tc>
      </w:tr>
      <w:tr w:rsidR="00B42C74" w:rsidRPr="003A4C57" w14:paraId="6D4D5184" w14:textId="77777777" w:rsidTr="005A7111">
        <w:trPr>
          <w:gridAfter w:val="2"/>
          <w:wAfter w:w="8680" w:type="dxa"/>
          <w:trHeight w:val="716"/>
        </w:trPr>
        <w:tc>
          <w:tcPr>
            <w:tcW w:w="2943" w:type="dxa"/>
            <w:tcBorders>
              <w:top w:val="single" w:sz="4" w:space="0" w:color="000000"/>
              <w:left w:val="single" w:sz="4" w:space="0" w:color="000000"/>
              <w:bottom w:val="single" w:sz="4" w:space="0" w:color="000000"/>
            </w:tcBorders>
            <w:shd w:val="clear" w:color="auto" w:fill="auto"/>
          </w:tcPr>
          <w:p w14:paraId="08AE0373" w14:textId="77777777" w:rsidR="00B42C74" w:rsidRPr="003A4C57" w:rsidRDefault="00B42C74" w:rsidP="005A7111">
            <w:pPr>
              <w:widowControl w:val="0"/>
              <w:autoSpaceDE w:val="0"/>
              <w:spacing w:before="120" w:after="120"/>
              <w:rPr>
                <w:rFonts w:ascii="Century Gothic" w:hAnsi="Century Gothic" w:cs="Arial"/>
                <w:sz w:val="20"/>
                <w:lang w:val="en-US"/>
              </w:rPr>
            </w:pPr>
            <w:r w:rsidRPr="003A4C57">
              <w:rPr>
                <w:rFonts w:ascii="Century Gothic" w:hAnsi="Century Gothic" w:cs="Arial"/>
                <w:sz w:val="20"/>
                <w:lang w:val="en-US"/>
              </w:rPr>
              <w:t>SIGNATURE</w:t>
            </w:r>
          </w:p>
        </w:tc>
        <w:tc>
          <w:tcPr>
            <w:tcW w:w="4536" w:type="dxa"/>
            <w:tcBorders>
              <w:top w:val="single" w:sz="4" w:space="0" w:color="000000"/>
              <w:bottom w:val="single" w:sz="4" w:space="0" w:color="000000"/>
              <w:right w:val="single" w:sz="4" w:space="0" w:color="auto"/>
            </w:tcBorders>
            <w:shd w:val="clear" w:color="auto" w:fill="auto"/>
          </w:tcPr>
          <w:p w14:paraId="16C70D13" w14:textId="77777777" w:rsidR="00B42C74" w:rsidRPr="003A4C57" w:rsidRDefault="00B42C74" w:rsidP="005A7111">
            <w:pPr>
              <w:widowControl w:val="0"/>
              <w:autoSpaceDE w:val="0"/>
              <w:snapToGrid w:val="0"/>
              <w:spacing w:before="120" w:after="120"/>
              <w:rPr>
                <w:rFonts w:ascii="Century Gothic" w:hAnsi="Century Gothic" w:cs="Arial"/>
                <w:sz w:val="20"/>
                <w:lang w:val="en-US"/>
              </w:rPr>
            </w:pPr>
          </w:p>
        </w:tc>
      </w:tr>
      <w:tr w:rsidR="00B42C74" w:rsidRPr="003A4C57" w14:paraId="28211F58" w14:textId="77777777" w:rsidTr="005A7111">
        <w:trPr>
          <w:gridAfter w:val="2"/>
          <w:wAfter w:w="8680" w:type="dxa"/>
        </w:trPr>
        <w:tc>
          <w:tcPr>
            <w:tcW w:w="2943" w:type="dxa"/>
            <w:tcBorders>
              <w:top w:val="single" w:sz="4" w:space="0" w:color="000000"/>
              <w:left w:val="single" w:sz="4" w:space="0" w:color="000000"/>
              <w:bottom w:val="single" w:sz="4" w:space="0" w:color="000000"/>
            </w:tcBorders>
            <w:shd w:val="clear" w:color="auto" w:fill="auto"/>
          </w:tcPr>
          <w:p w14:paraId="4A3D16F6" w14:textId="77777777" w:rsidR="00B42C74" w:rsidRPr="003A4C57" w:rsidRDefault="00B42C74" w:rsidP="005A7111">
            <w:pPr>
              <w:widowControl w:val="0"/>
              <w:autoSpaceDE w:val="0"/>
              <w:spacing w:before="120" w:after="120"/>
              <w:rPr>
                <w:rFonts w:ascii="Century Gothic" w:eastAsia="Arial" w:hAnsi="Century Gothic" w:cs="Arial"/>
                <w:sz w:val="20"/>
                <w:lang w:val="en-US"/>
              </w:rPr>
            </w:pPr>
            <w:r w:rsidRPr="003A4C57">
              <w:rPr>
                <w:rFonts w:ascii="Century Gothic" w:hAnsi="Century Gothic" w:cs="Arial"/>
                <w:sz w:val="20"/>
                <w:lang w:val="en-US"/>
              </w:rPr>
              <w:t>DATE</w:t>
            </w:r>
          </w:p>
        </w:tc>
        <w:tc>
          <w:tcPr>
            <w:tcW w:w="4536" w:type="dxa"/>
            <w:tcBorders>
              <w:top w:val="single" w:sz="4" w:space="0" w:color="000000"/>
              <w:left w:val="single" w:sz="4" w:space="0" w:color="000000"/>
              <w:bottom w:val="single" w:sz="4" w:space="0" w:color="000000"/>
              <w:right w:val="single" w:sz="4" w:space="0" w:color="auto"/>
            </w:tcBorders>
            <w:shd w:val="clear" w:color="auto" w:fill="auto"/>
          </w:tcPr>
          <w:p w14:paraId="24A6A553" w14:textId="77777777" w:rsidR="00B42C74" w:rsidRPr="003A4C57" w:rsidRDefault="00B42C74" w:rsidP="005A7111">
            <w:pPr>
              <w:widowControl w:val="0"/>
              <w:autoSpaceDE w:val="0"/>
              <w:spacing w:before="120" w:after="120"/>
              <w:rPr>
                <w:rFonts w:ascii="Century Gothic" w:hAnsi="Century Gothic" w:cs="Arial"/>
                <w:sz w:val="20"/>
                <w:lang w:val="en-US"/>
              </w:rPr>
            </w:pPr>
            <w:r w:rsidRPr="003A4C57">
              <w:rPr>
                <w:rFonts w:ascii="Century Gothic" w:eastAsia="Arial" w:hAnsi="Century Gothic" w:cs="Arial"/>
                <w:sz w:val="20"/>
                <w:lang w:val="en-US"/>
              </w:rPr>
              <w:t xml:space="preserve">         </w:t>
            </w:r>
            <w:r>
              <w:rPr>
                <w:rFonts w:ascii="Century Gothic" w:hAnsi="Century Gothic" w:cs="Arial"/>
                <w:sz w:val="20"/>
                <w:lang w:val="en-US"/>
              </w:rPr>
              <w:t>/               /</w:t>
            </w:r>
          </w:p>
        </w:tc>
      </w:tr>
      <w:tr w:rsidR="00B42C74" w:rsidRPr="003A4C57" w14:paraId="5B4437BD" w14:textId="77777777" w:rsidTr="005A7111">
        <w:trPr>
          <w:gridAfter w:val="2"/>
          <w:wAfter w:w="8680" w:type="dxa"/>
        </w:trPr>
        <w:tc>
          <w:tcPr>
            <w:tcW w:w="2943" w:type="dxa"/>
            <w:tcBorders>
              <w:top w:val="single" w:sz="4" w:space="0" w:color="000000"/>
              <w:left w:val="single" w:sz="4" w:space="0" w:color="000000"/>
              <w:bottom w:val="single" w:sz="4" w:space="0" w:color="000000"/>
            </w:tcBorders>
            <w:shd w:val="clear" w:color="auto" w:fill="BFBFBF"/>
          </w:tcPr>
          <w:p w14:paraId="19BC43AB" w14:textId="77777777" w:rsidR="00B42C74" w:rsidRPr="003A4C57" w:rsidRDefault="00B42C74" w:rsidP="005A7111">
            <w:pPr>
              <w:widowControl w:val="0"/>
              <w:autoSpaceDE w:val="0"/>
              <w:spacing w:before="120" w:after="120"/>
              <w:rPr>
                <w:rFonts w:ascii="Century Gothic" w:hAnsi="Century Gothic" w:cs="Arial"/>
                <w:sz w:val="20"/>
                <w:lang w:val="en-US"/>
              </w:rPr>
            </w:pPr>
            <w:r>
              <w:rPr>
                <w:rFonts w:ascii="Century Gothic" w:hAnsi="Century Gothic" w:cs="Arial"/>
                <w:sz w:val="20"/>
                <w:lang w:val="en-US"/>
              </w:rPr>
              <w:t>PROPERTY MANAGER</w:t>
            </w:r>
          </w:p>
        </w:tc>
        <w:tc>
          <w:tcPr>
            <w:tcW w:w="4536" w:type="dxa"/>
            <w:tcBorders>
              <w:top w:val="single" w:sz="4" w:space="0" w:color="000000"/>
              <w:left w:val="single" w:sz="4" w:space="0" w:color="000000"/>
              <w:bottom w:val="single" w:sz="4" w:space="0" w:color="000000"/>
              <w:right w:val="single" w:sz="4" w:space="0" w:color="auto"/>
            </w:tcBorders>
            <w:shd w:val="clear" w:color="auto" w:fill="BFBFBF"/>
          </w:tcPr>
          <w:p w14:paraId="667CC2A6" w14:textId="77777777" w:rsidR="00B42C74" w:rsidRPr="003A4C57" w:rsidRDefault="00B42C74" w:rsidP="005A7111">
            <w:pPr>
              <w:widowControl w:val="0"/>
              <w:tabs>
                <w:tab w:val="left" w:pos="1640"/>
              </w:tabs>
              <w:autoSpaceDE w:val="0"/>
              <w:spacing w:before="120" w:after="120"/>
              <w:rPr>
                <w:rFonts w:ascii="Century Gothic" w:hAnsi="Century Gothic" w:cs="Arial"/>
                <w:sz w:val="20"/>
                <w:lang w:val="en-US"/>
              </w:rPr>
            </w:pPr>
            <w:r>
              <w:rPr>
                <w:rFonts w:ascii="Century Gothic" w:hAnsi="Century Gothic" w:cs="Arial"/>
                <w:sz w:val="20"/>
                <w:lang w:val="en-US"/>
              </w:rPr>
              <w:t>PCR NOT RETURNED</w:t>
            </w:r>
          </w:p>
        </w:tc>
      </w:tr>
      <w:tr w:rsidR="00B42C74" w:rsidRPr="003A4C57" w14:paraId="3C0D320E" w14:textId="77777777" w:rsidTr="005A7111">
        <w:trPr>
          <w:gridAfter w:val="2"/>
          <w:wAfter w:w="8680" w:type="dxa"/>
          <w:trHeight w:val="716"/>
        </w:trPr>
        <w:tc>
          <w:tcPr>
            <w:tcW w:w="2943" w:type="dxa"/>
            <w:tcBorders>
              <w:top w:val="single" w:sz="4" w:space="0" w:color="000000"/>
              <w:left w:val="single" w:sz="4" w:space="0" w:color="000000"/>
              <w:bottom w:val="single" w:sz="4" w:space="0" w:color="000000"/>
            </w:tcBorders>
            <w:shd w:val="clear" w:color="auto" w:fill="auto"/>
          </w:tcPr>
          <w:p w14:paraId="631B3AE7" w14:textId="77777777" w:rsidR="00B42C74" w:rsidRPr="003A4C57" w:rsidRDefault="00B42C74" w:rsidP="005A7111">
            <w:pPr>
              <w:widowControl w:val="0"/>
              <w:autoSpaceDE w:val="0"/>
              <w:spacing w:before="120" w:after="120"/>
              <w:rPr>
                <w:rFonts w:ascii="Century Gothic" w:hAnsi="Century Gothic" w:cs="Arial"/>
                <w:sz w:val="20"/>
                <w:lang w:val="en-US"/>
              </w:rPr>
            </w:pPr>
            <w:r w:rsidRPr="003A4C57">
              <w:rPr>
                <w:rFonts w:ascii="Century Gothic" w:hAnsi="Century Gothic" w:cs="Arial"/>
                <w:sz w:val="20"/>
                <w:lang w:val="en-US"/>
              </w:rPr>
              <w:t>SIGNATURE</w:t>
            </w:r>
          </w:p>
        </w:tc>
        <w:tc>
          <w:tcPr>
            <w:tcW w:w="4536" w:type="dxa"/>
            <w:tcBorders>
              <w:top w:val="single" w:sz="4" w:space="0" w:color="000000"/>
              <w:bottom w:val="single" w:sz="4" w:space="0" w:color="000000"/>
              <w:right w:val="single" w:sz="4" w:space="0" w:color="auto"/>
            </w:tcBorders>
            <w:shd w:val="clear" w:color="auto" w:fill="auto"/>
          </w:tcPr>
          <w:p w14:paraId="26AFA9AE" w14:textId="77777777" w:rsidR="00B42C74" w:rsidRPr="003A4C57" w:rsidRDefault="00B42C74" w:rsidP="005A7111">
            <w:pPr>
              <w:widowControl w:val="0"/>
              <w:autoSpaceDE w:val="0"/>
              <w:snapToGrid w:val="0"/>
              <w:spacing w:before="120" w:after="120"/>
              <w:rPr>
                <w:rFonts w:ascii="Century Gothic" w:hAnsi="Century Gothic" w:cs="Arial"/>
                <w:sz w:val="20"/>
                <w:lang w:val="en-US"/>
              </w:rPr>
            </w:pPr>
          </w:p>
        </w:tc>
      </w:tr>
      <w:tr w:rsidR="00B42C74" w:rsidRPr="003A4C57" w14:paraId="26F73746" w14:textId="77777777" w:rsidTr="005A7111">
        <w:trPr>
          <w:gridAfter w:val="2"/>
          <w:wAfter w:w="8680" w:type="dxa"/>
        </w:trPr>
        <w:tc>
          <w:tcPr>
            <w:tcW w:w="2943" w:type="dxa"/>
            <w:tcBorders>
              <w:top w:val="single" w:sz="4" w:space="0" w:color="000000"/>
              <w:left w:val="single" w:sz="4" w:space="0" w:color="000000"/>
              <w:bottom w:val="single" w:sz="4" w:space="0" w:color="000000"/>
            </w:tcBorders>
            <w:shd w:val="clear" w:color="auto" w:fill="auto"/>
          </w:tcPr>
          <w:p w14:paraId="6146259D" w14:textId="77777777" w:rsidR="00B42C74" w:rsidRPr="003A4C57" w:rsidRDefault="00B42C74" w:rsidP="005A7111">
            <w:pPr>
              <w:widowControl w:val="0"/>
              <w:autoSpaceDE w:val="0"/>
              <w:spacing w:before="120" w:after="120"/>
              <w:rPr>
                <w:rFonts w:ascii="Century Gothic" w:eastAsia="Arial" w:hAnsi="Century Gothic" w:cs="Arial"/>
                <w:sz w:val="20"/>
                <w:lang w:val="en-US"/>
              </w:rPr>
            </w:pPr>
            <w:r w:rsidRPr="003A4C57">
              <w:rPr>
                <w:rFonts w:ascii="Century Gothic" w:hAnsi="Century Gothic" w:cs="Arial"/>
                <w:sz w:val="20"/>
                <w:lang w:val="en-US"/>
              </w:rPr>
              <w:t>DATE</w:t>
            </w:r>
          </w:p>
        </w:tc>
        <w:tc>
          <w:tcPr>
            <w:tcW w:w="4536" w:type="dxa"/>
            <w:tcBorders>
              <w:top w:val="single" w:sz="4" w:space="0" w:color="000000"/>
              <w:left w:val="single" w:sz="4" w:space="0" w:color="000000"/>
              <w:bottom w:val="single" w:sz="4" w:space="0" w:color="000000"/>
              <w:right w:val="single" w:sz="4" w:space="0" w:color="auto"/>
            </w:tcBorders>
            <w:shd w:val="clear" w:color="auto" w:fill="auto"/>
          </w:tcPr>
          <w:p w14:paraId="5B1DF2C4" w14:textId="77777777" w:rsidR="00B42C74" w:rsidRPr="003A4C57" w:rsidRDefault="00B42C74" w:rsidP="005A7111">
            <w:pPr>
              <w:widowControl w:val="0"/>
              <w:autoSpaceDE w:val="0"/>
              <w:spacing w:before="120" w:after="120"/>
              <w:rPr>
                <w:rFonts w:ascii="Century Gothic" w:hAnsi="Century Gothic" w:cs="Arial"/>
                <w:sz w:val="20"/>
                <w:lang w:val="en-US"/>
              </w:rPr>
            </w:pPr>
            <w:r w:rsidRPr="003A4C57">
              <w:rPr>
                <w:rFonts w:ascii="Century Gothic" w:eastAsia="Arial" w:hAnsi="Century Gothic" w:cs="Arial"/>
                <w:sz w:val="20"/>
                <w:lang w:val="en-US"/>
              </w:rPr>
              <w:t xml:space="preserve">         </w:t>
            </w:r>
            <w:r w:rsidRPr="003A4C57">
              <w:rPr>
                <w:rFonts w:ascii="Century Gothic" w:hAnsi="Century Gothic" w:cs="Arial"/>
                <w:sz w:val="20"/>
                <w:lang w:val="en-US"/>
              </w:rPr>
              <w:t>/               /</w:t>
            </w:r>
          </w:p>
        </w:tc>
      </w:tr>
    </w:tbl>
    <w:p w14:paraId="1FF602A0" w14:textId="4191584C" w:rsidR="009E62ED" w:rsidRDefault="00B42C74" w:rsidP="00B63D12">
      <w:pPr>
        <w:widowControl w:val="0"/>
        <w:autoSpaceDE w:val="0"/>
        <w:spacing w:after="240"/>
        <w:jc w:val="center"/>
      </w:pPr>
      <w:r w:rsidRPr="003A4C57">
        <w:rPr>
          <w:rFonts w:ascii="Century Gothic" w:hAnsi="Century Gothic" w:cs="Arial"/>
          <w:b/>
          <w:i/>
          <w:iCs/>
          <w:sz w:val="20"/>
          <w:lang w:val="en-US"/>
        </w:rPr>
        <w:t xml:space="preserve">Further items and comments may be added on a separate sheet. </w:t>
      </w:r>
      <w:r w:rsidRPr="003A4C57">
        <w:rPr>
          <w:rFonts w:ascii="Century Gothic" w:hAnsi="Century Gothic" w:cs="Arial"/>
          <w:b/>
          <w:sz w:val="20"/>
          <w:lang w:val="en-US"/>
        </w:rPr>
        <w:t xml:space="preserve">NOTE: </w:t>
      </w:r>
      <w:r w:rsidRPr="003A4C57">
        <w:rPr>
          <w:rFonts w:ascii="Century Gothic" w:hAnsi="Century Gothic" w:cs="Arial"/>
          <w:b/>
          <w:i/>
          <w:iCs/>
          <w:sz w:val="20"/>
          <w:lang w:val="en-US"/>
        </w:rPr>
        <w:t>signed by lessor / agent and the tenant and attached to this report.</w:t>
      </w:r>
      <w:r>
        <w:t xml:space="preserve"> </w:t>
      </w:r>
    </w:p>
    <w:p w14:paraId="00E1B670" w14:textId="77777777" w:rsidR="00474500" w:rsidRDefault="00474500" w:rsidP="00474500">
      <w:pPr>
        <w:widowControl w:val="0"/>
        <w:autoSpaceDE w:val="0"/>
        <w:spacing w:after="240"/>
        <w:jc w:val="center"/>
        <w:rPr>
          <w:rFonts w:ascii="Century Gothic" w:hAnsi="Century Gothic"/>
          <w:color w:val="AEAAAA" w:themeColor="background2" w:themeShade="BF"/>
          <w:sz w:val="20"/>
        </w:rPr>
      </w:pPr>
      <w:bookmarkStart w:id="2" w:name="_Hlk525043911"/>
      <w:bookmarkStart w:id="3" w:name="_Hlk531158298"/>
      <w:r>
        <w:rPr>
          <w:rFonts w:ascii="Century Gothic" w:hAnsi="Century Gothic"/>
          <w:color w:val="AEAAAA" w:themeColor="background2" w:themeShade="BF"/>
          <w:sz w:val="20"/>
        </w:rPr>
        <w:lastRenderedPageBreak/>
        <w:t xml:space="preserve">***DISCLAIMER*** </w:t>
      </w:r>
    </w:p>
    <w:p w14:paraId="6E208960" w14:textId="77777777" w:rsidR="00474500" w:rsidRDefault="00474500" w:rsidP="00474500">
      <w:pPr>
        <w:widowControl w:val="0"/>
        <w:autoSpaceDE w:val="0"/>
        <w:spacing w:after="240"/>
        <w:jc w:val="center"/>
        <w:rPr>
          <w:rFonts w:ascii="Century Gothic" w:hAnsi="Century Gothic"/>
          <w:i/>
          <w:color w:val="AEAAAA" w:themeColor="background2" w:themeShade="BF"/>
          <w:sz w:val="20"/>
        </w:rPr>
      </w:pPr>
      <w:r>
        <w:rPr>
          <w:rFonts w:ascii="Century Gothic" w:hAnsi="Century Gothic"/>
          <w:i/>
          <w:color w:val="AEAAAA" w:themeColor="background2" w:themeShade="BF"/>
          <w:sz w:val="20"/>
        </w:rPr>
        <w:t>Property Assist will take every effort to ensure that all items are recorded thoroughly in this report, however, should any items be omitted from this report we will not be held liable. This tenancy inspection report is a visual one carried out by Property Assist Pty Ltd to assess the manner in which the property is currently being maintained. Your Property Manager's role is to manage the tenancy; we are not qualified to assess the structural aspects of areas including but not limited to staircases, decking and balconies or to ensure that plumbing, electrical or gas fixtures or fittings, glass windows, doors and balustrades, smoke alarms, asbestos, swimming pool safety barriers (and associated fittings) comply and operate in accordance with applicable building/council codes and/or laws and regulations. The inspection does not include the moving of furniture, lifting of floor coverings, inspecting the interiors of roof spaces, under flooring, inside of cupboards, tenants goods or other belongings. It is recommended that all landlords have regular inspections carried out by suitably qualified, licensed and insured contractors and experts in the appropriate areas when necessary. It is also recommended that all landlords hold adequate insurance, including landlords insurance. To comply with legislation we also recommend landlords outsource the management of smoke alarms to reduce the risk and liability in case of a house fire.</w:t>
      </w:r>
      <w:bookmarkEnd w:id="2"/>
    </w:p>
    <w:bookmarkEnd w:id="3"/>
    <w:p w14:paraId="2127B534" w14:textId="71BD292E" w:rsidR="009E62ED" w:rsidRPr="007E3016" w:rsidRDefault="009E62ED" w:rsidP="00474500">
      <w:pPr>
        <w:widowControl w:val="0"/>
        <w:autoSpaceDE w:val="0"/>
        <w:spacing w:after="240"/>
        <w:jc w:val="center"/>
        <w:rPr>
          <w:rFonts w:ascii="Century Gothic" w:hAnsi="Century Gothic"/>
          <w:i/>
          <w:color w:val="AEAAAA" w:themeColor="background2" w:themeShade="BF"/>
          <w:sz w:val="20"/>
        </w:rPr>
      </w:pPr>
    </w:p>
    <w:sectPr w:rsidR="009E62ED" w:rsidRPr="007E3016">
      <w:headerReference w:type="even" r:id="rId18"/>
      <w:headerReference w:type="default" r:id="rId19"/>
      <w:footerReference w:type="even" r:id="rId20"/>
      <w:headerReference w:type="first" r:id="rId21"/>
      <w:footerReference w:type="first" r:id="rId22"/>
      <w:pgSz w:w="16838" w:h="11906" w:orient="landscape"/>
      <w:pgMar w:top="567" w:right="567" w:bottom="340" w:left="340" w:header="113" w:footer="142"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A8AFCC" w14:textId="77777777" w:rsidR="002064A0" w:rsidRDefault="002064A0">
      <w:r>
        <w:separator/>
      </w:r>
    </w:p>
  </w:endnote>
  <w:endnote w:type="continuationSeparator" w:id="0">
    <w:p w14:paraId="3C3067F9" w14:textId="77777777" w:rsidR="002064A0" w:rsidRDefault="002064A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000247B" w:usb2="00000009" w:usb3="00000000" w:csb0="000001FF" w:csb1="00000000"/>
  </w:font>
  <w:font w:name="Century Gothic">
    <w:panose1 w:val="020B0502020202020204"/>
    <w:charset w:val="00"/>
    <w:family w:val="swiss"/>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8947A" w14:textId="77777777" w:rsidR="00427706" w:rsidRDefault="00427706" w:rsidP="00461BB9">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0384BF20" w14:textId="77777777" w:rsidR="00427706" w:rsidRDefault="00427706" w:rsidP="00461BB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630707" w14:textId="77777777" w:rsidR="00427706" w:rsidRPr="004E1C49" w:rsidRDefault="00427706" w:rsidP="00461BB9">
    <w:pPr>
      <w:rPr>
        <w:szCs w:val="14"/>
      </w:rPr>
    </w:pPr>
    <w:r>
      <w:rPr>
        <w:noProof/>
        <w:lang w:val="en-PH" w:eastAsia="en-PH"/>
      </w:rPr>
      <mc:AlternateContent>
        <mc:Choice Requires="wps">
          <w:drawing>
            <wp:anchor distT="0" distB="0" distL="114300" distR="114300" simplePos="0" relativeHeight="251657728" behindDoc="0" locked="0" layoutInCell="1" allowOverlap="1" wp14:anchorId="370A4ACD" wp14:editId="2854BAAA">
              <wp:simplePos x="0" y="0"/>
              <wp:positionH relativeFrom="column">
                <wp:posOffset>1751965</wp:posOffset>
              </wp:positionH>
              <wp:positionV relativeFrom="paragraph">
                <wp:posOffset>-826770</wp:posOffset>
              </wp:positionV>
              <wp:extent cx="7019925" cy="904875"/>
              <wp:effectExtent l="0" t="0" r="9525" b="9525"/>
              <wp:wrapNone/>
              <wp:docPr id="5"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7019925" cy="904875"/>
                      </a:xfrm>
                      <a:prstGeom prst="rect">
                        <a:avLst/>
                      </a:prstGeom>
                      <a:solidFill>
                        <a:srgbClr val="4472C4">
                          <a:lumMod val="20000"/>
                          <a:lumOff val="80000"/>
                        </a:srgbClr>
                      </a:solidFill>
                      <a:ln w="6350">
                        <a:noFill/>
                      </a:ln>
                      <a:effectLst/>
                    </wps:spPr>
                    <wps:txbx>
                      <w:txbxContent>
                        <w:p w14:paraId="15A91A5E" w14:textId="73214315" w:rsidR="00427706" w:rsidRPr="003041D7" w:rsidRDefault="00427706" w:rsidP="00EC4134">
                          <w:pPr>
                            <w:rPr>
                              <w:rFonts w:ascii="Calibri" w:hAnsi="Calibri" w:cs="Calibri"/>
                              <w:b/>
                              <w:sz w:val="22"/>
                              <w:szCs w:val="22"/>
                            </w:rPr>
                          </w:pPr>
                          <w:r w:rsidRPr="004A1E31">
                            <w:rPr>
                              <w:rFonts w:ascii="Calibri" w:hAnsi="Calibri" w:cs="Calibri"/>
                              <w:b/>
                              <w:sz w:val="22"/>
                              <w:szCs w:val="22"/>
                            </w:rPr>
                            <w:t>For further information</w:t>
                          </w:r>
                          <w:r w:rsidRPr="004A1E31">
                            <w:rPr>
                              <w:rFonts w:ascii="Calibri" w:hAnsi="Calibri" w:cs="Calibri"/>
                              <w:sz w:val="22"/>
                              <w:szCs w:val="22"/>
                            </w:rPr>
                            <w:t xml:space="preserve"> about tenancy rights, refer to the </w:t>
                          </w:r>
                          <w:r w:rsidRPr="004A1E31">
                            <w:rPr>
                              <w:rFonts w:ascii="Calibri" w:hAnsi="Calibri" w:cs="Calibri"/>
                              <w:i/>
                              <w:sz w:val="22"/>
                              <w:szCs w:val="22"/>
                            </w:rPr>
                            <w:t>Residential Tenancies Act 1987</w:t>
                          </w:r>
                          <w:r w:rsidRPr="004A1E31">
                            <w:rPr>
                              <w:rFonts w:ascii="Calibri" w:hAnsi="Calibri" w:cs="Calibri"/>
                              <w:sz w:val="22"/>
                              <w:szCs w:val="22"/>
                            </w:rPr>
                            <w:t xml:space="preserve"> or contact the </w:t>
                          </w:r>
                          <w:bookmarkStart w:id="1" w:name="_Hlk493171733"/>
                          <w:r w:rsidRPr="004A1E31">
                            <w:rPr>
                              <w:rFonts w:ascii="Calibri" w:hAnsi="Calibri" w:cs="Calibri"/>
                              <w:sz w:val="22"/>
                              <w:szCs w:val="22"/>
                            </w:rPr>
                            <w:t>Department of Mines, Industry Regulations and Safety</w:t>
                          </w:r>
                          <w:bookmarkEnd w:id="1"/>
                          <w:r w:rsidRPr="004A1E31">
                            <w:rPr>
                              <w:rFonts w:ascii="Calibri" w:hAnsi="Calibri" w:cs="Calibri"/>
                              <w:sz w:val="22"/>
                              <w:szCs w:val="22"/>
                            </w:rPr>
                            <w:t xml:space="preserve"> on 1300 30 40 54 or </w:t>
                          </w:r>
                          <w:r w:rsidRPr="0035621C">
                            <w:rPr>
                              <w:rStyle w:val="Hyperlink"/>
                              <w:rFonts w:ascii="Calibri" w:hAnsi="Calibri" w:cs="Calibri"/>
                              <w:b/>
                              <w:bCs/>
                              <w:color w:val="000000" w:themeColor="text1"/>
                              <w:sz w:val="22"/>
                              <w:szCs w:val="28"/>
                              <w:u w:val="none"/>
                            </w:rPr>
                            <w:t>www.dmirs.wa.gov.au/consumer-protection</w:t>
                          </w:r>
                          <w:r w:rsidRPr="004A1E31">
                            <w:rPr>
                              <w:rFonts w:ascii="Calibri" w:hAnsi="Calibri" w:cs="Calibri"/>
                              <w:b/>
                              <w:sz w:val="22"/>
                              <w:szCs w:val="22"/>
                            </w:rPr>
                            <w:t>.</w:t>
                          </w:r>
                          <w:r w:rsidRPr="003041D7">
                            <w:rPr>
                              <w:rFonts w:ascii="Calibri" w:hAnsi="Calibri" w:cs="Calibri"/>
                              <w:b/>
                              <w:sz w:val="22"/>
                              <w:szCs w:val="22"/>
                            </w:rPr>
                            <w:t xml:space="preserve">  </w:t>
                          </w:r>
                        </w:p>
                        <w:p w14:paraId="136536D5" w14:textId="732161FF" w:rsidR="00427706" w:rsidRPr="003041D7" w:rsidRDefault="00427706" w:rsidP="00EC4134">
                          <w:pPr>
                            <w:tabs>
                              <w:tab w:val="left" w:pos="3945"/>
                            </w:tabs>
                            <w:spacing w:before="120"/>
                            <w:jc w:val="both"/>
                            <w:rPr>
                              <w:rFonts w:ascii="Calibri" w:hAnsi="Calibri" w:cs="Calibri"/>
                              <w:sz w:val="16"/>
                              <w:szCs w:val="16"/>
                            </w:rPr>
                          </w:pPr>
                          <w:r w:rsidRPr="003041D7">
                            <w:rPr>
                              <w:rFonts w:ascii="Calibri" w:hAnsi="Calibri" w:cs="Calibri"/>
                              <w:sz w:val="22"/>
                              <w:szCs w:val="22"/>
                            </w:rPr>
                            <w:t xml:space="preserve">For Translating and Interpreting Services please telephone TIS on 13 14 50 and ask to speak to the </w:t>
                          </w:r>
                          <w:r w:rsidRPr="004A1E31">
                            <w:rPr>
                              <w:rFonts w:ascii="Calibri" w:hAnsi="Calibri" w:cs="Calibri"/>
                              <w:sz w:val="22"/>
                              <w:szCs w:val="22"/>
                            </w:rPr>
                            <w:t xml:space="preserve">Department of Mines, Industry Regulations and Safety on </w:t>
                          </w:r>
                          <w:r w:rsidRPr="003041D7">
                            <w:rPr>
                              <w:rFonts w:ascii="Calibri" w:hAnsi="Calibri" w:cs="Calibri"/>
                              <w:sz w:val="22"/>
                              <w:szCs w:val="22"/>
                            </w:rPr>
                            <w:t xml:space="preserve">(1300 30 40 54) for assistance. </w:t>
                          </w:r>
                          <w:r w:rsidRPr="003041D7">
                            <w:rPr>
                              <w:rFonts w:ascii="Calibri" w:hAnsi="Calibri" w:cs="Calibri"/>
                              <w:sz w:val="16"/>
                              <w:szCs w:val="16"/>
                            </w:rPr>
                            <w:t>CP02625/2012 JULY 2013 FORM 1 version 05</w:t>
                          </w:r>
                        </w:p>
                        <w:p w14:paraId="2CF54313" w14:textId="77777777" w:rsidR="00427706" w:rsidRDefault="00427706" w:rsidP="00EC4134"/>
                        <w:p w14:paraId="581B047F" w14:textId="77777777" w:rsidR="00427706" w:rsidRDefault="00427706" w:rsidP="00461BB9"/>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a="http://schemas.openxmlformats.org/drawingml/2006/main">
          <w:pict w14:anchorId="6B3FE935">
            <v:shapetype id="_x0000_t202" coordsize="21600,21600" o:spt="202" path="m,l,21600r21600,l21600,xe" w14:anchorId="370A4ACD">
              <v:stroke joinstyle="miter"/>
              <v:path gradientshapeok="t" o:connecttype="rect"/>
            </v:shapetype>
            <v:shape id="Text Box 1" style="position:absolute;margin-left:137.95pt;margin-top:-65.1pt;width:552.75pt;height:71.25pt;z-index:25165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spid="_x0000_s1026" fillcolor="#dae3f3" stroked="f" strokeweight=".5pt"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">
              <v:textbox>
                <w:txbxContent>
                  <w:p w:rsidRPr="003041D7" w:rsidR="00427706" w:rsidP="00EC4134" w:rsidRDefault="00427706" w14:paraId="6E89C29A" w14:textId="73214315">
                    <w:pPr>
                      <w:rPr>
                        <w:rFonts w:ascii="Calibri" w:hAnsi="Calibri" w:cs="Calibri"/>
                        <w:b/>
                        <w:sz w:val="22"/>
                        <w:szCs w:val="22"/>
                      </w:rPr>
                    </w:pPr>
                    <w:r w:rsidRPr="004A1E31">
                      <w:rPr>
                        <w:rFonts w:ascii="Calibri" w:hAnsi="Calibri" w:cs="Calibri"/>
                        <w:b/>
                        <w:sz w:val="22"/>
                        <w:szCs w:val="22"/>
                      </w:rPr>
                      <w:t>For further information</w:t>
                    </w:r>
                    <w:r w:rsidRPr="004A1E31">
                      <w:rPr>
                        <w:rFonts w:ascii="Calibri" w:hAnsi="Calibri" w:cs="Calibri"/>
                        <w:sz w:val="22"/>
                        <w:szCs w:val="22"/>
                      </w:rPr>
                      <w:t xml:space="preserve"> about tenancy rights, refer to the </w:t>
                    </w:r>
                    <w:r w:rsidRPr="004A1E31">
                      <w:rPr>
                        <w:rFonts w:ascii="Calibri" w:hAnsi="Calibri" w:cs="Calibri"/>
                        <w:i/>
                        <w:sz w:val="22"/>
                        <w:szCs w:val="22"/>
                      </w:rPr>
                      <w:t>Residential Tenancies Act 1987</w:t>
                    </w:r>
                    <w:r w:rsidRPr="004A1E31">
                      <w:rPr>
                        <w:rFonts w:ascii="Calibri" w:hAnsi="Calibri" w:cs="Calibri"/>
                        <w:sz w:val="22"/>
                        <w:szCs w:val="22"/>
                      </w:rPr>
                      <w:t xml:space="preserve"> or contact the </w:t>
                    </w:r>
                    <w:r w:rsidRPr="004A1E31">
                      <w:rPr>
                        <w:rFonts w:ascii="Calibri" w:hAnsi="Calibri" w:cs="Calibri"/>
                        <w:sz w:val="22"/>
                        <w:szCs w:val="22"/>
                      </w:rPr>
                      <w:t>Department of Mines, Industry Regulations and Safety</w:t>
                    </w:r>
                    <w:r w:rsidRPr="004A1E31">
                      <w:rPr>
                        <w:rFonts w:ascii="Calibri" w:hAnsi="Calibri" w:cs="Calibri"/>
                        <w:sz w:val="22"/>
                        <w:szCs w:val="22"/>
                      </w:rPr>
                      <w:t xml:space="preserve"> on 1300 30 40 54 or </w:t>
                    </w:r>
                    <w:r w:rsidRPr="0035621C">
                      <w:rPr>
                        <w:rStyle w:val="Hyperlink"/>
                        <w:rFonts w:ascii="Calibri" w:hAnsi="Calibri" w:cs="Calibri"/>
                        <w:b/>
                        <w:bCs/>
                        <w:color w:val="000000" w:themeColor="text1"/>
                        <w:sz w:val="22"/>
                        <w:szCs w:val="28"/>
                        <w:u w:val="none"/>
                      </w:rPr>
                      <w:t>www.dmirs.wa.gov.au/consumer-protection</w:t>
                    </w:r>
                    <w:r w:rsidRPr="004A1E31">
                      <w:rPr>
                        <w:rFonts w:ascii="Calibri" w:hAnsi="Calibri" w:cs="Calibri"/>
                        <w:b/>
                        <w:sz w:val="22"/>
                        <w:szCs w:val="22"/>
                      </w:rPr>
                      <w:t>.</w:t>
                    </w:r>
                    <w:r w:rsidRPr="003041D7">
                      <w:rPr>
                        <w:rFonts w:ascii="Calibri" w:hAnsi="Calibri" w:cs="Calibri"/>
                        <w:b/>
                        <w:sz w:val="22"/>
                        <w:szCs w:val="22"/>
                      </w:rPr>
                      <w:t xml:space="preserve">  </w:t>
                    </w:r>
                  </w:p>
                  <w:p w:rsidRPr="003041D7" w:rsidR="00427706" w:rsidP="00EC4134" w:rsidRDefault="00427706" w14:paraId="07592979" w14:textId="732161FF">
                    <w:pPr>
                      <w:tabs>
                        <w:tab w:val="left" w:pos="3945"/>
                      </w:tabs>
                      <w:spacing w:before="120"/>
                      <w:jc w:val="both"/>
                      <w:rPr>
                        <w:rFonts w:ascii="Calibri" w:hAnsi="Calibri" w:cs="Calibri"/>
                        <w:sz w:val="16"/>
                        <w:szCs w:val="16"/>
                      </w:rPr>
                    </w:pPr>
                    <w:r w:rsidRPr="003041D7">
                      <w:rPr>
                        <w:rFonts w:ascii="Calibri" w:hAnsi="Calibri" w:cs="Calibri"/>
                        <w:sz w:val="22"/>
                        <w:szCs w:val="22"/>
                      </w:rPr>
                      <w:t xml:space="preserve">For Translating and Interpreting Services please telephone TIS on 13 14 50 and ask to speak to the </w:t>
                    </w:r>
                    <w:r w:rsidRPr="004A1E31">
                      <w:rPr>
                        <w:rFonts w:ascii="Calibri" w:hAnsi="Calibri" w:cs="Calibri"/>
                        <w:sz w:val="22"/>
                        <w:szCs w:val="22"/>
                      </w:rPr>
                      <w:t xml:space="preserve">Department of Mines, Industry Regulations and Safety on </w:t>
                    </w:r>
                    <w:r w:rsidRPr="003041D7">
                      <w:rPr>
                        <w:rFonts w:ascii="Calibri" w:hAnsi="Calibri" w:cs="Calibri"/>
                        <w:sz w:val="22"/>
                        <w:szCs w:val="22"/>
                      </w:rPr>
                      <w:t xml:space="preserve">(1300 30 40 54) for assistance. </w:t>
                    </w:r>
                    <w:r w:rsidRPr="003041D7">
                      <w:rPr>
                        <w:rFonts w:ascii="Calibri" w:hAnsi="Calibri" w:cs="Calibri"/>
                        <w:sz w:val="16"/>
                        <w:szCs w:val="16"/>
                      </w:rPr>
                      <w:t>CP02625/2012 JULY 2013 FORM 1 version 05</w:t>
                    </w:r>
                  </w:p>
                  <w:p w:rsidR="00427706" w:rsidP="00EC4134" w:rsidRDefault="00427706" w14:paraId="672A6659" w14:textId="77777777"/>
                  <w:p w:rsidR="00427706" w:rsidP="00461BB9" w:rsidRDefault="00427706" w14:paraId="0A37501D" w14:textId="77777777"/>
                </w:txbxContent>
              </v:textbox>
            </v:shape>
          </w:pict>
        </mc:Fallback>
      </mc:AlternateContent>
    </w:r>
    <w:r w:rsidRPr="00A9409F">
      <w:rPr>
        <w:lang w:val="fr-FR"/>
      </w:rPr>
      <w:tab/>
    </w:r>
    <w:r>
      <w:rPr>
        <w:lang w:val="fr-FR"/>
      </w:rPr>
      <w:t xml:space="preserve">                                                                                                    </w:t>
    </w:r>
    <w:r w:rsidRPr="00A9409F">
      <w:rPr>
        <w:lang w:val="fr-FR"/>
      </w:rPr>
      <w:tab/>
    </w:r>
    <w:r w:rsidRPr="00A9409F">
      <w:rPr>
        <w:lang w:val="fr-FR"/>
      </w:rPr>
      <w:tab/>
    </w:r>
    <w:r w:rsidRPr="00A9409F">
      <w:rPr>
        <w:lang w:val="fr-FR"/>
      </w:rPr>
      <w:tab/>
    </w:r>
    <w:r w:rsidRPr="00A9409F">
      <w:rPr>
        <w:lang w:val="fr-FR"/>
      </w:rPr>
      <w:tab/>
      <w:t xml:space="preserve">            </w:t>
    </w:r>
    <w:r w:rsidRPr="00A9409F">
      <w:rPr>
        <w:lang w:val="fr-FR"/>
      </w:rPr>
      <w:tab/>
      <w:t xml:space="preserve">  </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5FBE4" w14:textId="77777777" w:rsidR="00986109" w:rsidRDefault="009861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Ind w:w="108" w:type="dxa"/>
      <w:tblLayout w:type="fixed"/>
      <w:tblLook w:val="0000" w:firstRow="0" w:lastRow="0" w:firstColumn="0" w:lastColumn="0" w:noHBand="0" w:noVBand="0"/>
    </w:tblPr>
    <w:tblGrid>
      <w:gridCol w:w="1985"/>
      <w:gridCol w:w="3402"/>
      <w:gridCol w:w="2551"/>
      <w:gridCol w:w="4032"/>
      <w:gridCol w:w="4071"/>
    </w:tblGrid>
    <w:tr w:rsidR="00427706" w14:paraId="012F5D98" w14:textId="77777777" w:rsidTr="0058560B">
      <w:trPr>
        <w:trHeight w:val="426"/>
      </w:trPr>
      <w:tc>
        <w:tcPr>
          <w:tcW w:w="1985" w:type="dxa"/>
          <w:shd w:val="clear" w:color="auto" w:fill="auto"/>
        </w:tcPr>
        <w:p w14:paraId="1F87373F" w14:textId="6FE56095" w:rsidR="00427706" w:rsidRPr="0003653A" w:rsidRDefault="00427706">
          <w:pPr>
            <w:spacing w:before="120"/>
            <w:rPr>
              <w:rFonts w:ascii="Century Gothic" w:hAnsi="Century Gothic" w:cs="Arial"/>
              <w:sz w:val="18"/>
              <w:szCs w:val="18"/>
            </w:rPr>
          </w:pPr>
          <w:r w:rsidRPr="0003653A">
            <w:rPr>
              <w:rFonts w:ascii="Century Gothic" w:hAnsi="Century Gothic" w:cs="Arial"/>
              <w:sz w:val="18"/>
              <w:szCs w:val="18"/>
            </w:rPr>
            <w:t>Tenant’s signature</w:t>
          </w:r>
        </w:p>
      </w:tc>
      <w:tc>
        <w:tcPr>
          <w:tcW w:w="3402" w:type="dxa"/>
          <w:tcBorders>
            <w:bottom w:val="single" w:sz="4" w:space="0" w:color="C0C0C0"/>
          </w:tcBorders>
          <w:shd w:val="clear" w:color="auto" w:fill="auto"/>
        </w:tcPr>
        <w:p w14:paraId="215F2F66" w14:textId="77777777" w:rsidR="00427706" w:rsidRPr="0003653A" w:rsidRDefault="00427706">
          <w:pPr>
            <w:snapToGrid w:val="0"/>
            <w:spacing w:before="120"/>
            <w:jc w:val="right"/>
            <w:rPr>
              <w:rFonts w:ascii="Century Gothic" w:hAnsi="Century Gothic" w:cs="Arial"/>
              <w:sz w:val="18"/>
              <w:szCs w:val="18"/>
            </w:rPr>
          </w:pPr>
        </w:p>
      </w:tc>
      <w:tc>
        <w:tcPr>
          <w:tcW w:w="2551" w:type="dxa"/>
          <w:shd w:val="clear" w:color="auto" w:fill="auto"/>
        </w:tcPr>
        <w:p w14:paraId="5DAFBB2E" w14:textId="77777777" w:rsidR="00427706" w:rsidRDefault="00427706">
          <w:pPr>
            <w:spacing w:before="120"/>
            <w:jc w:val="right"/>
            <w:rPr>
              <w:rFonts w:ascii="Century Gothic" w:hAnsi="Century Gothic" w:cs="Arial"/>
              <w:sz w:val="18"/>
              <w:szCs w:val="18"/>
            </w:rPr>
          </w:pPr>
          <w:r w:rsidRPr="0003653A">
            <w:rPr>
              <w:rFonts w:ascii="Century Gothic" w:hAnsi="Century Gothic" w:cs="Arial"/>
              <w:sz w:val="18"/>
              <w:szCs w:val="18"/>
            </w:rPr>
            <w:t>Property Address</w:t>
          </w:r>
        </w:p>
        <w:p w14:paraId="5BAA28C8" w14:textId="12C56AFF" w:rsidR="00427706" w:rsidRPr="0003653A" w:rsidRDefault="00427706">
          <w:pPr>
            <w:spacing w:before="120"/>
            <w:jc w:val="right"/>
            <w:rPr>
              <w:rFonts w:ascii="Century Gothic" w:hAnsi="Century Gothic" w:cs="Arial"/>
              <w:sz w:val="18"/>
              <w:szCs w:val="18"/>
            </w:rPr>
          </w:pPr>
          <w:r>
            <w:rPr>
              <w:rFonts w:ascii="Century Gothic" w:hAnsi="Century Gothic" w:cs="Arial"/>
              <w:sz w:val="18"/>
              <w:szCs w:val="18"/>
            </w:rPr>
            <w:t>Date Report Completed</w:t>
          </w:r>
        </w:p>
      </w:tc>
      <w:tc>
        <w:tcPr>
          <w:tcW w:w="4032" w:type="dxa"/>
          <w:shd w:val="clear" w:color="auto" w:fill="auto"/>
        </w:tcPr>
        <w:p w14:paraId="29EB5A7F" w14:textId="3E89BEA4" w:rsidR="00146DD1" w:rsidRPr="00037F75" w:rsidRDefault="00146DD1" w:rsidP="00A862A0">
          <w:pPr>
            <w:spacing w:before="120"/>
            <w:rPr>
              <w:rFonts w:ascii="Century Gothic" w:hAnsi="Century Gothic" w:cs="Arial"/>
              <w:color w:val="000000" w:themeColor="text1"/>
              <w:sz w:val="18"/>
              <w:szCs w:val="18"/>
            </w:rPr>
          </w:pPr>
        </w:p>
      </w:tc>
      <w:tc>
        <w:tcPr>
          <w:tcW w:w="4071" w:type="dxa"/>
          <w:shd w:val="clear" w:color="auto" w:fill="auto"/>
        </w:tcPr>
        <w:p w14:paraId="44FB8BCF" w14:textId="77777777" w:rsidR="00427706" w:rsidRPr="00630B0F" w:rsidRDefault="00427706">
          <w:pPr>
            <w:spacing w:before="120"/>
            <w:jc w:val="right"/>
            <w:rPr>
              <w:rFonts w:ascii="Century Gothic" w:hAnsi="Century Gothic"/>
              <w:b/>
            </w:rPr>
          </w:pPr>
          <w:r w:rsidRPr="00630B0F">
            <w:rPr>
              <w:rFonts w:ascii="Century Gothic" w:hAnsi="Century Gothic" w:cs="Arial"/>
              <w:sz w:val="18"/>
              <w:szCs w:val="18"/>
            </w:rPr>
            <w:t xml:space="preserve">| PAGE </w:t>
          </w:r>
          <w:r w:rsidRPr="00630B0F">
            <w:rPr>
              <w:rFonts w:ascii="Century Gothic" w:hAnsi="Century Gothic" w:cs="Arial"/>
              <w:b/>
              <w:sz w:val="18"/>
              <w:szCs w:val="18"/>
            </w:rPr>
            <w:fldChar w:fldCharType="begin"/>
          </w:r>
          <w:r w:rsidRPr="00630B0F">
            <w:rPr>
              <w:rFonts w:ascii="Century Gothic" w:hAnsi="Century Gothic" w:cs="Arial"/>
              <w:b/>
              <w:sz w:val="18"/>
              <w:szCs w:val="18"/>
            </w:rPr>
            <w:instrText xml:space="preserve"> PAGE </w:instrText>
          </w:r>
          <w:r w:rsidRPr="00630B0F">
            <w:rPr>
              <w:rFonts w:ascii="Century Gothic" w:hAnsi="Century Gothic" w:cs="Arial"/>
              <w:b/>
              <w:sz w:val="18"/>
              <w:szCs w:val="18"/>
            </w:rPr>
            <w:fldChar w:fldCharType="separate"/>
          </w:r>
          <w:r w:rsidR="00F74BDA">
            <w:rPr>
              <w:rFonts w:ascii="Century Gothic" w:hAnsi="Century Gothic" w:cs="Arial"/>
              <w:b/>
              <w:noProof/>
              <w:sz w:val="18"/>
              <w:szCs w:val="18"/>
            </w:rPr>
            <w:t>3</w:t>
          </w:r>
          <w:r w:rsidRPr="00630B0F">
            <w:rPr>
              <w:rFonts w:ascii="Century Gothic" w:hAnsi="Century Gothic" w:cs="Arial"/>
              <w:b/>
              <w:sz w:val="18"/>
              <w:szCs w:val="18"/>
            </w:rPr>
            <w:fldChar w:fldCharType="end"/>
          </w:r>
          <w:r w:rsidRPr="00630B0F">
            <w:rPr>
              <w:rFonts w:ascii="Century Gothic" w:hAnsi="Century Gothic" w:cs="Arial"/>
              <w:sz w:val="18"/>
              <w:szCs w:val="18"/>
            </w:rPr>
            <w:t xml:space="preserve"> OF </w:t>
          </w:r>
          <w:r w:rsidRPr="00630B0F">
            <w:rPr>
              <w:rFonts w:ascii="Century Gothic" w:hAnsi="Century Gothic" w:cs="Arial"/>
              <w:b/>
              <w:sz w:val="18"/>
              <w:szCs w:val="18"/>
            </w:rPr>
            <w:fldChar w:fldCharType="begin"/>
          </w:r>
          <w:r w:rsidRPr="00630B0F">
            <w:rPr>
              <w:rFonts w:ascii="Century Gothic" w:hAnsi="Century Gothic" w:cs="Arial"/>
              <w:b/>
              <w:sz w:val="18"/>
              <w:szCs w:val="18"/>
            </w:rPr>
            <w:instrText xml:space="preserve"> NUMPAGES \*Arabic </w:instrText>
          </w:r>
          <w:r w:rsidRPr="00630B0F">
            <w:rPr>
              <w:rFonts w:ascii="Century Gothic" w:hAnsi="Century Gothic" w:cs="Arial"/>
              <w:b/>
              <w:sz w:val="18"/>
              <w:szCs w:val="18"/>
            </w:rPr>
            <w:fldChar w:fldCharType="separate"/>
          </w:r>
          <w:r w:rsidR="00F74BDA">
            <w:rPr>
              <w:rFonts w:ascii="Century Gothic" w:hAnsi="Century Gothic" w:cs="Arial"/>
              <w:b/>
              <w:noProof/>
              <w:sz w:val="18"/>
              <w:szCs w:val="18"/>
            </w:rPr>
            <w:t>23</w:t>
          </w:r>
          <w:r w:rsidRPr="00630B0F">
            <w:rPr>
              <w:rFonts w:ascii="Century Gothic" w:hAnsi="Century Gothic" w:cs="Arial"/>
              <w:b/>
              <w:sz w:val="18"/>
              <w:szCs w:val="18"/>
            </w:rPr>
            <w:fldChar w:fldCharType="end"/>
          </w:r>
        </w:p>
      </w:tc>
    </w:tr>
  </w:tbl>
  <w:p w14:paraId="11263815" w14:textId="77777777" w:rsidR="00427706" w:rsidRDefault="00427706">
    <w:pPr>
      <w:pStyle w:val="Footer"/>
      <w:tabs>
        <w:tab w:val="clear" w:pos="4320"/>
        <w:tab w:val="clear" w:pos="8640"/>
        <w:tab w:val="left" w:pos="1480"/>
        <w:tab w:val="left" w:pos="1760"/>
      </w:tabs>
      <w:rPr>
        <w:b/>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7AA727" w14:textId="77777777" w:rsidR="00427706" w:rsidRDefault="00427706"/>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9ADFCA" w14:textId="77777777" w:rsidR="00427706" w:rsidRDefault="0042770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9734A00" w14:textId="77777777" w:rsidR="002064A0" w:rsidRDefault="002064A0">
      <w:r>
        <w:separator/>
      </w:r>
    </w:p>
  </w:footnote>
  <w:footnote w:type="continuationSeparator" w:id="0">
    <w:p w14:paraId="35604259" w14:textId="77777777" w:rsidR="002064A0" w:rsidRDefault="002064A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52CEF" w14:textId="77777777" w:rsidR="00986109" w:rsidRDefault="009861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F950BF" w14:textId="77777777" w:rsidR="00427706" w:rsidRPr="00720459" w:rsidRDefault="00427706" w:rsidP="00461BB9">
    <w:pPr>
      <w:pStyle w:val="Heade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FA244B" w14:textId="77777777" w:rsidR="00986109" w:rsidRDefault="00986109">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6159B8" w14:textId="4E384A1C" w:rsidR="00427706" w:rsidRPr="00201FF3" w:rsidRDefault="00986109" w:rsidP="00A04568">
    <w:pPr>
      <w:pStyle w:val="Header"/>
      <w:tabs>
        <w:tab w:val="left" w:pos="8020"/>
      </w:tabs>
      <w:ind w:hanging="830"/>
      <w:jc w:val="right"/>
      <w:rPr>
        <w:rFonts w:ascii="Century Gothic" w:hAnsi="Century Gothic"/>
        <w:b/>
        <w:color w:val="000000"/>
        <w:sz w:val="22"/>
        <w:szCs w:val="22"/>
      </w:rPr>
    </w:pPr>
    <w:r w:rsidRPr="00986109">
      <w:rPr>
        <w:rFonts w:ascii="Century Gothic" w:hAnsi="Century Gothic"/>
        <w:b/>
        <w:noProof/>
        <w:color w:val="000000"/>
        <w:sz w:val="22"/>
        <w:szCs w:val="22"/>
        <w:lang w:val="en-PH" w:eastAsia="en-PH"/>
      </w:rPr>
      <w:drawing>
        <wp:anchor distT="0" distB="0" distL="114300" distR="114300" simplePos="0" relativeHeight="251658752" behindDoc="1" locked="0" layoutInCell="1" allowOverlap="1" wp14:anchorId="73A75FE8" wp14:editId="57085C15">
          <wp:simplePos x="0" y="0"/>
          <wp:positionH relativeFrom="margin">
            <wp:align>left</wp:align>
          </wp:positionH>
          <wp:positionV relativeFrom="paragraph">
            <wp:posOffset>33020</wp:posOffset>
          </wp:positionV>
          <wp:extent cx="3895725" cy="742950"/>
          <wp:effectExtent l="0" t="0" r="9525" b="0"/>
          <wp:wrapTight wrapText="bothSides">
            <wp:wrapPolygon edited="0">
              <wp:start x="0" y="0"/>
              <wp:lineTo x="0" y="21046"/>
              <wp:lineTo x="21547" y="21046"/>
              <wp:lineTo x="21547" y="0"/>
              <wp:lineTo x="0" y="0"/>
            </wp:wrapPolygon>
          </wp:wrapTight>
          <wp:docPr id="2" name="Picture 2" descr="C:\Users\ANGEL\Downloads\Master Copy of Templates\PA logo 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NGEL\Downloads\Master Copy of Templates\PA logo 2.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895725" cy="7429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427706" w:rsidRPr="008757D1">
      <w:rPr>
        <w:rFonts w:ascii="Century Gothic" w:hAnsi="Century Gothic"/>
        <w:b/>
        <w:color w:val="000000"/>
        <w:sz w:val="22"/>
        <w:szCs w:val="22"/>
      </w:rPr>
      <w:t xml:space="preserve"> </w:t>
    </w:r>
    <w:r w:rsidR="00427706" w:rsidRPr="00201FF3">
      <w:rPr>
        <w:rFonts w:ascii="Century Gothic" w:hAnsi="Century Gothic"/>
        <w:b/>
        <w:color w:val="000000"/>
        <w:sz w:val="22"/>
        <w:szCs w:val="22"/>
      </w:rPr>
      <w:t>PROPERTY ASSIST</w:t>
    </w:r>
  </w:p>
  <w:p w14:paraId="11BBC548" w14:textId="3138C189" w:rsidR="00427706" w:rsidRPr="00201FF3" w:rsidRDefault="00F74BDA" w:rsidP="00A04568">
    <w:pPr>
      <w:pStyle w:val="Header"/>
      <w:tabs>
        <w:tab w:val="left" w:pos="8020"/>
      </w:tabs>
      <w:ind w:hanging="830"/>
      <w:jc w:val="right"/>
      <w:rPr>
        <w:rFonts w:ascii="Century Gothic" w:hAnsi="Century Gothic"/>
        <w:color w:val="000000"/>
        <w:sz w:val="22"/>
        <w:szCs w:val="22"/>
      </w:rPr>
    </w:pPr>
    <w:r>
      <w:rPr>
        <w:rFonts w:ascii="Century Gothic" w:hAnsi="Century Gothic"/>
        <w:color w:val="000000"/>
        <w:sz w:val="22"/>
        <w:szCs w:val="22"/>
      </w:rPr>
      <w:t>1/628 Newcastle S</w:t>
    </w:r>
    <w:r w:rsidR="008C719F">
      <w:rPr>
        <w:rFonts w:ascii="Century Gothic" w:hAnsi="Century Gothic"/>
        <w:color w:val="000000"/>
        <w:sz w:val="22"/>
        <w:szCs w:val="22"/>
      </w:rPr>
      <w:t>treet L</w:t>
    </w:r>
    <w:r w:rsidR="00396D34" w:rsidRPr="00396D34">
      <w:rPr>
        <w:rFonts w:ascii="Century Gothic" w:hAnsi="Century Gothic"/>
        <w:color w:val="000000"/>
        <w:sz w:val="22"/>
        <w:szCs w:val="22"/>
      </w:rPr>
      <w:t>eederville</w:t>
    </w:r>
    <w:r w:rsidR="004D2B11">
      <w:rPr>
        <w:rFonts w:ascii="Century Gothic" w:hAnsi="Century Gothic"/>
        <w:color w:val="000000"/>
        <w:sz w:val="22"/>
        <w:szCs w:val="22"/>
      </w:rPr>
      <w:t xml:space="preserve"> WA</w:t>
    </w:r>
    <w:r w:rsidR="00396D34" w:rsidRPr="00396D34">
      <w:rPr>
        <w:rFonts w:ascii="Century Gothic" w:hAnsi="Century Gothic"/>
        <w:color w:val="000000"/>
        <w:sz w:val="22"/>
        <w:szCs w:val="22"/>
      </w:rPr>
      <w:t xml:space="preserve"> 6007</w:t>
    </w:r>
  </w:p>
  <w:p w14:paraId="6B8C2209" w14:textId="77777777" w:rsidR="00427706" w:rsidRDefault="00427706" w:rsidP="00A04568">
    <w:pPr>
      <w:pStyle w:val="Header"/>
      <w:tabs>
        <w:tab w:val="left" w:pos="8020"/>
      </w:tabs>
      <w:ind w:hanging="830"/>
      <w:jc w:val="right"/>
      <w:rPr>
        <w:rFonts w:ascii="Century Gothic" w:hAnsi="Century Gothic"/>
        <w:color w:val="000000"/>
        <w:sz w:val="22"/>
        <w:szCs w:val="22"/>
      </w:rPr>
    </w:pPr>
    <w:r w:rsidRPr="00201FF3">
      <w:rPr>
        <w:rFonts w:ascii="Century Gothic" w:hAnsi="Century Gothic"/>
        <w:color w:val="000000"/>
        <w:sz w:val="22"/>
        <w:szCs w:val="22"/>
      </w:rPr>
      <w:t>0401 901 604</w:t>
    </w:r>
  </w:p>
  <w:p w14:paraId="7A02AD06" w14:textId="77777777" w:rsidR="00427706" w:rsidRPr="00201FF3" w:rsidRDefault="00427706" w:rsidP="00A04568">
    <w:pPr>
      <w:pStyle w:val="Header"/>
      <w:tabs>
        <w:tab w:val="left" w:pos="8020"/>
      </w:tabs>
      <w:ind w:hanging="830"/>
      <w:jc w:val="right"/>
      <w:rPr>
        <w:rFonts w:ascii="Century Gothic" w:hAnsi="Century Gothic"/>
        <w:color w:val="000000"/>
        <w:sz w:val="22"/>
        <w:szCs w:val="22"/>
      </w:rPr>
    </w:pPr>
    <w:r w:rsidRPr="00201FF3">
      <w:rPr>
        <w:rFonts w:ascii="Century Gothic" w:hAnsi="Century Gothic"/>
        <w:color w:val="000000"/>
        <w:sz w:val="22"/>
        <w:szCs w:val="22"/>
      </w:rPr>
      <w:t>administration@propertyassistwa.com.au</w:t>
    </w:r>
  </w:p>
  <w:p w14:paraId="118C15DC" w14:textId="53B4C5D3" w:rsidR="00427706" w:rsidRPr="009F7D70" w:rsidRDefault="00427706" w:rsidP="00A04568">
    <w:pPr>
      <w:pStyle w:val="Header"/>
      <w:tabs>
        <w:tab w:val="left" w:pos="8020"/>
      </w:tabs>
      <w:ind w:hanging="830"/>
      <w:jc w:val="right"/>
      <w:rPr>
        <w:rFonts w:ascii="Century Gothic" w:hAnsi="Century Gothic" w:cs="Arial"/>
        <w:sz w:val="6"/>
        <w:szCs w:val="22"/>
      </w:rPr>
    </w:pPr>
    <w:r w:rsidRPr="00201FF3">
      <w:rPr>
        <w:rFonts w:ascii="Century Gothic" w:hAnsi="Century Gothic"/>
        <w:color w:val="000000"/>
        <w:sz w:val="22"/>
        <w:szCs w:val="22"/>
      </w:rPr>
      <w:t>http://www.propertyassistwa.com.au/</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5522A5" w14:textId="77777777" w:rsidR="00427706" w:rsidRDefault="00427706"/>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02A0F2" w14:textId="77777777" w:rsidR="00427706" w:rsidRDefault="00427706"/>
  <w:tbl>
    <w:tblPr>
      <w:tblW w:w="0" w:type="auto"/>
      <w:tblInd w:w="108" w:type="dxa"/>
      <w:tblLayout w:type="fixed"/>
      <w:tblLook w:val="0000" w:firstRow="0" w:lastRow="0" w:firstColumn="0" w:lastColumn="0" w:noHBand="0" w:noVBand="0"/>
    </w:tblPr>
    <w:tblGrid>
      <w:gridCol w:w="7230"/>
      <w:gridCol w:w="3402"/>
      <w:gridCol w:w="5103"/>
    </w:tblGrid>
    <w:tr w:rsidR="00427706" w14:paraId="1915FD89" w14:textId="77777777">
      <w:trPr>
        <w:trHeight w:val="647"/>
      </w:trPr>
      <w:tc>
        <w:tcPr>
          <w:tcW w:w="7230" w:type="dxa"/>
          <w:shd w:val="clear" w:color="auto" w:fill="auto"/>
        </w:tcPr>
        <w:p w14:paraId="7CE52DF1" w14:textId="77777777" w:rsidR="00427706" w:rsidRDefault="00427706">
          <w:pPr>
            <w:pStyle w:val="Header"/>
            <w:tabs>
              <w:tab w:val="left" w:pos="8020"/>
            </w:tabs>
            <w:jc w:val="center"/>
            <w:rPr>
              <w:rFonts w:ascii="Arial" w:hAnsi="Arial" w:cs="Arial"/>
              <w:b/>
              <w:color w:val="000000"/>
              <w:sz w:val="22"/>
              <w:szCs w:val="22"/>
            </w:rPr>
          </w:pPr>
        </w:p>
      </w:tc>
      <w:tc>
        <w:tcPr>
          <w:tcW w:w="3402" w:type="dxa"/>
          <w:shd w:val="clear" w:color="auto" w:fill="auto"/>
        </w:tcPr>
        <w:p w14:paraId="7F206212" w14:textId="77777777" w:rsidR="00427706" w:rsidRDefault="00427706">
          <w:pPr>
            <w:pStyle w:val="Header"/>
            <w:tabs>
              <w:tab w:val="left" w:pos="8020"/>
            </w:tabs>
            <w:rPr>
              <w:rFonts w:ascii="Arial" w:eastAsia="Arial" w:hAnsi="Arial" w:cs="Arial"/>
              <w:b/>
              <w:color w:val="000000"/>
              <w:sz w:val="22"/>
              <w:szCs w:val="22"/>
              <w:lang w:eastAsia="en-US"/>
            </w:rPr>
          </w:pPr>
        </w:p>
      </w:tc>
      <w:tc>
        <w:tcPr>
          <w:tcW w:w="5103" w:type="dxa"/>
          <w:shd w:val="clear" w:color="auto" w:fill="auto"/>
        </w:tcPr>
        <w:p w14:paraId="185F3F8F" w14:textId="77777777" w:rsidR="00427706" w:rsidRDefault="00427706" w:rsidP="00300F94">
          <w:pPr>
            <w:pStyle w:val="Footer"/>
            <w:tabs>
              <w:tab w:val="clear" w:pos="4320"/>
              <w:tab w:val="clear" w:pos="8640"/>
              <w:tab w:val="left" w:pos="1760"/>
            </w:tabs>
            <w:jc w:val="right"/>
            <w:rPr>
              <w:color w:val="000000"/>
              <w:sz w:val="22"/>
              <w:szCs w:val="22"/>
            </w:rPr>
          </w:pPr>
        </w:p>
      </w:tc>
    </w:tr>
  </w:tbl>
  <w:p w14:paraId="7BAC272A" w14:textId="77777777" w:rsidR="00427706" w:rsidRDefault="00427706">
    <w:pPr>
      <w:rPr>
        <w:rFonts w:ascii="Arial" w:hAnsi="Arial" w:cs="Arial"/>
        <w:sz w:val="6"/>
        <w:szCs w:val="22"/>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A9A7869" w14:textId="77777777" w:rsidR="00427706" w:rsidRDefault="0042770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none"/>
      <w:suff w:val="nothing"/>
      <w:lvlText w:val=""/>
      <w:lvlJc w:val="left"/>
      <w:pPr>
        <w:tabs>
          <w:tab w:val="num" w:pos="432"/>
        </w:tabs>
        <w:ind w:left="432" w:hanging="432"/>
      </w:pPr>
    </w:lvl>
    <w:lvl w:ilvl="1">
      <w:start w:val="1"/>
      <w:numFmt w:val="none"/>
      <w:suff w:val="nothing"/>
      <w:lvlText w:val=""/>
      <w:lvlJc w:val="left"/>
      <w:pPr>
        <w:tabs>
          <w:tab w:val="num" w:pos="576"/>
        </w:tabs>
        <w:ind w:left="576" w:hanging="576"/>
      </w:pPr>
    </w:lvl>
    <w:lvl w:ilvl="2">
      <w:start w:val="1"/>
      <w:numFmt w:val="none"/>
      <w:suff w:val="nothing"/>
      <w:lvlText w:val=""/>
      <w:lvlJc w:val="left"/>
      <w:pPr>
        <w:tabs>
          <w:tab w:val="num" w:pos="720"/>
        </w:tabs>
        <w:ind w:left="720" w:hanging="720"/>
      </w:pPr>
    </w:lvl>
    <w:lvl w:ilvl="3">
      <w:start w:val="1"/>
      <w:numFmt w:val="none"/>
      <w:suff w:val="nothing"/>
      <w:lvlText w:val=""/>
      <w:lvlJc w:val="left"/>
      <w:pPr>
        <w:tabs>
          <w:tab w:val="num" w:pos="864"/>
        </w:tabs>
        <w:ind w:left="864" w:hanging="864"/>
      </w:pPr>
    </w:lvl>
    <w:lvl w:ilvl="4">
      <w:start w:val="1"/>
      <w:numFmt w:val="none"/>
      <w:suff w:val="nothing"/>
      <w:lvlText w:val=""/>
      <w:lvlJc w:val="left"/>
      <w:pPr>
        <w:tabs>
          <w:tab w:val="num" w:pos="1008"/>
        </w:tabs>
        <w:ind w:left="1008" w:hanging="1008"/>
      </w:pPr>
    </w:lvl>
    <w:lvl w:ilvl="5">
      <w:start w:val="1"/>
      <w:numFmt w:val="none"/>
      <w:suff w:val="nothing"/>
      <w:lvlText w:val=""/>
      <w:lvlJc w:val="left"/>
      <w:pPr>
        <w:tabs>
          <w:tab w:val="num" w:pos="1152"/>
        </w:tabs>
        <w:ind w:left="1152" w:hanging="1152"/>
      </w:pPr>
    </w:lvl>
    <w:lvl w:ilvl="6">
      <w:start w:val="1"/>
      <w:numFmt w:val="none"/>
      <w:suff w:val="nothing"/>
      <w:lvlText w:val=""/>
      <w:lvlJc w:val="left"/>
      <w:pPr>
        <w:tabs>
          <w:tab w:val="num" w:pos="1296"/>
        </w:tabs>
        <w:ind w:left="1296" w:hanging="1296"/>
      </w:pPr>
    </w:lvl>
    <w:lvl w:ilvl="7">
      <w:start w:val="1"/>
      <w:numFmt w:val="none"/>
      <w:suff w:val="nothing"/>
      <w:lvlText w:val=""/>
      <w:lvlJc w:val="left"/>
      <w:pPr>
        <w:tabs>
          <w:tab w:val="num" w:pos="1440"/>
        </w:tabs>
        <w:ind w:left="1440" w:hanging="1440"/>
      </w:pPr>
    </w:lvl>
    <w:lvl w:ilvl="8">
      <w:start w:val="1"/>
      <w:numFmt w:val="none"/>
      <w:suff w:val="nothing"/>
      <w:lvlText w:val=""/>
      <w:lvlJc w:val="left"/>
      <w:pPr>
        <w:tabs>
          <w:tab w:val="num" w:pos="1584"/>
        </w:tabs>
        <w:ind w:left="1584" w:hanging="1584"/>
      </w:pPr>
    </w:lvl>
  </w:abstractNum>
  <w:abstractNum w:abstractNumId="1" w15:restartNumberingAfterBreak="0">
    <w:nsid w:val="00000002"/>
    <w:multiLevelType w:val="singleLevel"/>
    <w:tmpl w:val="00000002"/>
    <w:name w:val="WW8Num13"/>
    <w:lvl w:ilvl="0">
      <w:start w:val="1"/>
      <w:numFmt w:val="decimal"/>
      <w:lvlText w:val="%1."/>
      <w:lvlJc w:val="left"/>
      <w:pPr>
        <w:tabs>
          <w:tab w:val="num" w:pos="0"/>
        </w:tabs>
        <w:ind w:left="720" w:hanging="360"/>
      </w:pPr>
    </w:lvl>
  </w:abstractNum>
  <w:abstractNum w:abstractNumId="2" w15:restartNumberingAfterBreak="0">
    <w:nsid w:val="00000003"/>
    <w:multiLevelType w:val="singleLevel"/>
    <w:tmpl w:val="00000003"/>
    <w:name w:val="WW8Num17"/>
    <w:lvl w:ilvl="0">
      <w:start w:val="1"/>
      <w:numFmt w:val="decimal"/>
      <w:lvlText w:val="%1."/>
      <w:lvlJc w:val="left"/>
      <w:pPr>
        <w:tabs>
          <w:tab w:val="num" w:pos="0"/>
        </w:tabs>
        <w:ind w:left="720" w:hanging="360"/>
      </w:pPr>
    </w:lvl>
  </w:abstractNum>
  <w:abstractNum w:abstractNumId="3" w15:restartNumberingAfterBreak="0">
    <w:nsid w:val="28E5223D"/>
    <w:multiLevelType w:val="hybridMultilevel"/>
    <w:tmpl w:val="8152914A"/>
    <w:lvl w:ilvl="0" w:tplc="0C09000F">
      <w:start w:val="1"/>
      <w:numFmt w:val="decimal"/>
      <w:lvlText w:val="%1."/>
      <w:lvlJc w:val="left"/>
      <w:pPr>
        <w:ind w:left="720" w:hanging="36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num w:numId="1" w16cid:durableId="48844232">
    <w:abstractNumId w:val="0"/>
  </w:num>
  <w:num w:numId="2" w16cid:durableId="1398163677">
    <w:abstractNumId w:val="1"/>
  </w:num>
  <w:num w:numId="3" w16cid:durableId="82189548">
    <w:abstractNumId w:val="2"/>
  </w:num>
  <w:num w:numId="4" w16cid:durableId="161455585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DisplayPageBoundaries/>
  <w:displayBackgroundShape/>
  <w:embedSystemFonts/>
  <w:proofState w:spelling="clean" w:grammar="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20"/>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hdrShapeDefaults>
    <o:shapedefaults v:ext="edit" spidmax="2050"/>
  </w:hdrShapeDefaults>
  <w:footnotePr>
    <w:footnote w:id="-1"/>
    <w:footnote w:id="0"/>
  </w:footnotePr>
  <w:endnotePr>
    <w:endnote w:id="-1"/>
    <w:endnote w:id="0"/>
  </w:endnotePr>
  <w:compat>
    <w:spaceForUL/>
    <w:balanceSingleByteDoubleByteWidth/>
    <w:doNotLeaveBackslashAlone/>
    <w:ulTrailSpace/>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3653A"/>
    <w:rsid w:val="00004797"/>
    <w:rsid w:val="0000537D"/>
    <w:rsid w:val="00010ABC"/>
    <w:rsid w:val="00010E52"/>
    <w:rsid w:val="00012A60"/>
    <w:rsid w:val="00020FC7"/>
    <w:rsid w:val="00026DA9"/>
    <w:rsid w:val="0003653A"/>
    <w:rsid w:val="00037F75"/>
    <w:rsid w:val="0004330F"/>
    <w:rsid w:val="0004342F"/>
    <w:rsid w:val="00045268"/>
    <w:rsid w:val="000517C3"/>
    <w:rsid w:val="000612CB"/>
    <w:rsid w:val="000641A3"/>
    <w:rsid w:val="00065BC6"/>
    <w:rsid w:val="00076246"/>
    <w:rsid w:val="000847D1"/>
    <w:rsid w:val="00090666"/>
    <w:rsid w:val="00097F66"/>
    <w:rsid w:val="000A0888"/>
    <w:rsid w:val="000B6C35"/>
    <w:rsid w:val="000C1E46"/>
    <w:rsid w:val="000C1E84"/>
    <w:rsid w:val="000C36CE"/>
    <w:rsid w:val="000C45A5"/>
    <w:rsid w:val="000C7958"/>
    <w:rsid w:val="000D2927"/>
    <w:rsid w:val="000D747E"/>
    <w:rsid w:val="000E18F1"/>
    <w:rsid w:val="000E1AD4"/>
    <w:rsid w:val="000E60C4"/>
    <w:rsid w:val="000E6F7B"/>
    <w:rsid w:val="000E7350"/>
    <w:rsid w:val="000F024F"/>
    <w:rsid w:val="000F268B"/>
    <w:rsid w:val="000F2B53"/>
    <w:rsid w:val="000F4B38"/>
    <w:rsid w:val="000F4C71"/>
    <w:rsid w:val="000F783E"/>
    <w:rsid w:val="000F7B0B"/>
    <w:rsid w:val="00106B23"/>
    <w:rsid w:val="00112503"/>
    <w:rsid w:val="00114B1D"/>
    <w:rsid w:val="001164A9"/>
    <w:rsid w:val="00121751"/>
    <w:rsid w:val="00123FE0"/>
    <w:rsid w:val="00124E64"/>
    <w:rsid w:val="00125DE1"/>
    <w:rsid w:val="00133850"/>
    <w:rsid w:val="001371EA"/>
    <w:rsid w:val="0014089D"/>
    <w:rsid w:val="00141DC0"/>
    <w:rsid w:val="00146DD1"/>
    <w:rsid w:val="00150D5A"/>
    <w:rsid w:val="001556EA"/>
    <w:rsid w:val="001602DB"/>
    <w:rsid w:val="0016129F"/>
    <w:rsid w:val="00161AEB"/>
    <w:rsid w:val="00164818"/>
    <w:rsid w:val="00190732"/>
    <w:rsid w:val="00193181"/>
    <w:rsid w:val="001A0D43"/>
    <w:rsid w:val="001A2F8C"/>
    <w:rsid w:val="001A3B48"/>
    <w:rsid w:val="001A6C78"/>
    <w:rsid w:val="001B0559"/>
    <w:rsid w:val="001C2DDB"/>
    <w:rsid w:val="001C38B4"/>
    <w:rsid w:val="001D1F4D"/>
    <w:rsid w:val="001D2750"/>
    <w:rsid w:val="001D2BCE"/>
    <w:rsid w:val="001D6895"/>
    <w:rsid w:val="001F1BC1"/>
    <w:rsid w:val="001F4DA0"/>
    <w:rsid w:val="001F6BDF"/>
    <w:rsid w:val="002064A0"/>
    <w:rsid w:val="00224224"/>
    <w:rsid w:val="00224321"/>
    <w:rsid w:val="00226474"/>
    <w:rsid w:val="0023584E"/>
    <w:rsid w:val="00236732"/>
    <w:rsid w:val="0023762C"/>
    <w:rsid w:val="00240C12"/>
    <w:rsid w:val="00245B51"/>
    <w:rsid w:val="0025120B"/>
    <w:rsid w:val="00252BE1"/>
    <w:rsid w:val="00260D57"/>
    <w:rsid w:val="00275081"/>
    <w:rsid w:val="00277E17"/>
    <w:rsid w:val="00281133"/>
    <w:rsid w:val="00281F3B"/>
    <w:rsid w:val="00284A28"/>
    <w:rsid w:val="00286593"/>
    <w:rsid w:val="0029088D"/>
    <w:rsid w:val="00293DFD"/>
    <w:rsid w:val="00295CC3"/>
    <w:rsid w:val="0029650E"/>
    <w:rsid w:val="002A0DB6"/>
    <w:rsid w:val="002B0D70"/>
    <w:rsid w:val="002B51FE"/>
    <w:rsid w:val="002D2C93"/>
    <w:rsid w:val="002D3375"/>
    <w:rsid w:val="002D52D2"/>
    <w:rsid w:val="002D75E8"/>
    <w:rsid w:val="002E0488"/>
    <w:rsid w:val="002F46B3"/>
    <w:rsid w:val="002F50C0"/>
    <w:rsid w:val="00300F94"/>
    <w:rsid w:val="00307DA2"/>
    <w:rsid w:val="0031026B"/>
    <w:rsid w:val="0031308B"/>
    <w:rsid w:val="003178A7"/>
    <w:rsid w:val="00321F54"/>
    <w:rsid w:val="00325C88"/>
    <w:rsid w:val="00326E6A"/>
    <w:rsid w:val="0033555A"/>
    <w:rsid w:val="00342953"/>
    <w:rsid w:val="00346274"/>
    <w:rsid w:val="00347051"/>
    <w:rsid w:val="00351524"/>
    <w:rsid w:val="0035621C"/>
    <w:rsid w:val="003622F8"/>
    <w:rsid w:val="00362B63"/>
    <w:rsid w:val="003634A0"/>
    <w:rsid w:val="00366CD0"/>
    <w:rsid w:val="00374E0D"/>
    <w:rsid w:val="003775E6"/>
    <w:rsid w:val="003777CC"/>
    <w:rsid w:val="00377AD7"/>
    <w:rsid w:val="00382A5D"/>
    <w:rsid w:val="00383E7D"/>
    <w:rsid w:val="003940C4"/>
    <w:rsid w:val="00396D34"/>
    <w:rsid w:val="003A3BD7"/>
    <w:rsid w:val="003A4207"/>
    <w:rsid w:val="003B0E21"/>
    <w:rsid w:val="003B3F0D"/>
    <w:rsid w:val="003B4FEE"/>
    <w:rsid w:val="003C206D"/>
    <w:rsid w:val="003C4BF4"/>
    <w:rsid w:val="003D0959"/>
    <w:rsid w:val="003D27C0"/>
    <w:rsid w:val="003D4EB7"/>
    <w:rsid w:val="003D5E11"/>
    <w:rsid w:val="003E070C"/>
    <w:rsid w:val="003E474A"/>
    <w:rsid w:val="003E4C57"/>
    <w:rsid w:val="003F1C5D"/>
    <w:rsid w:val="003F3288"/>
    <w:rsid w:val="003F3FB6"/>
    <w:rsid w:val="00400F6E"/>
    <w:rsid w:val="00405C07"/>
    <w:rsid w:val="00407CBD"/>
    <w:rsid w:val="0041142B"/>
    <w:rsid w:val="0041454A"/>
    <w:rsid w:val="00415207"/>
    <w:rsid w:val="00415DCA"/>
    <w:rsid w:val="00427706"/>
    <w:rsid w:val="00430A66"/>
    <w:rsid w:val="0043609B"/>
    <w:rsid w:val="00446DA4"/>
    <w:rsid w:val="00460E6E"/>
    <w:rsid w:val="00461BB9"/>
    <w:rsid w:val="00466ED3"/>
    <w:rsid w:val="00467017"/>
    <w:rsid w:val="00473835"/>
    <w:rsid w:val="00474500"/>
    <w:rsid w:val="004749ED"/>
    <w:rsid w:val="004813F1"/>
    <w:rsid w:val="00484144"/>
    <w:rsid w:val="00485F6A"/>
    <w:rsid w:val="0048615A"/>
    <w:rsid w:val="004A0529"/>
    <w:rsid w:val="004B0D6F"/>
    <w:rsid w:val="004B1A9D"/>
    <w:rsid w:val="004B5B4B"/>
    <w:rsid w:val="004C4B00"/>
    <w:rsid w:val="004D2AC1"/>
    <w:rsid w:val="004D2B11"/>
    <w:rsid w:val="004D60D4"/>
    <w:rsid w:val="004D6A7C"/>
    <w:rsid w:val="004D702A"/>
    <w:rsid w:val="004E6E6B"/>
    <w:rsid w:val="004F4006"/>
    <w:rsid w:val="004F54A1"/>
    <w:rsid w:val="004F681F"/>
    <w:rsid w:val="004F75C8"/>
    <w:rsid w:val="00503113"/>
    <w:rsid w:val="005112EE"/>
    <w:rsid w:val="00521494"/>
    <w:rsid w:val="00525374"/>
    <w:rsid w:val="0052774B"/>
    <w:rsid w:val="00533707"/>
    <w:rsid w:val="00533774"/>
    <w:rsid w:val="00534CEB"/>
    <w:rsid w:val="00544642"/>
    <w:rsid w:val="00544E23"/>
    <w:rsid w:val="005453F9"/>
    <w:rsid w:val="00556198"/>
    <w:rsid w:val="0057407F"/>
    <w:rsid w:val="005756FE"/>
    <w:rsid w:val="00576B29"/>
    <w:rsid w:val="005777DD"/>
    <w:rsid w:val="00577B7F"/>
    <w:rsid w:val="005827D9"/>
    <w:rsid w:val="0058338B"/>
    <w:rsid w:val="0058560B"/>
    <w:rsid w:val="00585E42"/>
    <w:rsid w:val="00587AB6"/>
    <w:rsid w:val="005925E1"/>
    <w:rsid w:val="005A0AF1"/>
    <w:rsid w:val="005A12E6"/>
    <w:rsid w:val="005A592A"/>
    <w:rsid w:val="005A6417"/>
    <w:rsid w:val="005A7111"/>
    <w:rsid w:val="005C3D46"/>
    <w:rsid w:val="005C70BE"/>
    <w:rsid w:val="005D2813"/>
    <w:rsid w:val="005E0E5A"/>
    <w:rsid w:val="005E1056"/>
    <w:rsid w:val="005E65A9"/>
    <w:rsid w:val="005E7052"/>
    <w:rsid w:val="005F0F9A"/>
    <w:rsid w:val="005F187B"/>
    <w:rsid w:val="005F6726"/>
    <w:rsid w:val="00600CA1"/>
    <w:rsid w:val="00603EF2"/>
    <w:rsid w:val="00614133"/>
    <w:rsid w:val="00622722"/>
    <w:rsid w:val="00627222"/>
    <w:rsid w:val="00630B0F"/>
    <w:rsid w:val="00631C21"/>
    <w:rsid w:val="00634945"/>
    <w:rsid w:val="00637715"/>
    <w:rsid w:val="00645123"/>
    <w:rsid w:val="00652639"/>
    <w:rsid w:val="0066371F"/>
    <w:rsid w:val="00664342"/>
    <w:rsid w:val="00665D3F"/>
    <w:rsid w:val="006661D4"/>
    <w:rsid w:val="0066683B"/>
    <w:rsid w:val="00675E13"/>
    <w:rsid w:val="00676D04"/>
    <w:rsid w:val="00686393"/>
    <w:rsid w:val="00690394"/>
    <w:rsid w:val="006A3AE5"/>
    <w:rsid w:val="006A6553"/>
    <w:rsid w:val="006A7E40"/>
    <w:rsid w:val="006B161D"/>
    <w:rsid w:val="006B16F0"/>
    <w:rsid w:val="006B3BF3"/>
    <w:rsid w:val="006B42D0"/>
    <w:rsid w:val="006C0B03"/>
    <w:rsid w:val="006D0606"/>
    <w:rsid w:val="006D07BC"/>
    <w:rsid w:val="006D25BF"/>
    <w:rsid w:val="006D5924"/>
    <w:rsid w:val="006E4FA2"/>
    <w:rsid w:val="00704DE7"/>
    <w:rsid w:val="0070783D"/>
    <w:rsid w:val="00712F01"/>
    <w:rsid w:val="00713E99"/>
    <w:rsid w:val="00717331"/>
    <w:rsid w:val="00723E7A"/>
    <w:rsid w:val="0073220D"/>
    <w:rsid w:val="00740824"/>
    <w:rsid w:val="00762AE6"/>
    <w:rsid w:val="00775EF7"/>
    <w:rsid w:val="00777C44"/>
    <w:rsid w:val="0078121F"/>
    <w:rsid w:val="00784341"/>
    <w:rsid w:val="00790627"/>
    <w:rsid w:val="00792FC5"/>
    <w:rsid w:val="007942F2"/>
    <w:rsid w:val="007A14A5"/>
    <w:rsid w:val="007A36DB"/>
    <w:rsid w:val="007A6655"/>
    <w:rsid w:val="007B31EE"/>
    <w:rsid w:val="007B62BA"/>
    <w:rsid w:val="007C4784"/>
    <w:rsid w:val="007D0058"/>
    <w:rsid w:val="007E3016"/>
    <w:rsid w:val="007E3A0B"/>
    <w:rsid w:val="007E5D05"/>
    <w:rsid w:val="00800011"/>
    <w:rsid w:val="00801179"/>
    <w:rsid w:val="00804AC5"/>
    <w:rsid w:val="00806B55"/>
    <w:rsid w:val="00807666"/>
    <w:rsid w:val="0081649A"/>
    <w:rsid w:val="00816660"/>
    <w:rsid w:val="00824FFE"/>
    <w:rsid w:val="008256BB"/>
    <w:rsid w:val="00827932"/>
    <w:rsid w:val="00833A32"/>
    <w:rsid w:val="00833AF3"/>
    <w:rsid w:val="008420A4"/>
    <w:rsid w:val="00843192"/>
    <w:rsid w:val="0084391F"/>
    <w:rsid w:val="00843BAB"/>
    <w:rsid w:val="00844C66"/>
    <w:rsid w:val="00844E62"/>
    <w:rsid w:val="00857B8E"/>
    <w:rsid w:val="00861093"/>
    <w:rsid w:val="00882894"/>
    <w:rsid w:val="008849A8"/>
    <w:rsid w:val="008923B2"/>
    <w:rsid w:val="00893546"/>
    <w:rsid w:val="008941C8"/>
    <w:rsid w:val="008A1910"/>
    <w:rsid w:val="008B1F34"/>
    <w:rsid w:val="008B5B5A"/>
    <w:rsid w:val="008C0778"/>
    <w:rsid w:val="008C0883"/>
    <w:rsid w:val="008C2370"/>
    <w:rsid w:val="008C29B6"/>
    <w:rsid w:val="008C4545"/>
    <w:rsid w:val="008C6D0B"/>
    <w:rsid w:val="008C719F"/>
    <w:rsid w:val="008D25B3"/>
    <w:rsid w:val="008D3C95"/>
    <w:rsid w:val="008D722A"/>
    <w:rsid w:val="008E2CBD"/>
    <w:rsid w:val="008F0B2D"/>
    <w:rsid w:val="008F2FE2"/>
    <w:rsid w:val="008F485E"/>
    <w:rsid w:val="009034D9"/>
    <w:rsid w:val="00903533"/>
    <w:rsid w:val="0091047A"/>
    <w:rsid w:val="009153A1"/>
    <w:rsid w:val="0091794E"/>
    <w:rsid w:val="00920FCB"/>
    <w:rsid w:val="00921506"/>
    <w:rsid w:val="0093383F"/>
    <w:rsid w:val="00933F95"/>
    <w:rsid w:val="009376AE"/>
    <w:rsid w:val="009416D4"/>
    <w:rsid w:val="00950233"/>
    <w:rsid w:val="00950792"/>
    <w:rsid w:val="009522E9"/>
    <w:rsid w:val="00954044"/>
    <w:rsid w:val="00957941"/>
    <w:rsid w:val="00957C1C"/>
    <w:rsid w:val="0096321C"/>
    <w:rsid w:val="009703BB"/>
    <w:rsid w:val="00980FA2"/>
    <w:rsid w:val="009841AE"/>
    <w:rsid w:val="00986109"/>
    <w:rsid w:val="00990F3C"/>
    <w:rsid w:val="009930F3"/>
    <w:rsid w:val="009963E3"/>
    <w:rsid w:val="009A6199"/>
    <w:rsid w:val="009B252C"/>
    <w:rsid w:val="009B2B09"/>
    <w:rsid w:val="009C17B8"/>
    <w:rsid w:val="009C3985"/>
    <w:rsid w:val="009C51F7"/>
    <w:rsid w:val="009C65CF"/>
    <w:rsid w:val="009D03FE"/>
    <w:rsid w:val="009D13F2"/>
    <w:rsid w:val="009D1902"/>
    <w:rsid w:val="009D632B"/>
    <w:rsid w:val="009D7356"/>
    <w:rsid w:val="009E0128"/>
    <w:rsid w:val="009E27DA"/>
    <w:rsid w:val="009E42B0"/>
    <w:rsid w:val="009E62ED"/>
    <w:rsid w:val="009F319E"/>
    <w:rsid w:val="009F4109"/>
    <w:rsid w:val="009F7D70"/>
    <w:rsid w:val="00A04568"/>
    <w:rsid w:val="00A05117"/>
    <w:rsid w:val="00A15EE2"/>
    <w:rsid w:val="00A21BDE"/>
    <w:rsid w:val="00A2240E"/>
    <w:rsid w:val="00A27DAF"/>
    <w:rsid w:val="00A37682"/>
    <w:rsid w:val="00A45214"/>
    <w:rsid w:val="00A5402E"/>
    <w:rsid w:val="00A54BFD"/>
    <w:rsid w:val="00A618A4"/>
    <w:rsid w:val="00A66D4F"/>
    <w:rsid w:val="00A7197C"/>
    <w:rsid w:val="00A77192"/>
    <w:rsid w:val="00A778D5"/>
    <w:rsid w:val="00A84C2B"/>
    <w:rsid w:val="00A862A0"/>
    <w:rsid w:val="00A86342"/>
    <w:rsid w:val="00A90C0B"/>
    <w:rsid w:val="00A91D73"/>
    <w:rsid w:val="00AA021D"/>
    <w:rsid w:val="00AA0E33"/>
    <w:rsid w:val="00AA5A1D"/>
    <w:rsid w:val="00AB0483"/>
    <w:rsid w:val="00AB32F9"/>
    <w:rsid w:val="00AB5021"/>
    <w:rsid w:val="00AC1B77"/>
    <w:rsid w:val="00AC674A"/>
    <w:rsid w:val="00AD3C8A"/>
    <w:rsid w:val="00AD3CE4"/>
    <w:rsid w:val="00AE119C"/>
    <w:rsid w:val="00AE1F3C"/>
    <w:rsid w:val="00AE23D5"/>
    <w:rsid w:val="00AE4F2A"/>
    <w:rsid w:val="00AF541D"/>
    <w:rsid w:val="00AF720E"/>
    <w:rsid w:val="00B01787"/>
    <w:rsid w:val="00B03E14"/>
    <w:rsid w:val="00B05622"/>
    <w:rsid w:val="00B11916"/>
    <w:rsid w:val="00B17FBD"/>
    <w:rsid w:val="00B22973"/>
    <w:rsid w:val="00B22EB0"/>
    <w:rsid w:val="00B3248F"/>
    <w:rsid w:val="00B3277A"/>
    <w:rsid w:val="00B34259"/>
    <w:rsid w:val="00B34269"/>
    <w:rsid w:val="00B34DD7"/>
    <w:rsid w:val="00B355DF"/>
    <w:rsid w:val="00B3627A"/>
    <w:rsid w:val="00B36A2D"/>
    <w:rsid w:val="00B40508"/>
    <w:rsid w:val="00B40791"/>
    <w:rsid w:val="00B41A80"/>
    <w:rsid w:val="00B42C74"/>
    <w:rsid w:val="00B43A85"/>
    <w:rsid w:val="00B47CB1"/>
    <w:rsid w:val="00B51D0E"/>
    <w:rsid w:val="00B54627"/>
    <w:rsid w:val="00B553EB"/>
    <w:rsid w:val="00B6070F"/>
    <w:rsid w:val="00B63D12"/>
    <w:rsid w:val="00B6509D"/>
    <w:rsid w:val="00B82CC5"/>
    <w:rsid w:val="00B85B9A"/>
    <w:rsid w:val="00B949F6"/>
    <w:rsid w:val="00BA0E36"/>
    <w:rsid w:val="00BA43C7"/>
    <w:rsid w:val="00BB1E17"/>
    <w:rsid w:val="00BB5541"/>
    <w:rsid w:val="00BC0654"/>
    <w:rsid w:val="00BC4A01"/>
    <w:rsid w:val="00BC4A31"/>
    <w:rsid w:val="00BC67E9"/>
    <w:rsid w:val="00BC7DD8"/>
    <w:rsid w:val="00BD7C16"/>
    <w:rsid w:val="00BE12C4"/>
    <w:rsid w:val="00BE4F74"/>
    <w:rsid w:val="00BF0FB9"/>
    <w:rsid w:val="00BF3BCB"/>
    <w:rsid w:val="00BF543F"/>
    <w:rsid w:val="00BF5930"/>
    <w:rsid w:val="00C04588"/>
    <w:rsid w:val="00C129F3"/>
    <w:rsid w:val="00C20220"/>
    <w:rsid w:val="00C3764F"/>
    <w:rsid w:val="00C445C1"/>
    <w:rsid w:val="00C5565E"/>
    <w:rsid w:val="00C611FF"/>
    <w:rsid w:val="00C614C3"/>
    <w:rsid w:val="00C61E76"/>
    <w:rsid w:val="00C645CA"/>
    <w:rsid w:val="00C66D08"/>
    <w:rsid w:val="00C716C2"/>
    <w:rsid w:val="00C7449E"/>
    <w:rsid w:val="00C834F0"/>
    <w:rsid w:val="00C852AA"/>
    <w:rsid w:val="00C91175"/>
    <w:rsid w:val="00CA2684"/>
    <w:rsid w:val="00CA3E10"/>
    <w:rsid w:val="00CA52DE"/>
    <w:rsid w:val="00CB3AF1"/>
    <w:rsid w:val="00CB3E12"/>
    <w:rsid w:val="00CB4DB2"/>
    <w:rsid w:val="00CC7C4D"/>
    <w:rsid w:val="00CD0728"/>
    <w:rsid w:val="00CD5588"/>
    <w:rsid w:val="00CD5642"/>
    <w:rsid w:val="00CE2DEA"/>
    <w:rsid w:val="00CE6742"/>
    <w:rsid w:val="00CF20B9"/>
    <w:rsid w:val="00D00CFD"/>
    <w:rsid w:val="00D00EF1"/>
    <w:rsid w:val="00D00F45"/>
    <w:rsid w:val="00D062E9"/>
    <w:rsid w:val="00D14D94"/>
    <w:rsid w:val="00D20385"/>
    <w:rsid w:val="00D3673C"/>
    <w:rsid w:val="00D41247"/>
    <w:rsid w:val="00D5688F"/>
    <w:rsid w:val="00D621D6"/>
    <w:rsid w:val="00D6302D"/>
    <w:rsid w:val="00D63BFE"/>
    <w:rsid w:val="00D6459C"/>
    <w:rsid w:val="00D65F32"/>
    <w:rsid w:val="00D70D01"/>
    <w:rsid w:val="00D72241"/>
    <w:rsid w:val="00D81BEB"/>
    <w:rsid w:val="00D8360F"/>
    <w:rsid w:val="00D84993"/>
    <w:rsid w:val="00D872F9"/>
    <w:rsid w:val="00D90D38"/>
    <w:rsid w:val="00D929D5"/>
    <w:rsid w:val="00D97153"/>
    <w:rsid w:val="00DA5C46"/>
    <w:rsid w:val="00DA66BB"/>
    <w:rsid w:val="00DA7DA1"/>
    <w:rsid w:val="00DB3ABF"/>
    <w:rsid w:val="00DC3530"/>
    <w:rsid w:val="00DC7B6A"/>
    <w:rsid w:val="00DD5B51"/>
    <w:rsid w:val="00DE5929"/>
    <w:rsid w:val="00DE7678"/>
    <w:rsid w:val="00E0529D"/>
    <w:rsid w:val="00E22732"/>
    <w:rsid w:val="00E25D54"/>
    <w:rsid w:val="00E27BBD"/>
    <w:rsid w:val="00E40330"/>
    <w:rsid w:val="00E50CDC"/>
    <w:rsid w:val="00E71591"/>
    <w:rsid w:val="00E72B19"/>
    <w:rsid w:val="00E76513"/>
    <w:rsid w:val="00E7741A"/>
    <w:rsid w:val="00E81B53"/>
    <w:rsid w:val="00E8605B"/>
    <w:rsid w:val="00E90988"/>
    <w:rsid w:val="00E95A7B"/>
    <w:rsid w:val="00E964D4"/>
    <w:rsid w:val="00E97740"/>
    <w:rsid w:val="00E97FAE"/>
    <w:rsid w:val="00EC079E"/>
    <w:rsid w:val="00EC4134"/>
    <w:rsid w:val="00EC469F"/>
    <w:rsid w:val="00EC5462"/>
    <w:rsid w:val="00ED3108"/>
    <w:rsid w:val="00ED4829"/>
    <w:rsid w:val="00ED63B7"/>
    <w:rsid w:val="00ED6AAF"/>
    <w:rsid w:val="00ED77BF"/>
    <w:rsid w:val="00EE3988"/>
    <w:rsid w:val="00EE57E8"/>
    <w:rsid w:val="00EE60FC"/>
    <w:rsid w:val="00EF027C"/>
    <w:rsid w:val="00EF429A"/>
    <w:rsid w:val="00EF471F"/>
    <w:rsid w:val="00F031E0"/>
    <w:rsid w:val="00F033FE"/>
    <w:rsid w:val="00F06410"/>
    <w:rsid w:val="00F07CA8"/>
    <w:rsid w:val="00F2353A"/>
    <w:rsid w:val="00F253CC"/>
    <w:rsid w:val="00F308B9"/>
    <w:rsid w:val="00F37CA5"/>
    <w:rsid w:val="00F41284"/>
    <w:rsid w:val="00F46BFE"/>
    <w:rsid w:val="00F504A3"/>
    <w:rsid w:val="00F54A35"/>
    <w:rsid w:val="00F60404"/>
    <w:rsid w:val="00F74BDA"/>
    <w:rsid w:val="00F85EB3"/>
    <w:rsid w:val="00F87A28"/>
    <w:rsid w:val="00F9050C"/>
    <w:rsid w:val="00F90F63"/>
    <w:rsid w:val="00F96B7F"/>
    <w:rsid w:val="00F977C7"/>
    <w:rsid w:val="00FA4E4A"/>
    <w:rsid w:val="00FB1827"/>
    <w:rsid w:val="00FB45ED"/>
    <w:rsid w:val="00FD2DFF"/>
    <w:rsid w:val="00FD7D68"/>
    <w:rsid w:val="00FE5B25"/>
    <w:rsid w:val="00FE5BC8"/>
    <w:rsid w:val="00FE7898"/>
    <w:rsid w:val="00FF2683"/>
    <w:rsid w:val="00FF6DEE"/>
    <w:rsid w:val="00FF78CE"/>
    <w:rsid w:val="1A9B8FCE"/>
    <w:rsid w:val="25935C51"/>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oNotEmbedSmartTags/>
  <w:decimalSymbol w:val="."/>
  <w:listSeparator w:val=","/>
  <w14:docId w14:val="370CEE1E"/>
  <w15:docId w15:val="{23450B81-9228-4B63-B8C9-4753D2C8B4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PH" w:eastAsia="en-PH"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uppressAutoHyphens/>
    </w:pPr>
    <w:rPr>
      <w:rFonts w:ascii="Georgia" w:hAnsi="Georgia" w:cs="Georgia"/>
      <w:sz w:val="24"/>
      <w:lang w:val="en-AU" w:eastAsia="zh-CN"/>
    </w:rPr>
  </w:style>
  <w:style w:type="paragraph" w:styleId="Heading1">
    <w:name w:val="heading 1"/>
    <w:basedOn w:val="Normal"/>
    <w:next w:val="Normal"/>
    <w:qFormat/>
    <w:pPr>
      <w:keepNext/>
      <w:tabs>
        <w:tab w:val="num" w:pos="432"/>
      </w:tabs>
      <w:ind w:left="432" w:hanging="432"/>
      <w:outlineLvl w:val="0"/>
    </w:pPr>
    <w:rPr>
      <w:rFonts w:ascii="Arial" w:hAnsi="Arial" w:cs="Arial"/>
      <w:b/>
      <w:sz w:val="28"/>
    </w:rPr>
  </w:style>
  <w:style w:type="paragraph" w:styleId="Heading2">
    <w:name w:val="heading 2"/>
    <w:basedOn w:val="Normal"/>
    <w:next w:val="Normal"/>
    <w:qFormat/>
    <w:pPr>
      <w:keepNext/>
      <w:tabs>
        <w:tab w:val="num" w:pos="576"/>
      </w:tabs>
      <w:ind w:left="576" w:hanging="576"/>
      <w:outlineLvl w:val="1"/>
    </w:pPr>
    <w:rPr>
      <w:rFonts w:ascii="Arial" w:hAnsi="Arial" w:cs="Arial"/>
      <w:b/>
    </w:rPr>
  </w:style>
  <w:style w:type="paragraph" w:styleId="Heading3">
    <w:name w:val="heading 3"/>
    <w:basedOn w:val="Normal"/>
    <w:next w:val="Normal"/>
    <w:qFormat/>
    <w:pPr>
      <w:keepNext/>
      <w:tabs>
        <w:tab w:val="num" w:pos="720"/>
      </w:tabs>
      <w:ind w:left="720" w:hanging="720"/>
      <w:outlineLvl w:val="2"/>
    </w:pPr>
    <w:rPr>
      <w:rFonts w:ascii="Arial" w:hAnsi="Arial" w:cs="Arial"/>
      <w:b/>
      <w:sz w:val="23"/>
    </w:rPr>
  </w:style>
  <w:style w:type="paragraph" w:styleId="Heading4">
    <w:name w:val="heading 4"/>
    <w:basedOn w:val="Normal"/>
    <w:next w:val="Normal"/>
    <w:qFormat/>
    <w:pPr>
      <w:keepNext/>
      <w:tabs>
        <w:tab w:val="num" w:pos="864"/>
      </w:tabs>
      <w:ind w:left="864" w:hanging="864"/>
      <w:outlineLvl w:val="3"/>
    </w:pPr>
    <w:rPr>
      <w:rFonts w:ascii="Arial" w:hAnsi="Arial" w:cs="Arial"/>
      <w:b/>
      <w:sz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1z0">
    <w:name w:val="WW8Num1z0"/>
    <w:rPr>
      <w:rFonts w:ascii="Symbol" w:hAnsi="Symbol" w:cs="Symbol"/>
    </w:rPr>
  </w:style>
  <w:style w:type="character" w:customStyle="1" w:styleId="WW8Num1z2">
    <w:name w:val="WW8Num1z2"/>
    <w:rPr>
      <w:rFonts w:ascii="Courier New" w:hAnsi="Courier New" w:cs="Wingdings"/>
    </w:rPr>
  </w:style>
  <w:style w:type="character" w:customStyle="1" w:styleId="WW8Num1z3">
    <w:name w:val="WW8Num1z3"/>
    <w:rPr>
      <w:rFonts w:ascii="Wingdings" w:hAnsi="Wingdings" w:cs="Wingdings"/>
    </w:rPr>
  </w:style>
  <w:style w:type="character" w:customStyle="1" w:styleId="WW8Num6z0">
    <w:name w:val="WW8Num6z0"/>
    <w:rPr>
      <w:rFonts w:ascii="Symbol" w:hAnsi="Symbol" w:cs="Symbol"/>
    </w:rPr>
  </w:style>
  <w:style w:type="character" w:customStyle="1" w:styleId="WW8Num7z0">
    <w:name w:val="WW8Num7z0"/>
    <w:rPr>
      <w:rFonts w:ascii="Symbol" w:hAnsi="Symbol" w:cs="Symbol"/>
    </w:rPr>
  </w:style>
  <w:style w:type="character" w:customStyle="1" w:styleId="WW8Num8z0">
    <w:name w:val="WW8Num8z0"/>
    <w:rPr>
      <w:rFonts w:ascii="Symbol" w:hAnsi="Symbol" w:cs="Symbol"/>
    </w:rPr>
  </w:style>
  <w:style w:type="character" w:customStyle="1" w:styleId="WW8Num9z0">
    <w:name w:val="WW8Num9z0"/>
    <w:rPr>
      <w:rFonts w:ascii="Symbol" w:hAnsi="Symbol" w:cs="Symbol"/>
    </w:rPr>
  </w:style>
  <w:style w:type="character" w:customStyle="1" w:styleId="WW8Num11z0">
    <w:name w:val="WW8Num11z0"/>
    <w:rPr>
      <w:rFonts w:ascii="Symbol" w:hAnsi="Symbol" w:cs="Symbol"/>
    </w:rPr>
  </w:style>
  <w:style w:type="character" w:styleId="PageNumber">
    <w:name w:val="page number"/>
    <w:basedOn w:val="DefaultParagraphFont"/>
  </w:style>
  <w:style w:type="character" w:customStyle="1" w:styleId="DocumentMapChar">
    <w:name w:val="Document Map Char"/>
    <w:rPr>
      <w:rFonts w:ascii="Tahoma" w:hAnsi="Tahoma" w:cs="Tahoma"/>
      <w:sz w:val="16"/>
      <w:szCs w:val="16"/>
    </w:rPr>
  </w:style>
  <w:style w:type="character" w:customStyle="1" w:styleId="HeaderChar">
    <w:name w:val="Header Char"/>
    <w:uiPriority w:val="99"/>
    <w:rPr>
      <w:rFonts w:ascii="Georgia" w:hAnsi="Georgia" w:cs="Georgia"/>
      <w:sz w:val="24"/>
    </w:rPr>
  </w:style>
  <w:style w:type="character" w:customStyle="1" w:styleId="BalloonTextChar">
    <w:name w:val="Balloon Text Char"/>
    <w:rPr>
      <w:rFonts w:ascii="Tahoma" w:hAnsi="Tahoma" w:cs="Tahoma"/>
      <w:sz w:val="16"/>
      <w:szCs w:val="16"/>
    </w:rPr>
  </w:style>
  <w:style w:type="character" w:customStyle="1" w:styleId="FooterChar">
    <w:name w:val="Footer Char"/>
    <w:rPr>
      <w:rFonts w:ascii="Georgia" w:hAnsi="Georgia" w:cs="Georgia"/>
      <w:sz w:val="24"/>
    </w:rPr>
  </w:style>
  <w:style w:type="character" w:styleId="Hyperlink">
    <w:name w:val="Hyperlink"/>
    <w:uiPriority w:val="99"/>
    <w:rPr>
      <w:color w:val="0000FF"/>
      <w:u w:val="single"/>
    </w:rPr>
  </w:style>
  <w:style w:type="character" w:styleId="FollowedHyperlink">
    <w:name w:val="FollowedHyperlink"/>
    <w:rPr>
      <w:color w:val="800080"/>
      <w:u w:val="single"/>
    </w:rPr>
  </w:style>
  <w:style w:type="paragraph" w:customStyle="1" w:styleId="Heading">
    <w:name w:val="Heading"/>
    <w:basedOn w:val="Normal"/>
    <w:next w:val="BodyText"/>
    <w:pPr>
      <w:jc w:val="center"/>
    </w:pPr>
    <w:rPr>
      <w:rFonts w:ascii="Arial" w:hAnsi="Arial" w:cs="Arial"/>
      <w:b/>
      <w:sz w:val="32"/>
    </w:rPr>
  </w:style>
  <w:style w:type="paragraph" w:styleId="BodyText">
    <w:name w:val="Body Text"/>
    <w:basedOn w:val="Normal"/>
    <w:pPr>
      <w:spacing w:after="120"/>
    </w:pPr>
  </w:style>
  <w:style w:type="paragraph" w:styleId="List">
    <w:name w:val="List"/>
    <w:basedOn w:val="BodyText"/>
    <w:rPr>
      <w:rFonts w:cs="Arial"/>
    </w:rPr>
  </w:style>
  <w:style w:type="paragraph" w:styleId="Caption">
    <w:name w:val="caption"/>
    <w:basedOn w:val="Normal"/>
    <w:qFormat/>
    <w:pPr>
      <w:suppressLineNumbers/>
      <w:spacing w:before="120" w:after="120"/>
    </w:pPr>
    <w:rPr>
      <w:rFonts w:cs="Arial"/>
      <w:i/>
      <w:iCs/>
      <w:szCs w:val="24"/>
    </w:rPr>
  </w:style>
  <w:style w:type="paragraph" w:customStyle="1" w:styleId="Index">
    <w:name w:val="Index"/>
    <w:basedOn w:val="Normal"/>
    <w:pPr>
      <w:suppressLineNumbers/>
    </w:pPr>
    <w:rPr>
      <w:rFonts w:cs="Arial"/>
    </w:rPr>
  </w:style>
  <w:style w:type="paragraph" w:styleId="Header">
    <w:name w:val="header"/>
    <w:basedOn w:val="Normal"/>
    <w:uiPriority w:val="99"/>
    <w:pPr>
      <w:tabs>
        <w:tab w:val="center" w:pos="4320"/>
        <w:tab w:val="right" w:pos="8640"/>
      </w:tabs>
    </w:pPr>
  </w:style>
  <w:style w:type="paragraph" w:styleId="Footer">
    <w:name w:val="footer"/>
    <w:basedOn w:val="Normal"/>
    <w:pPr>
      <w:tabs>
        <w:tab w:val="center" w:pos="4320"/>
        <w:tab w:val="right" w:pos="8640"/>
      </w:tabs>
    </w:pPr>
  </w:style>
  <w:style w:type="paragraph" w:styleId="DocumentMap">
    <w:name w:val="Document Map"/>
    <w:basedOn w:val="Normal"/>
    <w:rPr>
      <w:rFonts w:ascii="Tahoma" w:hAnsi="Tahoma" w:cs="Tahoma"/>
      <w:sz w:val="16"/>
      <w:szCs w:val="16"/>
    </w:rPr>
  </w:style>
  <w:style w:type="paragraph" w:styleId="BalloonText">
    <w:name w:val="Balloon Text"/>
    <w:basedOn w:val="Normal"/>
    <w:rPr>
      <w:rFonts w:ascii="Tahoma" w:hAnsi="Tahoma" w:cs="Tahoma"/>
      <w:sz w:val="16"/>
      <w:szCs w:val="16"/>
    </w:rPr>
  </w:style>
  <w:style w:type="paragraph" w:customStyle="1" w:styleId="WW-Default">
    <w:name w:val="WW-Default"/>
    <w:pPr>
      <w:widowControl w:val="0"/>
      <w:suppressAutoHyphens/>
      <w:autoSpaceDE w:val="0"/>
    </w:pPr>
    <w:rPr>
      <w:rFonts w:ascii="Calibri" w:hAnsi="Calibri" w:cs="Calibri"/>
      <w:color w:val="000000"/>
      <w:sz w:val="24"/>
      <w:szCs w:val="24"/>
      <w:lang w:val="en-US" w:eastAsia="zh-CN"/>
    </w:rPr>
  </w:style>
  <w:style w:type="paragraph" w:customStyle="1" w:styleId="TableContents">
    <w:name w:val="Table Contents"/>
    <w:basedOn w:val="Normal"/>
    <w:pPr>
      <w:suppressLineNumbers/>
    </w:pPr>
  </w:style>
  <w:style w:type="paragraph" w:customStyle="1" w:styleId="TableHeading">
    <w:name w:val="Table Heading"/>
    <w:basedOn w:val="TableContents"/>
    <w:pPr>
      <w:jc w:val="center"/>
    </w:pPr>
    <w:rPr>
      <w:b/>
      <w:bCs/>
    </w:rPr>
  </w:style>
  <w:style w:type="paragraph" w:styleId="ListParagraph">
    <w:name w:val="List Paragraph"/>
    <w:basedOn w:val="Normal"/>
    <w:uiPriority w:val="34"/>
    <w:qFormat/>
    <w:rsid w:val="00857B8E"/>
    <w:pPr>
      <w:suppressAutoHyphens w:val="0"/>
      <w:ind w:left="720"/>
      <w:contextualSpacing/>
    </w:pPr>
    <w:rPr>
      <w:rFonts w:ascii="Times New Roman" w:hAnsi="Times New Roman" w:cs="Times New Roman"/>
      <w:szCs w:val="24"/>
      <w:lang w:eastAsia="en-US"/>
    </w:rPr>
  </w:style>
  <w:style w:type="paragraph" w:styleId="NoSpacing">
    <w:name w:val="No Spacing"/>
    <w:uiPriority w:val="1"/>
    <w:qFormat/>
    <w:rsid w:val="00634945"/>
    <w:pPr>
      <w:suppressAutoHyphens/>
    </w:pPr>
    <w:rPr>
      <w:rFonts w:ascii="Georgia" w:hAnsi="Georgia" w:cs="Georgia"/>
      <w:sz w:val="24"/>
      <w:lang w:val="en-AU" w:eastAsia="zh-CN"/>
    </w:rPr>
  </w:style>
  <w:style w:type="character" w:customStyle="1" w:styleId="UnresolvedMention1">
    <w:name w:val="Unresolved Mention1"/>
    <w:basedOn w:val="DefaultParagraphFont"/>
    <w:uiPriority w:val="99"/>
    <w:semiHidden/>
    <w:unhideWhenUsed/>
    <w:rsid w:val="006349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697073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2.xml"/><Relationship Id="rId18" Type="http://schemas.openxmlformats.org/officeDocument/2006/relationships/header" Target="header5.xml"/><Relationship Id="rId3" Type="http://schemas.openxmlformats.org/officeDocument/2006/relationships/styles" Target="styles.xml"/><Relationship Id="rId21" Type="http://schemas.openxmlformats.org/officeDocument/2006/relationships/header" Target="header7.xml"/><Relationship Id="rId7" Type="http://schemas.openxmlformats.org/officeDocument/2006/relationships/endnotes" Target="endnotes.xml"/><Relationship Id="rId12" Type="http://schemas.openxmlformats.org/officeDocument/2006/relationships/footer" Target="footer1.xml"/><Relationship Id="rId17" Type="http://schemas.openxmlformats.org/officeDocument/2006/relationships/footer" Target="footer4.xml"/><Relationship Id="rId2" Type="http://schemas.openxmlformats.org/officeDocument/2006/relationships/numbering" Target="numbering.xml"/><Relationship Id="rId16" Type="http://schemas.openxmlformats.org/officeDocument/2006/relationships/header" Target="header4.xml"/><Relationship Id="rId20" Type="http://schemas.openxmlformats.org/officeDocument/2006/relationships/footer" Target="footer5.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3.xml"/><Relationship Id="rId23"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eader" Target="header6.xml"/><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header" Target="header3.xml"/><Relationship Id="rId22" Type="http://schemas.openxmlformats.org/officeDocument/2006/relationships/footer" Target="footer6.xml"/></Relationships>
</file>

<file path=word/_rels/header4.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F4C902-8A8D-4207-BE00-BCD879A9F4B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24</Pages>
  <Words>2756</Words>
  <Characters>15714</Characters>
  <Application>Microsoft Office Word</Application>
  <DocSecurity>0</DocSecurity>
  <Lines>130</Lines>
  <Paragraphs>36</Paragraphs>
  <ScaleCrop>false</ScaleCrop>
  <HeadingPairs>
    <vt:vector size="2" baseType="variant">
      <vt:variant>
        <vt:lpstr>Title</vt:lpstr>
      </vt:variant>
      <vt:variant>
        <vt:i4>1</vt:i4>
      </vt:variant>
    </vt:vector>
  </HeadingPairs>
  <TitlesOfParts>
    <vt:vector size="1" baseType="lpstr">
      <vt:lpstr>PERIODIC INSPECTION REPORT</vt:lpstr>
    </vt:vector>
  </TitlesOfParts>
  <Company/>
  <LinksUpToDate>false</LinksUpToDate>
  <CharactersWithSpaces>18434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PERIODIC INSPECTION REPORT</dc:title>
  <dc:subject/>
  <dc:creator>James Paxton</dc:creator>
  <cp:keywords/>
  <cp:lastModifiedBy>A2341</cp:lastModifiedBy>
  <cp:revision>3</cp:revision>
  <cp:lastPrinted>2021-04-29T14:43:00Z</cp:lastPrinted>
  <dcterms:created xsi:type="dcterms:W3CDTF">2025-01-21T12:57:00Z</dcterms:created>
  <dcterms:modified xsi:type="dcterms:W3CDTF">2025-01-21T13:01:00Z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d07b3b65a7f8c1ffad8b60837c4e66c32ae3cef96904e0dbcbafcf791dd881c8</vt:lpwstr>
  </property>
</Properties>
</file>